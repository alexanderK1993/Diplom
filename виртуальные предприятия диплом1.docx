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EF0" w:rsidRDefault="009A1EF0" w:rsidP="009A1EF0">
      <w:pPr>
        <w:spacing w:after="0" w:line="240" w:lineRule="auto"/>
        <w:jc w:val="center"/>
        <w:rPr>
          <w:b/>
          <w:sz w:val="24"/>
          <w:szCs w:val="24"/>
        </w:rPr>
      </w:pPr>
      <w:bookmarkStart w:id="0" w:name="_Toc390612760"/>
      <w:r>
        <w:rPr>
          <w:b/>
          <w:sz w:val="24"/>
          <w:szCs w:val="24"/>
        </w:rPr>
        <w:t>МИНИСТЕРСТВО ОБРАЗОВАНИЯ И НАУКИ РОССИЙСКОЙ ФЕДЕРАЦИИ</w:t>
      </w:r>
    </w:p>
    <w:p w:rsidR="009A1EF0" w:rsidRDefault="009A1EF0" w:rsidP="009A1EF0">
      <w:pPr>
        <w:spacing w:after="0" w:line="240" w:lineRule="auto"/>
        <w:jc w:val="center"/>
        <w:rPr>
          <w:b/>
          <w:szCs w:val="28"/>
        </w:rPr>
      </w:pPr>
    </w:p>
    <w:p w:rsidR="009A1EF0" w:rsidRDefault="009A1EF0" w:rsidP="009A1EF0">
      <w:pPr>
        <w:spacing w:after="0" w:line="240" w:lineRule="auto"/>
        <w:jc w:val="center"/>
        <w:rPr>
          <w:b/>
          <w:szCs w:val="28"/>
        </w:rPr>
      </w:pPr>
      <w:r>
        <w:rPr>
          <w:b/>
          <w:szCs w:val="28"/>
        </w:rPr>
        <w:t>ФЕДЕРАЛЬНОЕ ГОСУДАРСТВЕННОЕ БЮДЖЕТНОЕ ОБРАЗОВАТЕЛЬНОЕ</w:t>
      </w:r>
    </w:p>
    <w:p w:rsidR="009A1EF0" w:rsidRDefault="009A1EF0" w:rsidP="009A1EF0">
      <w:pPr>
        <w:spacing w:after="0" w:line="240" w:lineRule="auto"/>
        <w:jc w:val="center"/>
        <w:rPr>
          <w:b/>
          <w:szCs w:val="28"/>
        </w:rPr>
      </w:pPr>
      <w:r>
        <w:rPr>
          <w:b/>
          <w:szCs w:val="28"/>
        </w:rPr>
        <w:t>УЧРЕЖДЕНИЕ ВЫСШЕГО ПРОФЕССИОНАЛЬНОГО ОБРАЗОВАНИЯ</w:t>
      </w:r>
    </w:p>
    <w:p w:rsidR="009A1EF0" w:rsidRDefault="009A1EF0" w:rsidP="009A1EF0">
      <w:pPr>
        <w:spacing w:after="0" w:line="240" w:lineRule="auto"/>
        <w:jc w:val="center"/>
        <w:rPr>
          <w:b/>
          <w:sz w:val="24"/>
          <w:szCs w:val="24"/>
        </w:rPr>
      </w:pPr>
      <w:r>
        <w:rPr>
          <w:b/>
          <w:sz w:val="24"/>
          <w:szCs w:val="24"/>
        </w:rPr>
        <w:t>«Рязанский государственный радиотехнический университет»</w:t>
      </w:r>
    </w:p>
    <w:p w:rsidR="009A1EF0" w:rsidRDefault="009A1EF0" w:rsidP="009A1EF0">
      <w:pPr>
        <w:spacing w:after="0" w:line="240" w:lineRule="auto"/>
        <w:jc w:val="center"/>
        <w:rPr>
          <w:b/>
          <w:sz w:val="24"/>
          <w:szCs w:val="24"/>
        </w:rPr>
      </w:pPr>
      <w:r>
        <w:rPr>
          <w:b/>
          <w:sz w:val="24"/>
          <w:szCs w:val="24"/>
        </w:rPr>
        <w:t>(ФГБОУ ВПО «РГРТУ», РГРТУ)</w:t>
      </w:r>
    </w:p>
    <w:p w:rsidR="009A1EF0" w:rsidRDefault="009A1EF0" w:rsidP="009A1EF0">
      <w:pPr>
        <w:jc w:val="center"/>
      </w:pPr>
    </w:p>
    <w:p w:rsidR="009A1EF0" w:rsidRDefault="009A1EF0" w:rsidP="009A1EF0">
      <w:pPr>
        <w:jc w:val="center"/>
      </w:pPr>
    </w:p>
    <w:p w:rsidR="009A1EF0" w:rsidRDefault="009A1EF0" w:rsidP="009A1EF0">
      <w:pPr>
        <w:tabs>
          <w:tab w:val="left" w:pos="2694"/>
        </w:tabs>
        <w:ind w:firstLine="426"/>
      </w:pPr>
      <w:bookmarkStart w:id="1" w:name="_Toc28511078"/>
      <w:r>
        <w:t xml:space="preserve">Факультет </w:t>
      </w:r>
      <w:proofErr w:type="gramStart"/>
      <w:r>
        <w:t>ВТ</w:t>
      </w:r>
      <w:proofErr w:type="gramEnd"/>
      <w:r>
        <w:tab/>
      </w:r>
      <w:r w:rsidR="00CD1A1F">
        <w:t xml:space="preserve">                  </w:t>
      </w:r>
      <w:r>
        <w:t>К защите</w:t>
      </w:r>
      <w:bookmarkEnd w:id="1"/>
    </w:p>
    <w:p w:rsidR="009A1EF0" w:rsidRDefault="009A1EF0" w:rsidP="009A1EF0">
      <w:pPr>
        <w:tabs>
          <w:tab w:val="left" w:pos="2694"/>
          <w:tab w:val="left" w:pos="4962"/>
        </w:tabs>
        <w:ind w:firstLine="426"/>
      </w:pPr>
      <w:r>
        <w:t>Кафедра ВПМ</w:t>
      </w:r>
      <w:proofErr w:type="gramStart"/>
      <w:r>
        <w:tab/>
      </w:r>
      <w:r w:rsidR="00CD1A1F">
        <w:t xml:space="preserve">                  </w:t>
      </w:r>
      <w:r>
        <w:t>З</w:t>
      </w:r>
      <w:proofErr w:type="gramEnd"/>
      <w:r>
        <w:t xml:space="preserve">ав. кафедрой _________ </w:t>
      </w:r>
      <w:proofErr w:type="spellStart"/>
      <w:r>
        <w:t>Пылькин</w:t>
      </w:r>
      <w:proofErr w:type="spellEnd"/>
      <w:r>
        <w:t xml:space="preserve"> А.Н.</w:t>
      </w:r>
    </w:p>
    <w:p w:rsidR="009A1EF0" w:rsidRDefault="009A1EF0" w:rsidP="009A1EF0">
      <w:pPr>
        <w:tabs>
          <w:tab w:val="left" w:pos="4820"/>
        </w:tabs>
        <w:ind w:firstLine="426"/>
      </w:pPr>
      <w:r>
        <w:t>Специальность 2</w:t>
      </w:r>
      <w:r w:rsidR="00CD1A1F">
        <w:t>3</w:t>
      </w:r>
      <w:r>
        <w:t>0</w:t>
      </w:r>
      <w:r w:rsidR="00CD1A1F">
        <w:t>1</w:t>
      </w:r>
      <w:r>
        <w:t>0</w:t>
      </w:r>
      <w:r w:rsidR="00CD1A1F">
        <w:t>5</w:t>
      </w:r>
      <w:r>
        <w:tab/>
      </w:r>
    </w:p>
    <w:p w:rsidR="009A1EF0" w:rsidRDefault="009A1EF0" w:rsidP="009A1EF0">
      <w:pPr>
        <w:tabs>
          <w:tab w:val="left" w:pos="2694"/>
          <w:tab w:val="left" w:pos="5310"/>
        </w:tabs>
      </w:pPr>
      <w:r>
        <w:tab/>
      </w:r>
      <w:r w:rsidR="00CD1A1F">
        <w:t xml:space="preserve">                  </w:t>
      </w:r>
      <w:r>
        <w:t>« ___ »</w:t>
      </w:r>
      <w:r>
        <w:rPr>
          <w:u w:val="single"/>
        </w:rPr>
        <w:t xml:space="preserve">                         </w:t>
      </w:r>
      <w:r>
        <w:t>20</w:t>
      </w:r>
      <w:r w:rsidR="00CD1A1F">
        <w:t>1</w:t>
      </w:r>
      <w:r>
        <w:t>5 г.</w:t>
      </w:r>
    </w:p>
    <w:p w:rsidR="00CD1A1F" w:rsidRDefault="00CD1A1F" w:rsidP="00CD1A1F">
      <w:pPr>
        <w:pStyle w:val="Heading4"/>
        <w:rPr>
          <w:rFonts w:ascii="Times New Roman" w:eastAsiaTheme="minorEastAsia" w:hAnsi="Times New Roman" w:cstheme="minorBidi"/>
          <w:b w:val="0"/>
          <w:bCs w:val="0"/>
          <w:i w:val="0"/>
          <w:iCs w:val="0"/>
        </w:rPr>
      </w:pPr>
      <w:bookmarkStart w:id="2" w:name="_Toc57458442"/>
      <w:bookmarkStart w:id="3" w:name="_Toc56337746"/>
    </w:p>
    <w:p w:rsidR="009A1EF0" w:rsidRPr="00CD1A1F" w:rsidRDefault="009A1EF0" w:rsidP="00CD1A1F">
      <w:pPr>
        <w:pStyle w:val="Heading4"/>
        <w:jc w:val="center"/>
        <w:rPr>
          <w:rFonts w:ascii="Times New Roman" w:hAnsi="Times New Roman" w:cs="Times New Roman"/>
          <w:b w:val="0"/>
          <w:i w:val="0"/>
        </w:rPr>
      </w:pPr>
      <w:r w:rsidRPr="00CD1A1F">
        <w:rPr>
          <w:rFonts w:ascii="Times New Roman" w:hAnsi="Times New Roman" w:cs="Times New Roman"/>
          <w:b w:val="0"/>
          <w:i w:val="0"/>
        </w:rPr>
        <w:t>ПОЯСНИТЕЛЬНАЯ ЗАПИСКА</w:t>
      </w:r>
      <w:bookmarkEnd w:id="2"/>
      <w:bookmarkEnd w:id="3"/>
    </w:p>
    <w:p w:rsidR="009A1EF0" w:rsidRPr="00CD1A1F" w:rsidRDefault="009A1EF0" w:rsidP="00CD1A1F">
      <w:pPr>
        <w:tabs>
          <w:tab w:val="left" w:pos="6240"/>
        </w:tabs>
        <w:jc w:val="center"/>
        <w:rPr>
          <w:rFonts w:cs="Times New Roman"/>
        </w:rPr>
      </w:pPr>
      <w:r w:rsidRPr="00CD1A1F">
        <w:rPr>
          <w:rFonts w:cs="Times New Roman"/>
        </w:rPr>
        <w:t>К ДИПЛОМНОМУ ПРОЕКТУ НА ТЕМУ</w:t>
      </w:r>
    </w:p>
    <w:p w:rsidR="009A1EF0" w:rsidRDefault="009A1EF0" w:rsidP="00CD1A1F">
      <w:pPr>
        <w:tabs>
          <w:tab w:val="left" w:pos="6240"/>
        </w:tabs>
        <w:jc w:val="center"/>
        <w:rPr>
          <w:b/>
          <w:bCs/>
        </w:rPr>
      </w:pPr>
      <w:r>
        <w:rPr>
          <w:b/>
          <w:bCs/>
        </w:rPr>
        <w:t>«Разработка программн</w:t>
      </w:r>
      <w:r w:rsidR="00CD1A1F">
        <w:rPr>
          <w:b/>
          <w:bCs/>
        </w:rPr>
        <w:t>ых</w:t>
      </w:r>
      <w:r>
        <w:rPr>
          <w:b/>
          <w:bCs/>
        </w:rPr>
        <w:t xml:space="preserve"> </w:t>
      </w:r>
      <w:r w:rsidR="00CD1A1F">
        <w:rPr>
          <w:b/>
          <w:bCs/>
        </w:rPr>
        <w:t>средств обеспечивающих функционирование виртуального предприятия</w:t>
      </w:r>
      <w:r>
        <w:rPr>
          <w:b/>
          <w:bCs/>
        </w:rPr>
        <w:t>»</w:t>
      </w:r>
    </w:p>
    <w:p w:rsidR="009A1EF0" w:rsidRDefault="009A1EF0" w:rsidP="009A1EF0">
      <w:pPr>
        <w:tabs>
          <w:tab w:val="left" w:pos="2835"/>
          <w:tab w:val="left" w:pos="6240"/>
        </w:tabs>
        <w:ind w:firstLine="426"/>
      </w:pPr>
      <w:r>
        <w:t>Дипломник</w:t>
      </w:r>
      <w:r>
        <w:tab/>
        <w:t xml:space="preserve">_______________ </w:t>
      </w:r>
      <w:r w:rsidR="00CD1A1F">
        <w:t>Кирюшин А.В</w:t>
      </w:r>
      <w:r>
        <w:t>.</w:t>
      </w:r>
    </w:p>
    <w:p w:rsidR="009A1EF0" w:rsidRDefault="009A1EF0" w:rsidP="009A1EF0">
      <w:pPr>
        <w:tabs>
          <w:tab w:val="left" w:pos="6240"/>
        </w:tabs>
        <w:ind w:right="1275"/>
      </w:pPr>
    </w:p>
    <w:p w:rsidR="009A1EF0" w:rsidRDefault="009A1EF0" w:rsidP="009A1EF0">
      <w:pPr>
        <w:tabs>
          <w:tab w:val="left" w:pos="2835"/>
        </w:tabs>
        <w:ind w:firstLine="426"/>
      </w:pPr>
      <w:r>
        <w:t>Руководитель проекта</w:t>
      </w:r>
      <w:r>
        <w:tab/>
        <w:t xml:space="preserve">_______________ </w:t>
      </w:r>
      <w:r w:rsidR="00CD1A1F">
        <w:t>Антипов В.А</w:t>
      </w:r>
      <w:r>
        <w:t>.</w:t>
      </w:r>
    </w:p>
    <w:p w:rsidR="009A1EF0" w:rsidRDefault="009A1EF0" w:rsidP="009A1EF0"/>
    <w:p w:rsidR="009A1EF0" w:rsidRDefault="009A1EF0" w:rsidP="009A1EF0">
      <w:pPr>
        <w:ind w:firstLine="426"/>
      </w:pPr>
      <w:r>
        <w:t xml:space="preserve">Консультант </w:t>
      </w:r>
      <w:proofErr w:type="gramStart"/>
      <w:r>
        <w:t>по</w:t>
      </w:r>
      <w:proofErr w:type="gramEnd"/>
    </w:p>
    <w:p w:rsidR="009A1EF0" w:rsidRDefault="009A1EF0" w:rsidP="009A1EF0">
      <w:pPr>
        <w:tabs>
          <w:tab w:val="left" w:pos="2835"/>
        </w:tabs>
        <w:ind w:firstLine="426"/>
      </w:pPr>
      <w:r>
        <w:t>экономической части</w:t>
      </w:r>
      <w:r>
        <w:tab/>
        <w:t xml:space="preserve">_______________ </w:t>
      </w:r>
      <w:r w:rsidR="00CD1A1F">
        <w:t>Кутузова И.В.</w:t>
      </w:r>
    </w:p>
    <w:p w:rsidR="009A1EF0" w:rsidRDefault="009A1EF0" w:rsidP="009A1EF0"/>
    <w:p w:rsidR="009A1EF0" w:rsidRDefault="009A1EF0" w:rsidP="009A1EF0">
      <w:pPr>
        <w:tabs>
          <w:tab w:val="left" w:pos="2835"/>
        </w:tabs>
        <w:ind w:firstLine="426"/>
      </w:pPr>
      <w:r>
        <w:t>Консультант кафедры</w:t>
      </w:r>
      <w:r>
        <w:tab/>
        <w:t xml:space="preserve">_______________ </w:t>
      </w:r>
      <w:r w:rsidR="00CD1A1F">
        <w:t>Антипов В.А.</w:t>
      </w:r>
    </w:p>
    <w:p w:rsidR="009A1EF0" w:rsidRDefault="009A1EF0" w:rsidP="009A1EF0"/>
    <w:p w:rsidR="009A1EF0" w:rsidRDefault="009A1EF0" w:rsidP="009A1EF0">
      <w:pPr>
        <w:ind w:firstLine="426"/>
      </w:pPr>
      <w:r>
        <w:t>Консультант</w:t>
      </w:r>
    </w:p>
    <w:p w:rsidR="009A1EF0" w:rsidRDefault="009A1EF0" w:rsidP="009A1EF0">
      <w:pPr>
        <w:ind w:firstLine="426"/>
      </w:pPr>
      <w:r>
        <w:t>по безопасности</w:t>
      </w:r>
    </w:p>
    <w:p w:rsidR="009A1EF0" w:rsidRDefault="009A1EF0" w:rsidP="00CD1A1F">
      <w:pPr>
        <w:tabs>
          <w:tab w:val="left" w:pos="2835"/>
        </w:tabs>
        <w:ind w:firstLine="426"/>
      </w:pPr>
      <w:r>
        <w:t xml:space="preserve">и </w:t>
      </w:r>
      <w:proofErr w:type="spellStart"/>
      <w:r>
        <w:t>экологичности</w:t>
      </w:r>
      <w:proofErr w:type="spellEnd"/>
      <w:r>
        <w:t xml:space="preserve"> проекта</w:t>
      </w:r>
      <w:r>
        <w:tab/>
        <w:t xml:space="preserve">_______________ </w:t>
      </w:r>
      <w:proofErr w:type="spellStart"/>
      <w:r w:rsidR="00CD1A1F">
        <w:t>Голованчикова</w:t>
      </w:r>
      <w:proofErr w:type="spellEnd"/>
      <w:r w:rsidR="00CD1A1F">
        <w:t xml:space="preserve"> Л.М.</w:t>
      </w:r>
    </w:p>
    <w:p w:rsidR="009A1EF0" w:rsidRDefault="009A1EF0" w:rsidP="002663E8">
      <w:pPr>
        <w:pStyle w:val="NoSpacing"/>
        <w:ind w:left="2832" w:firstLine="708"/>
        <w:jc w:val="both"/>
        <w:rPr>
          <w:rFonts w:cs="Times New Roman"/>
          <w:b/>
          <w:szCs w:val="28"/>
        </w:rPr>
      </w:pPr>
      <w:r>
        <w:t>Рязань 20</w:t>
      </w:r>
      <w:r w:rsidR="00CD1A1F">
        <w:t>1</w:t>
      </w:r>
      <w:r>
        <w:t>5</w:t>
      </w:r>
    </w:p>
    <w:p w:rsidR="00D65AA5" w:rsidRDefault="00D65AA5" w:rsidP="0095691C">
      <w:pPr>
        <w:pStyle w:val="NoSpacing"/>
        <w:ind w:left="2832" w:firstLine="708"/>
        <w:jc w:val="both"/>
        <w:rPr>
          <w:rFonts w:cs="Times New Roman"/>
          <w:b/>
          <w:szCs w:val="28"/>
        </w:rPr>
      </w:pPr>
      <w:r>
        <w:rPr>
          <w:rFonts w:cs="Times New Roman"/>
          <w:b/>
          <w:szCs w:val="28"/>
        </w:rPr>
        <w:lastRenderedPageBreak/>
        <w:t>Задание</w:t>
      </w: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r>
        <w:rPr>
          <w:rFonts w:cs="Times New Roman"/>
          <w:b/>
          <w:szCs w:val="28"/>
        </w:rPr>
        <w:lastRenderedPageBreak/>
        <w:t>Задание</w:t>
      </w: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7749A0" w:rsidRPr="00084737" w:rsidRDefault="00084737" w:rsidP="0095691C">
      <w:pPr>
        <w:pStyle w:val="NoSpacing"/>
        <w:ind w:left="2832" w:firstLine="708"/>
        <w:jc w:val="both"/>
        <w:rPr>
          <w:rFonts w:cs="Times New Roman"/>
          <w:b/>
          <w:szCs w:val="28"/>
        </w:rPr>
      </w:pPr>
      <w:r w:rsidRPr="00084737">
        <w:rPr>
          <w:rFonts w:cs="Times New Roman"/>
          <w:b/>
          <w:szCs w:val="28"/>
        </w:rPr>
        <w:lastRenderedPageBreak/>
        <w:t>Реферат</w:t>
      </w:r>
    </w:p>
    <w:p w:rsidR="007749A0" w:rsidRPr="000D2A8D" w:rsidRDefault="007749A0" w:rsidP="0095691C">
      <w:pPr>
        <w:pStyle w:val="NoSpacing"/>
        <w:jc w:val="both"/>
      </w:pPr>
    </w:p>
    <w:p w:rsidR="007749A0" w:rsidRPr="000D2A8D" w:rsidRDefault="007749A0" w:rsidP="0095691C">
      <w:pPr>
        <w:jc w:val="both"/>
        <w:rPr>
          <w:rFonts w:cs="Times New Roman"/>
          <w:szCs w:val="28"/>
        </w:rPr>
      </w:pPr>
      <w:r w:rsidRPr="000D2A8D">
        <w:rPr>
          <w:rFonts w:cs="Times New Roman"/>
          <w:szCs w:val="28"/>
        </w:rPr>
        <w:t xml:space="preserve">Пояснительная записка </w:t>
      </w:r>
      <w:r w:rsidR="008B4E79" w:rsidRPr="008B4E79">
        <w:rPr>
          <w:rFonts w:cs="Times New Roman"/>
          <w:szCs w:val="28"/>
        </w:rPr>
        <w:t>11</w:t>
      </w:r>
      <w:r w:rsidR="00FC29B0">
        <w:rPr>
          <w:rFonts w:cs="Times New Roman"/>
          <w:szCs w:val="28"/>
        </w:rPr>
        <w:t>9</w:t>
      </w:r>
      <w:r w:rsidRPr="000D2A8D">
        <w:rPr>
          <w:rFonts w:cs="Times New Roman"/>
          <w:szCs w:val="28"/>
        </w:rPr>
        <w:t xml:space="preserve"> с., </w:t>
      </w:r>
      <w:r w:rsidR="00230981">
        <w:rPr>
          <w:rFonts w:cs="Times New Roman"/>
          <w:szCs w:val="28"/>
        </w:rPr>
        <w:t>10</w:t>
      </w:r>
      <w:r w:rsidRPr="000D2A8D">
        <w:rPr>
          <w:rFonts w:cs="Times New Roman"/>
          <w:szCs w:val="28"/>
        </w:rPr>
        <w:t xml:space="preserve"> табл., </w:t>
      </w:r>
      <w:r w:rsidR="008B4E79" w:rsidRPr="008B4E79">
        <w:rPr>
          <w:rFonts w:cs="Times New Roman"/>
          <w:szCs w:val="28"/>
        </w:rPr>
        <w:t>3</w:t>
      </w:r>
      <w:r w:rsidR="0075581D">
        <w:rPr>
          <w:rFonts w:cs="Times New Roman"/>
          <w:szCs w:val="28"/>
        </w:rPr>
        <w:t>5</w:t>
      </w:r>
      <w:r w:rsidRPr="000D2A8D">
        <w:rPr>
          <w:rFonts w:cs="Times New Roman"/>
          <w:szCs w:val="28"/>
        </w:rPr>
        <w:t xml:space="preserve"> рис., </w:t>
      </w:r>
      <w:r w:rsidR="008B4E79" w:rsidRPr="008B4E79">
        <w:rPr>
          <w:rFonts w:cs="Times New Roman"/>
          <w:szCs w:val="28"/>
        </w:rPr>
        <w:t>20</w:t>
      </w:r>
      <w:r w:rsidRPr="000D2A8D">
        <w:rPr>
          <w:rFonts w:cs="Times New Roman"/>
          <w:szCs w:val="28"/>
        </w:rPr>
        <w:t xml:space="preserve"> источников.</w:t>
      </w:r>
    </w:p>
    <w:p w:rsidR="00727294" w:rsidRDefault="007749A0" w:rsidP="0095691C">
      <w:pPr>
        <w:jc w:val="both"/>
        <w:rPr>
          <w:rFonts w:cs="Times New Roman"/>
          <w:szCs w:val="28"/>
        </w:rPr>
      </w:pPr>
      <w:r w:rsidRPr="000D2A8D">
        <w:rPr>
          <w:rFonts w:cs="Times New Roman"/>
          <w:szCs w:val="28"/>
        </w:rPr>
        <w:t>ВИРТУАЛЬНОЕ ПРЕДПРИЯТИЕ, ПРОГРАММНОЕ СРЕДСТВО,</w:t>
      </w:r>
      <w:r w:rsidR="00727294">
        <w:rPr>
          <w:rFonts w:cs="Times New Roman"/>
          <w:szCs w:val="28"/>
        </w:rPr>
        <w:t xml:space="preserve"> МЕНЕДЖЕР ЗАДАЧ</w:t>
      </w:r>
      <w:r w:rsidR="00175B3F">
        <w:rPr>
          <w:rFonts w:cs="Times New Roman"/>
          <w:szCs w:val="28"/>
        </w:rPr>
        <w:t>,</w:t>
      </w:r>
      <w:r w:rsidR="00593DD8">
        <w:rPr>
          <w:rFonts w:cs="Times New Roman"/>
          <w:szCs w:val="28"/>
        </w:rPr>
        <w:t xml:space="preserve"> </w:t>
      </w:r>
      <w:r w:rsidR="00175B3F">
        <w:rPr>
          <w:rFonts w:cs="Times New Roman"/>
          <w:szCs w:val="28"/>
        </w:rPr>
        <w:t>ИНФОРМАЦИОННАЯ СИСТЕМА</w:t>
      </w:r>
      <w:r w:rsidR="00593DD8">
        <w:rPr>
          <w:rFonts w:cs="Times New Roman"/>
          <w:szCs w:val="28"/>
        </w:rPr>
        <w:t>, ЧАТ</w:t>
      </w:r>
    </w:p>
    <w:p w:rsidR="007749A0" w:rsidRPr="000D2A8D" w:rsidRDefault="000D2A8D" w:rsidP="0095691C">
      <w:pPr>
        <w:jc w:val="both"/>
        <w:rPr>
          <w:rFonts w:cs="Times New Roman"/>
          <w:szCs w:val="28"/>
        </w:rPr>
      </w:pPr>
      <w:r>
        <w:rPr>
          <w:rFonts w:cs="Times New Roman"/>
          <w:szCs w:val="28"/>
        </w:rPr>
        <w:t xml:space="preserve"> </w:t>
      </w:r>
      <w:r w:rsidR="00EE21C9" w:rsidRPr="0075581D">
        <w:rPr>
          <w:rFonts w:cs="Times New Roman"/>
          <w:szCs w:val="28"/>
        </w:rPr>
        <w:tab/>
      </w:r>
      <w:r w:rsidR="007749A0" w:rsidRPr="000D2A8D">
        <w:rPr>
          <w:rFonts w:cs="Times New Roman"/>
          <w:szCs w:val="28"/>
        </w:rPr>
        <w:t>Цель проекта —</w:t>
      </w:r>
      <w:r w:rsidR="00F5499F" w:rsidRPr="00F5499F">
        <w:rPr>
          <w:rFonts w:cs="Times New Roman"/>
          <w:szCs w:val="28"/>
        </w:rPr>
        <w:t xml:space="preserve"> </w:t>
      </w:r>
      <w:r w:rsidR="00175B3F">
        <w:rPr>
          <w:rFonts w:cs="Times New Roman"/>
          <w:szCs w:val="28"/>
        </w:rPr>
        <w:t xml:space="preserve">создание системы </w:t>
      </w:r>
      <w:r w:rsidR="007749A0" w:rsidRPr="000D2A8D">
        <w:rPr>
          <w:rFonts w:cs="Times New Roman"/>
          <w:szCs w:val="28"/>
        </w:rPr>
        <w:t xml:space="preserve"> обеспечивающ</w:t>
      </w:r>
      <w:r w:rsidR="00175B3F">
        <w:rPr>
          <w:rFonts w:cs="Times New Roman"/>
          <w:szCs w:val="28"/>
        </w:rPr>
        <w:t>ей</w:t>
      </w:r>
      <w:r w:rsidR="007749A0" w:rsidRPr="000D2A8D">
        <w:rPr>
          <w:rFonts w:cs="Times New Roman"/>
          <w:szCs w:val="28"/>
        </w:rPr>
        <w:t xml:space="preserve"> функционирование виртуального предприятия.</w:t>
      </w:r>
    </w:p>
    <w:p w:rsidR="007749A0" w:rsidRPr="0075581D" w:rsidRDefault="007749A0" w:rsidP="00EE21C9">
      <w:pPr>
        <w:ind w:firstLine="708"/>
        <w:jc w:val="both"/>
        <w:rPr>
          <w:rFonts w:cs="Times New Roman"/>
          <w:szCs w:val="28"/>
        </w:rPr>
      </w:pPr>
      <w:r w:rsidRPr="000D2A8D">
        <w:rPr>
          <w:rFonts w:cs="Times New Roman"/>
          <w:spacing w:val="2"/>
          <w:szCs w:val="28"/>
        </w:rPr>
        <w:t>Средства</w:t>
      </w:r>
      <w:r w:rsidRPr="0075581D">
        <w:rPr>
          <w:rFonts w:cs="Times New Roman"/>
          <w:spacing w:val="2"/>
          <w:szCs w:val="28"/>
        </w:rPr>
        <w:t xml:space="preserve"> </w:t>
      </w:r>
      <w:r w:rsidRPr="000D2A8D">
        <w:rPr>
          <w:rFonts w:cs="Times New Roman"/>
          <w:spacing w:val="2"/>
          <w:szCs w:val="28"/>
        </w:rPr>
        <w:t>разработки</w:t>
      </w:r>
      <w:r w:rsidRPr="00EE21C9">
        <w:rPr>
          <w:rFonts w:cs="Times New Roman"/>
          <w:spacing w:val="2"/>
          <w:szCs w:val="28"/>
          <w:lang w:val="en-US"/>
        </w:rPr>
        <w:t> </w:t>
      </w:r>
      <w:r w:rsidRPr="0075581D">
        <w:rPr>
          <w:rFonts w:cs="Times New Roman"/>
          <w:spacing w:val="2"/>
          <w:szCs w:val="28"/>
        </w:rPr>
        <w:t xml:space="preserve">— </w:t>
      </w:r>
      <w:r w:rsidRPr="000D2A8D">
        <w:rPr>
          <w:rFonts w:cs="Times New Roman"/>
          <w:spacing w:val="2"/>
          <w:szCs w:val="28"/>
        </w:rPr>
        <w:t>среда</w:t>
      </w:r>
      <w:r w:rsidRPr="0075581D">
        <w:rPr>
          <w:rFonts w:cs="Times New Roman"/>
          <w:spacing w:val="2"/>
          <w:szCs w:val="28"/>
        </w:rPr>
        <w:t xml:space="preserve"> </w:t>
      </w:r>
      <w:r w:rsidRPr="000D2A8D">
        <w:rPr>
          <w:rFonts w:cs="Times New Roman"/>
          <w:spacing w:val="2"/>
          <w:szCs w:val="28"/>
        </w:rPr>
        <w:t>программирования</w:t>
      </w:r>
      <w:r w:rsidRPr="0075581D">
        <w:rPr>
          <w:rFonts w:cs="Times New Roman"/>
          <w:spacing w:val="2"/>
          <w:szCs w:val="28"/>
        </w:rPr>
        <w:t xml:space="preserve"> </w:t>
      </w:r>
      <w:r w:rsidRPr="000D2A8D">
        <w:rPr>
          <w:rFonts w:cs="Times New Roman"/>
          <w:i/>
          <w:iCs/>
          <w:spacing w:val="2"/>
          <w:szCs w:val="28"/>
          <w:lang w:val="en-US"/>
        </w:rPr>
        <w:t>Microsoft</w:t>
      </w:r>
      <w:r w:rsidRPr="0075581D">
        <w:rPr>
          <w:rFonts w:cs="Times New Roman"/>
          <w:i/>
          <w:iCs/>
          <w:spacing w:val="2"/>
          <w:szCs w:val="28"/>
        </w:rPr>
        <w:t xml:space="preserve"> </w:t>
      </w:r>
      <w:r w:rsidRPr="000D2A8D">
        <w:rPr>
          <w:rFonts w:cs="Times New Roman"/>
          <w:i/>
          <w:iCs/>
          <w:spacing w:val="2"/>
          <w:szCs w:val="28"/>
          <w:lang w:val="en-US"/>
        </w:rPr>
        <w:t>Visual</w:t>
      </w:r>
      <w:r w:rsidRPr="0075581D">
        <w:rPr>
          <w:rFonts w:cs="Times New Roman"/>
          <w:szCs w:val="28"/>
        </w:rPr>
        <w:t xml:space="preserve"> </w:t>
      </w:r>
      <w:r w:rsidRPr="000D2A8D">
        <w:rPr>
          <w:rFonts w:cs="Times New Roman"/>
          <w:i/>
          <w:iCs/>
          <w:szCs w:val="28"/>
          <w:lang w:val="en-US"/>
        </w:rPr>
        <w:t>Studio</w:t>
      </w:r>
      <w:r w:rsidRPr="0075581D">
        <w:rPr>
          <w:rFonts w:cs="Times New Roman"/>
          <w:szCs w:val="28"/>
        </w:rPr>
        <w:t>.</w:t>
      </w:r>
      <w:r w:rsidRPr="000D2A8D">
        <w:rPr>
          <w:rFonts w:cs="Times New Roman"/>
          <w:i/>
          <w:iCs/>
          <w:szCs w:val="28"/>
          <w:lang w:val="en-US"/>
        </w:rPr>
        <w:t>NET</w:t>
      </w:r>
      <w:r w:rsidRPr="0075581D">
        <w:rPr>
          <w:rFonts w:cs="Times New Roman"/>
          <w:i/>
          <w:iCs/>
          <w:szCs w:val="28"/>
        </w:rPr>
        <w:t>,</w:t>
      </w:r>
      <w:r w:rsidRPr="000D2A8D">
        <w:rPr>
          <w:rFonts w:cs="Times New Roman"/>
          <w:i/>
          <w:iCs/>
          <w:szCs w:val="28"/>
          <w:lang w:val="en-US"/>
        </w:rPr>
        <w:t>Microsoft</w:t>
      </w:r>
      <w:r w:rsidRPr="0075581D">
        <w:rPr>
          <w:rFonts w:cs="Times New Roman"/>
          <w:i/>
          <w:iCs/>
          <w:szCs w:val="28"/>
        </w:rPr>
        <w:t xml:space="preserve"> </w:t>
      </w:r>
      <w:r w:rsidRPr="000D2A8D">
        <w:rPr>
          <w:rFonts w:cs="Times New Roman"/>
          <w:i/>
          <w:iCs/>
          <w:szCs w:val="28"/>
          <w:lang w:val="en-US"/>
        </w:rPr>
        <w:t>SQL</w:t>
      </w:r>
      <w:r w:rsidRPr="0075581D">
        <w:rPr>
          <w:rFonts w:cs="Times New Roman"/>
          <w:i/>
          <w:iCs/>
          <w:szCs w:val="28"/>
        </w:rPr>
        <w:t xml:space="preserve"> </w:t>
      </w:r>
      <w:r w:rsidRPr="000D2A8D">
        <w:rPr>
          <w:rFonts w:cs="Times New Roman"/>
          <w:i/>
          <w:iCs/>
          <w:szCs w:val="28"/>
          <w:lang w:val="en-US"/>
        </w:rPr>
        <w:t>Server</w:t>
      </w:r>
      <w:r w:rsidRPr="0075581D">
        <w:rPr>
          <w:rFonts w:cs="Times New Roman"/>
          <w:i/>
          <w:iCs/>
          <w:szCs w:val="28"/>
        </w:rPr>
        <w:t xml:space="preserve"> 2008</w:t>
      </w:r>
      <w:r w:rsidRPr="0075581D">
        <w:rPr>
          <w:rFonts w:cs="Times New Roman"/>
          <w:szCs w:val="28"/>
        </w:rPr>
        <w:t xml:space="preserve">, </w:t>
      </w:r>
      <w:r w:rsidRPr="000D2A8D">
        <w:rPr>
          <w:rFonts w:cs="Times New Roman"/>
          <w:szCs w:val="28"/>
        </w:rPr>
        <w:t>язык</w:t>
      </w:r>
      <w:r w:rsidRPr="0075581D">
        <w:rPr>
          <w:rFonts w:cs="Times New Roman"/>
          <w:szCs w:val="28"/>
        </w:rPr>
        <w:t xml:space="preserve"> </w:t>
      </w:r>
      <w:r w:rsidRPr="000D2A8D">
        <w:rPr>
          <w:rFonts w:cs="Times New Roman"/>
          <w:szCs w:val="28"/>
        </w:rPr>
        <w:t>программирования</w:t>
      </w:r>
      <w:proofErr w:type="gramStart"/>
      <w:r w:rsidRPr="0075581D">
        <w:rPr>
          <w:rFonts w:cs="Times New Roman"/>
          <w:szCs w:val="28"/>
        </w:rPr>
        <w:t xml:space="preserve"> </w:t>
      </w:r>
      <w:r w:rsidRPr="000D2A8D">
        <w:rPr>
          <w:rFonts w:cs="Times New Roman"/>
          <w:i/>
          <w:iCs/>
          <w:szCs w:val="28"/>
        </w:rPr>
        <w:t>С</w:t>
      </w:r>
      <w:proofErr w:type="gramEnd"/>
      <w:r w:rsidRPr="0075581D">
        <w:rPr>
          <w:rFonts w:cs="Times New Roman"/>
          <w:i/>
          <w:iCs/>
          <w:szCs w:val="28"/>
        </w:rPr>
        <w:t>#,</w:t>
      </w:r>
      <w:r w:rsidRPr="000D2A8D">
        <w:rPr>
          <w:rFonts w:cs="Times New Roman"/>
          <w:i/>
          <w:iCs/>
          <w:szCs w:val="28"/>
          <w:lang w:val="en-US"/>
        </w:rPr>
        <w:t>SQL</w:t>
      </w:r>
      <w:r w:rsidRPr="0075581D">
        <w:rPr>
          <w:rFonts w:cs="Times New Roman"/>
          <w:szCs w:val="28"/>
        </w:rPr>
        <w:t>.</w:t>
      </w:r>
    </w:p>
    <w:p w:rsidR="007749A0" w:rsidRPr="000D2A8D" w:rsidRDefault="007749A0" w:rsidP="00EE21C9">
      <w:pPr>
        <w:ind w:firstLine="708"/>
        <w:jc w:val="both"/>
        <w:rPr>
          <w:rFonts w:cs="Times New Roman"/>
          <w:szCs w:val="28"/>
        </w:rPr>
      </w:pPr>
      <w:r w:rsidRPr="000D2A8D">
        <w:rPr>
          <w:rFonts w:cs="Times New Roman"/>
          <w:szCs w:val="28"/>
        </w:rPr>
        <w:t xml:space="preserve">Назначение разработанных средств — </w:t>
      </w:r>
      <w:r w:rsidR="000D2A8D">
        <w:rPr>
          <w:rFonts w:cs="Times New Roman"/>
          <w:szCs w:val="28"/>
        </w:rPr>
        <w:t xml:space="preserve">обеспечение взаимодействия </w:t>
      </w:r>
      <w:r w:rsidR="00175B3F">
        <w:rPr>
          <w:rFonts w:cs="Times New Roman"/>
          <w:szCs w:val="28"/>
        </w:rPr>
        <w:t>сотрудников внутри виртуального предприятия</w:t>
      </w:r>
      <w:r w:rsidRPr="000D2A8D">
        <w:rPr>
          <w:rFonts w:cs="Times New Roman"/>
          <w:szCs w:val="28"/>
        </w:rPr>
        <w:t xml:space="preserve">. </w:t>
      </w:r>
    </w:p>
    <w:p w:rsidR="007749A0" w:rsidRPr="000D2A8D" w:rsidRDefault="007749A0" w:rsidP="0095691C">
      <w:pPr>
        <w:jc w:val="both"/>
        <w:rPr>
          <w:rFonts w:cs="Times New Roman"/>
          <w:spacing w:val="-2"/>
          <w:szCs w:val="28"/>
        </w:rPr>
      </w:pPr>
      <w:r w:rsidRPr="000D2A8D">
        <w:rPr>
          <w:rFonts w:cs="Times New Roman"/>
          <w:spacing w:val="-2"/>
          <w:szCs w:val="28"/>
        </w:rPr>
        <w:t xml:space="preserve">Область применения — </w:t>
      </w:r>
      <w:r w:rsidR="00175B3F">
        <w:rPr>
          <w:rFonts w:cs="Times New Roman"/>
          <w:spacing w:val="-2"/>
          <w:szCs w:val="28"/>
        </w:rPr>
        <w:t>виртуальные предприятия любого направления работы</w:t>
      </w:r>
      <w:proofErr w:type="gramStart"/>
      <w:r w:rsidR="00175B3F">
        <w:rPr>
          <w:rFonts w:cs="Times New Roman"/>
          <w:spacing w:val="-2"/>
          <w:szCs w:val="28"/>
        </w:rPr>
        <w:t xml:space="preserve"> </w:t>
      </w:r>
      <w:r w:rsidRPr="000D2A8D">
        <w:rPr>
          <w:rFonts w:cs="Times New Roman"/>
          <w:spacing w:val="-2"/>
          <w:szCs w:val="28"/>
        </w:rPr>
        <w:t>.</w:t>
      </w:r>
      <w:proofErr w:type="gramEnd"/>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BD535E" w:rsidRPr="00217610" w:rsidRDefault="00BD535E" w:rsidP="0095691C">
      <w:pPr>
        <w:pStyle w:val="NoSpacing"/>
        <w:jc w:val="both"/>
      </w:pPr>
    </w:p>
    <w:p w:rsidR="00E209C9" w:rsidRPr="00FC29B0" w:rsidRDefault="00E209C9" w:rsidP="008B4E79">
      <w:pPr>
        <w:pStyle w:val="NoSpacing"/>
        <w:ind w:left="2832" w:firstLine="708"/>
        <w:jc w:val="both"/>
        <w:rPr>
          <w:rFonts w:cs="Times New Roman"/>
          <w:b/>
          <w:szCs w:val="28"/>
          <w:lang w:val="en-US"/>
        </w:rPr>
      </w:pPr>
      <w:r>
        <w:rPr>
          <w:rFonts w:cs="Times New Roman"/>
          <w:b/>
          <w:szCs w:val="28"/>
          <w:lang w:val="en-US"/>
        </w:rPr>
        <w:lastRenderedPageBreak/>
        <w:t>Abstract</w:t>
      </w:r>
    </w:p>
    <w:p w:rsidR="00E209C9" w:rsidRPr="00FC29B0" w:rsidRDefault="00E209C9" w:rsidP="0095691C">
      <w:pPr>
        <w:pStyle w:val="NoSpacing"/>
        <w:ind w:left="2124" w:firstLine="708"/>
        <w:jc w:val="both"/>
        <w:rPr>
          <w:rFonts w:cs="Times New Roman"/>
          <w:b/>
          <w:szCs w:val="28"/>
          <w:lang w:val="en-US"/>
        </w:rPr>
      </w:pPr>
    </w:p>
    <w:p w:rsidR="00E209C9" w:rsidRPr="00FC29B0" w:rsidRDefault="00E209C9" w:rsidP="0095691C">
      <w:pPr>
        <w:pStyle w:val="NoSpacing"/>
        <w:ind w:left="2124" w:firstLine="708"/>
        <w:jc w:val="both"/>
        <w:rPr>
          <w:rFonts w:cs="Times New Roman"/>
          <w:b/>
          <w:szCs w:val="28"/>
          <w:lang w:val="en-US"/>
        </w:rPr>
      </w:pPr>
    </w:p>
    <w:p w:rsidR="00CB2667" w:rsidRPr="00646620" w:rsidRDefault="00B03B1C" w:rsidP="00CB2667">
      <w:pPr>
        <w:pStyle w:val="NormalWeb"/>
        <w:spacing w:before="0" w:beforeAutospacing="0" w:after="0" w:afterAutospacing="0" w:line="360" w:lineRule="auto"/>
        <w:ind w:firstLine="709"/>
        <w:jc w:val="both"/>
        <w:rPr>
          <w:color w:val="000000" w:themeColor="text1"/>
          <w:sz w:val="28"/>
          <w:szCs w:val="28"/>
          <w:lang w:val="en-US"/>
        </w:rPr>
      </w:pPr>
      <w:r w:rsidRPr="001D37FF">
        <w:rPr>
          <w:rFonts w:ascii="Times New Roman CYR" w:hAnsi="Times New Roman CYR" w:cs="Times New Roman CYR"/>
          <w:sz w:val="28"/>
          <w:szCs w:val="28"/>
          <w:lang w:val="en-US"/>
        </w:rPr>
        <w:t xml:space="preserve">The explanatory note consists of </w:t>
      </w:r>
      <w:r w:rsidR="00CB2667">
        <w:rPr>
          <w:color w:val="000000" w:themeColor="text1"/>
          <w:sz w:val="28"/>
          <w:szCs w:val="28"/>
          <w:lang w:val="en-US"/>
        </w:rPr>
        <w:t>1</w:t>
      </w:r>
      <w:r w:rsidRPr="00B03B1C">
        <w:rPr>
          <w:color w:val="000000" w:themeColor="text1"/>
          <w:sz w:val="28"/>
          <w:szCs w:val="28"/>
          <w:lang w:val="en-US"/>
        </w:rPr>
        <w:t>1</w:t>
      </w:r>
      <w:r w:rsidR="00FC29B0" w:rsidRPr="00FC29B0">
        <w:rPr>
          <w:color w:val="000000" w:themeColor="text1"/>
          <w:sz w:val="28"/>
          <w:szCs w:val="28"/>
          <w:lang w:val="en-US"/>
        </w:rPr>
        <w:t>9</w:t>
      </w:r>
      <w:r w:rsidR="00CB2667" w:rsidRPr="00646620">
        <w:rPr>
          <w:color w:val="000000" w:themeColor="text1"/>
          <w:sz w:val="28"/>
          <w:szCs w:val="28"/>
          <w:lang w:val="en-US"/>
        </w:rPr>
        <w:t xml:space="preserve"> pages</w:t>
      </w:r>
      <w:r w:rsidR="00CB2667">
        <w:rPr>
          <w:color w:val="000000" w:themeColor="text1"/>
          <w:sz w:val="28"/>
          <w:szCs w:val="28"/>
          <w:lang w:val="en-US"/>
        </w:rPr>
        <w:t xml:space="preserve">, </w:t>
      </w:r>
      <w:r w:rsidR="00230981" w:rsidRPr="00230981">
        <w:rPr>
          <w:color w:val="000000" w:themeColor="text1"/>
          <w:sz w:val="28"/>
          <w:szCs w:val="28"/>
          <w:lang w:val="en-US"/>
        </w:rPr>
        <w:t>10</w:t>
      </w:r>
      <w:r w:rsidR="00CC2FFE">
        <w:rPr>
          <w:color w:val="000000" w:themeColor="text1"/>
          <w:sz w:val="28"/>
          <w:szCs w:val="28"/>
          <w:lang w:val="en-US"/>
        </w:rPr>
        <w:t xml:space="preserve"> tables</w:t>
      </w:r>
      <w:r w:rsidR="008B4E79" w:rsidRPr="00646620">
        <w:rPr>
          <w:color w:val="000000" w:themeColor="text1"/>
          <w:sz w:val="28"/>
          <w:szCs w:val="28"/>
          <w:lang w:val="en-US"/>
        </w:rPr>
        <w:t xml:space="preserve">, </w:t>
      </w:r>
      <w:r w:rsidR="008B4E79">
        <w:rPr>
          <w:color w:val="000000" w:themeColor="text1"/>
          <w:sz w:val="28"/>
          <w:szCs w:val="28"/>
          <w:lang w:val="en-US"/>
        </w:rPr>
        <w:t>3</w:t>
      </w:r>
      <w:r w:rsidR="0075581D" w:rsidRPr="0075581D">
        <w:rPr>
          <w:color w:val="000000" w:themeColor="text1"/>
          <w:sz w:val="28"/>
          <w:szCs w:val="28"/>
          <w:lang w:val="en-US"/>
        </w:rPr>
        <w:t>5</w:t>
      </w:r>
      <w:r w:rsidR="008B4E79">
        <w:rPr>
          <w:color w:val="000000" w:themeColor="text1"/>
          <w:sz w:val="28"/>
          <w:szCs w:val="28"/>
          <w:lang w:val="en-US"/>
        </w:rPr>
        <w:t xml:space="preserve"> figures</w:t>
      </w:r>
      <w:r w:rsidR="00CC2FFE">
        <w:rPr>
          <w:color w:val="000000" w:themeColor="text1"/>
          <w:sz w:val="28"/>
          <w:szCs w:val="28"/>
          <w:lang w:val="en-US"/>
        </w:rPr>
        <w:t xml:space="preserve">, </w:t>
      </w:r>
      <w:r w:rsidR="00CB2667" w:rsidRPr="00646620">
        <w:rPr>
          <w:color w:val="000000" w:themeColor="text1"/>
          <w:sz w:val="28"/>
          <w:szCs w:val="28"/>
          <w:lang w:val="en-US"/>
        </w:rPr>
        <w:t>2</w:t>
      </w:r>
      <w:r w:rsidRPr="00EE21C9">
        <w:rPr>
          <w:color w:val="000000" w:themeColor="text1"/>
          <w:sz w:val="28"/>
          <w:szCs w:val="28"/>
          <w:lang w:val="en-US"/>
        </w:rPr>
        <w:t>0</w:t>
      </w:r>
      <w:r w:rsidR="00CB2667" w:rsidRPr="00646620">
        <w:rPr>
          <w:color w:val="000000" w:themeColor="text1"/>
          <w:sz w:val="28"/>
          <w:szCs w:val="28"/>
          <w:lang w:val="en-US"/>
        </w:rPr>
        <w:t xml:space="preserve"> </w:t>
      </w:r>
      <w:r w:rsidR="00CC2FFE">
        <w:rPr>
          <w:color w:val="000000" w:themeColor="text1"/>
          <w:sz w:val="28"/>
          <w:szCs w:val="28"/>
          <w:lang w:val="en-US"/>
        </w:rPr>
        <w:t>sources</w:t>
      </w:r>
      <w:r w:rsidR="00CB2667" w:rsidRPr="00646620">
        <w:rPr>
          <w:color w:val="000000" w:themeColor="text1"/>
          <w:sz w:val="28"/>
          <w:szCs w:val="28"/>
          <w:lang w:val="en-US"/>
        </w:rPr>
        <w:t>.</w:t>
      </w:r>
    </w:p>
    <w:p w:rsidR="00CB2667" w:rsidRPr="00923CD4" w:rsidRDefault="00B03B1C" w:rsidP="00EE21C9">
      <w:pPr>
        <w:pStyle w:val="NormalWeb"/>
        <w:suppressAutoHyphens/>
        <w:spacing w:before="0" w:beforeAutospacing="0" w:after="0" w:afterAutospacing="0" w:line="360" w:lineRule="auto"/>
        <w:ind w:firstLine="709"/>
        <w:jc w:val="both"/>
        <w:rPr>
          <w:sz w:val="28"/>
          <w:szCs w:val="28"/>
          <w:lang w:val="en-US"/>
        </w:rPr>
      </w:pPr>
      <w:r>
        <w:rPr>
          <w:sz w:val="28"/>
          <w:szCs w:val="28"/>
          <w:lang w:val="en-US"/>
        </w:rPr>
        <w:t>VIRTUAL ENTERPRISE</w:t>
      </w:r>
      <w:r w:rsidR="00EE21C9">
        <w:rPr>
          <w:sz w:val="28"/>
          <w:szCs w:val="28"/>
          <w:lang w:val="en-US"/>
        </w:rPr>
        <w:t>,</w:t>
      </w:r>
      <w:r w:rsidR="00CC2FFE">
        <w:rPr>
          <w:sz w:val="28"/>
          <w:szCs w:val="28"/>
          <w:lang w:val="en-US"/>
        </w:rPr>
        <w:t xml:space="preserve"> </w:t>
      </w:r>
      <w:r w:rsidR="00EE21C9">
        <w:rPr>
          <w:sz w:val="28"/>
          <w:szCs w:val="28"/>
          <w:lang w:val="en-US"/>
        </w:rPr>
        <w:t>SOFTWARE TOOL</w:t>
      </w:r>
      <w:r w:rsidR="00CB2667" w:rsidRPr="00923CD4">
        <w:rPr>
          <w:sz w:val="28"/>
          <w:szCs w:val="28"/>
          <w:lang w:val="en-US"/>
        </w:rPr>
        <w:t xml:space="preserve">, </w:t>
      </w:r>
      <w:r w:rsidR="00EE21C9">
        <w:rPr>
          <w:sz w:val="28"/>
          <w:szCs w:val="28"/>
          <w:lang w:val="en-US"/>
        </w:rPr>
        <w:t>TASK MANAGER, INFORMATION SYSTEM,</w:t>
      </w:r>
      <w:r w:rsidR="00CC2FFE">
        <w:rPr>
          <w:sz w:val="28"/>
          <w:szCs w:val="28"/>
          <w:lang w:val="en-US"/>
        </w:rPr>
        <w:t xml:space="preserve"> </w:t>
      </w:r>
      <w:r w:rsidR="00EE21C9">
        <w:rPr>
          <w:sz w:val="28"/>
          <w:szCs w:val="28"/>
          <w:lang w:val="en-US"/>
        </w:rPr>
        <w:t>CHAT</w:t>
      </w:r>
    </w:p>
    <w:p w:rsidR="00CB2667" w:rsidRPr="00EE21C9" w:rsidRDefault="00CB2667" w:rsidP="00CB2667">
      <w:pPr>
        <w:pStyle w:val="NormalWeb"/>
        <w:suppressAutoHyphens/>
        <w:spacing w:before="0" w:beforeAutospacing="0" w:after="0" w:afterAutospacing="0" w:line="360" w:lineRule="auto"/>
        <w:ind w:firstLine="708"/>
        <w:jc w:val="both"/>
        <w:rPr>
          <w:color w:val="000000" w:themeColor="text1"/>
          <w:sz w:val="28"/>
          <w:szCs w:val="28"/>
          <w:lang w:val="en-US"/>
        </w:rPr>
      </w:pPr>
      <w:r w:rsidRPr="00EE21C9">
        <w:rPr>
          <w:iCs/>
          <w:sz w:val="28"/>
          <w:szCs w:val="28"/>
          <w:lang w:val="en-US"/>
        </w:rPr>
        <w:t>The purpose of the project</w:t>
      </w:r>
      <w:r w:rsidRPr="00EE21C9">
        <w:rPr>
          <w:sz w:val="28"/>
          <w:szCs w:val="28"/>
          <w:lang w:val="en-US"/>
        </w:rPr>
        <w:t xml:space="preserve"> – </w:t>
      </w:r>
      <w:r w:rsidR="00EE21C9" w:rsidRPr="00EE21C9">
        <w:rPr>
          <w:color w:val="000000" w:themeColor="text1"/>
          <w:sz w:val="28"/>
          <w:szCs w:val="28"/>
          <w:lang w:val="en-US"/>
        </w:rPr>
        <w:t>creating a system of operating the virtual enterprise</w:t>
      </w:r>
      <w:r w:rsidRPr="00EE21C9">
        <w:rPr>
          <w:color w:val="000000" w:themeColor="text1"/>
          <w:sz w:val="28"/>
          <w:szCs w:val="28"/>
          <w:lang w:val="en-US"/>
        </w:rPr>
        <w:t>.</w:t>
      </w:r>
    </w:p>
    <w:p w:rsidR="00EE21C9" w:rsidRPr="00EE21C9" w:rsidRDefault="00EE21C9" w:rsidP="00EE21C9">
      <w:pPr>
        <w:widowControl w:val="0"/>
        <w:suppressAutoHyphens/>
        <w:autoSpaceDE w:val="0"/>
        <w:autoSpaceDN w:val="0"/>
        <w:adjustRightInd w:val="0"/>
        <w:spacing w:after="0"/>
        <w:ind w:firstLine="709"/>
        <w:contextualSpacing w:val="0"/>
        <w:jc w:val="both"/>
        <w:rPr>
          <w:rFonts w:ascii="Times New Roman CYR" w:eastAsia="Lucida Sans Unicode" w:hAnsi="Times New Roman CYR" w:cs="Times New Roman CYR"/>
          <w:szCs w:val="28"/>
          <w:lang w:val="en-US"/>
        </w:rPr>
      </w:pPr>
      <w:r w:rsidRPr="00EE21C9">
        <w:rPr>
          <w:rFonts w:ascii="Times New Roman CYR" w:eastAsia="Lucida Sans Unicode" w:hAnsi="Times New Roman CYR" w:cs="Times New Roman CYR"/>
          <w:szCs w:val="28"/>
          <w:lang w:val="en-US"/>
        </w:rPr>
        <w:t xml:space="preserve">Development tools are the programming environment </w:t>
      </w:r>
      <w:r w:rsidRPr="00EE21C9">
        <w:rPr>
          <w:rFonts w:eastAsia="Lucida Sans Unicode" w:cs="Times New Roman"/>
          <w:i/>
          <w:szCs w:val="28"/>
          <w:lang w:val="en-US"/>
        </w:rPr>
        <w:t>Microsoft Visual Studio 2010 EXPRESS</w:t>
      </w:r>
      <w:r w:rsidRPr="00EE21C9">
        <w:rPr>
          <w:rFonts w:ascii="Times New Roman CYR" w:eastAsia="Lucida Sans Unicode" w:hAnsi="Times New Roman CYR" w:cs="Times New Roman CYR"/>
          <w:szCs w:val="28"/>
          <w:lang w:val="en-US"/>
        </w:rPr>
        <w:t xml:space="preserve">, a database management system </w:t>
      </w:r>
      <w:r w:rsidRPr="00EE21C9">
        <w:rPr>
          <w:rFonts w:eastAsia="Lucida Sans Unicode" w:cs="Times New Roman"/>
          <w:i/>
          <w:szCs w:val="28"/>
          <w:lang w:val="en-US"/>
        </w:rPr>
        <w:t>Microsoft SQL Server 2012 EXPRESS</w:t>
      </w:r>
      <w:r w:rsidRPr="00EE21C9">
        <w:rPr>
          <w:rFonts w:ascii="Times New Roman CYR" w:eastAsia="Lucida Sans Unicode" w:hAnsi="Times New Roman CYR" w:cs="Times New Roman CYR"/>
          <w:szCs w:val="28"/>
          <w:lang w:val="en-US"/>
        </w:rPr>
        <w:t>.</w:t>
      </w:r>
    </w:p>
    <w:p w:rsidR="00E209C9" w:rsidRPr="00CB2667" w:rsidRDefault="00EE21C9" w:rsidP="00EE21C9">
      <w:pPr>
        <w:pStyle w:val="NoSpacing"/>
        <w:ind w:firstLine="708"/>
        <w:jc w:val="both"/>
        <w:rPr>
          <w:rFonts w:cs="Times New Roman"/>
          <w:b/>
          <w:szCs w:val="28"/>
          <w:lang w:val="en-US"/>
        </w:rPr>
      </w:pPr>
      <w:proofErr w:type="gramStart"/>
      <w:r>
        <w:rPr>
          <w:rFonts w:eastAsia="Times New Roman" w:cs="Times New Roman"/>
          <w:szCs w:val="28"/>
          <w:lang w:val="en-US" w:eastAsia="ru-RU"/>
        </w:rPr>
        <w:t>The s</w:t>
      </w:r>
      <w:r w:rsidRPr="00EE21C9">
        <w:rPr>
          <w:rFonts w:eastAsia="Times New Roman" w:cs="Times New Roman"/>
          <w:szCs w:val="28"/>
          <w:lang w:val="en-US" w:eastAsia="ru-RU"/>
        </w:rPr>
        <w:t>cope - virtual enterprises of all areas of work</w:t>
      </w:r>
      <w:r>
        <w:rPr>
          <w:rFonts w:eastAsia="Times New Roman" w:cs="Times New Roman"/>
          <w:szCs w:val="28"/>
          <w:lang w:val="en-US" w:eastAsia="ru-RU"/>
        </w:rPr>
        <w:t>.</w:t>
      </w:r>
      <w:proofErr w:type="gramEnd"/>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A62E5F" w:rsidRDefault="00A62E5F" w:rsidP="00A62E5F">
      <w:pPr>
        <w:pStyle w:val="NoSpacing"/>
        <w:jc w:val="both"/>
        <w:rPr>
          <w:rFonts w:cs="Times New Roman"/>
          <w:b/>
          <w:szCs w:val="28"/>
          <w:lang w:val="en-US"/>
        </w:rPr>
      </w:pPr>
    </w:p>
    <w:p w:rsidR="008B4E79" w:rsidRDefault="008B4E79" w:rsidP="00A62E5F">
      <w:pPr>
        <w:pStyle w:val="NoSpacing"/>
        <w:jc w:val="both"/>
        <w:rPr>
          <w:rFonts w:cs="Times New Roman"/>
          <w:b/>
          <w:szCs w:val="28"/>
          <w:lang w:val="en-US"/>
        </w:rPr>
      </w:pPr>
    </w:p>
    <w:p w:rsidR="008B4E79" w:rsidRDefault="008B4E79" w:rsidP="008B4E79">
      <w:pPr>
        <w:pStyle w:val="NoSpacing"/>
        <w:jc w:val="both"/>
        <w:rPr>
          <w:rFonts w:cs="Times New Roman"/>
          <w:b/>
          <w:szCs w:val="28"/>
          <w:lang w:val="en-US"/>
        </w:rPr>
      </w:pPr>
    </w:p>
    <w:p w:rsidR="008B4E79" w:rsidRPr="008B4E79" w:rsidRDefault="008B4E79" w:rsidP="008B4E79">
      <w:pPr>
        <w:pStyle w:val="NoSpacing"/>
        <w:jc w:val="both"/>
        <w:rPr>
          <w:rFonts w:cs="Times New Roman"/>
          <w:b/>
          <w:szCs w:val="28"/>
          <w:lang w:val="en-US"/>
        </w:rPr>
      </w:pPr>
    </w:p>
    <w:p w:rsidR="008B4E79" w:rsidRDefault="008B4E79" w:rsidP="008B4E79">
      <w:pPr>
        <w:pStyle w:val="NoSpacing"/>
        <w:ind w:firstLine="708"/>
        <w:rPr>
          <w:rFonts w:cs="Times New Roman"/>
          <w:b/>
          <w:szCs w:val="28"/>
        </w:rPr>
      </w:pPr>
      <w:r>
        <w:rPr>
          <w:rFonts w:cs="Times New Roman"/>
          <w:b/>
          <w:szCs w:val="28"/>
        </w:rPr>
        <w:t>Оглавление</w:t>
      </w:r>
    </w:p>
    <w:p w:rsidR="008B4E79" w:rsidRPr="00A0674B" w:rsidRDefault="00D65AA5" w:rsidP="00A0674B">
      <w:pPr>
        <w:pStyle w:val="NoSpacing"/>
        <w:rPr>
          <w:rFonts w:cs="Times New Roman"/>
          <w:szCs w:val="28"/>
        </w:rPr>
      </w:pPr>
      <w:r w:rsidRPr="00D65AA5">
        <w:rPr>
          <w:rFonts w:cs="Times New Roman"/>
          <w:szCs w:val="28"/>
        </w:rPr>
        <w:t>Введение</w:t>
      </w:r>
      <w:r>
        <w:rPr>
          <w:rFonts w:cs="Times New Roman"/>
          <w:szCs w:val="28"/>
        </w:rPr>
        <w:t>.....................................................................................</w:t>
      </w:r>
      <w:r w:rsidR="00A0674B">
        <w:rPr>
          <w:rFonts w:cs="Times New Roman"/>
          <w:szCs w:val="28"/>
        </w:rPr>
        <w:t>............................</w:t>
      </w:r>
      <w:r w:rsidR="00083B6A">
        <w:rPr>
          <w:rFonts w:cs="Times New Roman"/>
          <w:szCs w:val="28"/>
        </w:rPr>
        <w:t>9</w:t>
      </w:r>
    </w:p>
    <w:p w:rsidR="00A0674B" w:rsidRPr="00A0674B" w:rsidRDefault="00A0674B" w:rsidP="00A0674B">
      <w:pPr>
        <w:pStyle w:val="NoSpacing"/>
        <w:rPr>
          <w:rFonts w:cs="Times New Roman"/>
          <w:szCs w:val="28"/>
        </w:rPr>
      </w:pPr>
      <w:r w:rsidRPr="00A0674B">
        <w:rPr>
          <w:rFonts w:cs="Times New Roman"/>
          <w:szCs w:val="28"/>
        </w:rPr>
        <w:t>1 ТЕХНИКО-ЭКОНОМИЧЕСКОЕ ОБОСНОВАНИЕ ТЕМЫ</w:t>
      </w:r>
      <w:r>
        <w:rPr>
          <w:rFonts w:cs="Times New Roman"/>
          <w:szCs w:val="28"/>
        </w:rPr>
        <w:t>.........................1</w:t>
      </w:r>
      <w:r w:rsidR="00083B6A">
        <w:rPr>
          <w:rFonts w:cs="Times New Roman"/>
          <w:szCs w:val="28"/>
        </w:rPr>
        <w:t>2</w:t>
      </w:r>
    </w:p>
    <w:p w:rsidR="00A0674B" w:rsidRDefault="00A0674B" w:rsidP="00A0674B">
      <w:pPr>
        <w:pStyle w:val="NoSpacing"/>
        <w:rPr>
          <w:rFonts w:cs="Times New Roman"/>
          <w:szCs w:val="28"/>
        </w:rPr>
      </w:pPr>
      <w:r w:rsidRPr="00A0674B">
        <w:rPr>
          <w:rFonts w:cs="Times New Roman"/>
          <w:szCs w:val="28"/>
        </w:rPr>
        <w:t xml:space="preserve">    1.1 Актуальность и практическая ценность разработки</w:t>
      </w:r>
      <w:r>
        <w:rPr>
          <w:rFonts w:cs="Times New Roman"/>
          <w:szCs w:val="28"/>
        </w:rPr>
        <w:t>................................1</w:t>
      </w:r>
      <w:r w:rsidR="00083B6A">
        <w:rPr>
          <w:rFonts w:cs="Times New Roman"/>
          <w:szCs w:val="28"/>
        </w:rPr>
        <w:t>2</w:t>
      </w:r>
    </w:p>
    <w:p w:rsidR="00A0674B" w:rsidRDefault="00A0674B" w:rsidP="00A0674B">
      <w:pPr>
        <w:pStyle w:val="NoSpacing"/>
        <w:rPr>
          <w:rFonts w:cs="Times New Roman"/>
          <w:color w:val="000000" w:themeColor="text1"/>
          <w:szCs w:val="28"/>
        </w:rPr>
      </w:pPr>
      <w:r>
        <w:rPr>
          <w:rFonts w:cs="Times New Roman"/>
          <w:szCs w:val="28"/>
        </w:rPr>
        <w:t xml:space="preserve">    </w:t>
      </w:r>
      <w:r w:rsidRPr="00CC60A6">
        <w:rPr>
          <w:rFonts w:cs="Times New Roman"/>
          <w:color w:val="000000" w:themeColor="text1"/>
          <w:szCs w:val="28"/>
        </w:rPr>
        <w:t>1.2 Сравнение существующих аналогов</w:t>
      </w:r>
      <w:r>
        <w:rPr>
          <w:rFonts w:cs="Times New Roman"/>
          <w:color w:val="000000" w:themeColor="text1"/>
          <w:szCs w:val="28"/>
        </w:rPr>
        <w:t>.........................................................1</w:t>
      </w:r>
      <w:r w:rsidR="00083B6A">
        <w:rPr>
          <w:rFonts w:cs="Times New Roman"/>
          <w:color w:val="000000" w:themeColor="text1"/>
          <w:szCs w:val="28"/>
        </w:rPr>
        <w:t>5</w:t>
      </w:r>
    </w:p>
    <w:p w:rsidR="00A0674B" w:rsidRDefault="00A0674B" w:rsidP="00A0674B">
      <w:pPr>
        <w:keepNext/>
        <w:spacing w:before="120" w:after="120"/>
        <w:jc w:val="both"/>
        <w:outlineLvl w:val="1"/>
        <w:rPr>
          <w:rFonts w:eastAsia="Times New Roman" w:cs="Times New Roman"/>
          <w:szCs w:val="20"/>
          <w:lang w:eastAsia="ru-RU"/>
        </w:rPr>
      </w:pPr>
      <w:r w:rsidRPr="00A0674B">
        <w:rPr>
          <w:rFonts w:cs="Times New Roman"/>
          <w:szCs w:val="28"/>
        </w:rPr>
        <w:t xml:space="preserve">    </w:t>
      </w:r>
      <w:r w:rsidRPr="00A0674B">
        <w:rPr>
          <w:rFonts w:eastAsia="Times New Roman" w:cs="Times New Roman"/>
          <w:szCs w:val="20"/>
          <w:lang w:eastAsia="ru-RU"/>
        </w:rPr>
        <w:t>1.3 Выбор средств разработки</w:t>
      </w:r>
      <w:r>
        <w:rPr>
          <w:rFonts w:eastAsia="Times New Roman" w:cs="Times New Roman"/>
          <w:szCs w:val="20"/>
          <w:lang w:eastAsia="ru-RU"/>
        </w:rPr>
        <w:t>..........................................................................</w:t>
      </w:r>
      <w:r w:rsidR="00083B6A">
        <w:rPr>
          <w:rFonts w:eastAsia="Times New Roman" w:cs="Times New Roman"/>
          <w:szCs w:val="20"/>
          <w:lang w:eastAsia="ru-RU"/>
        </w:rPr>
        <w:t>17</w:t>
      </w:r>
    </w:p>
    <w:p w:rsidR="00A0674B" w:rsidRPr="00A0674B" w:rsidRDefault="00A0674B" w:rsidP="00A0674B">
      <w:pPr>
        <w:jc w:val="both"/>
        <w:rPr>
          <w:rFonts w:cs="Times New Roman"/>
          <w:szCs w:val="28"/>
        </w:rPr>
      </w:pPr>
      <w:r w:rsidRPr="00A0674B">
        <w:rPr>
          <w:rFonts w:eastAsia="Times New Roman" w:cs="Times New Roman"/>
          <w:szCs w:val="20"/>
          <w:lang w:eastAsia="ru-RU"/>
        </w:rPr>
        <w:t xml:space="preserve"> </w:t>
      </w:r>
      <w:r w:rsidRPr="00A0674B">
        <w:rPr>
          <w:rFonts w:cs="Times New Roman"/>
          <w:szCs w:val="28"/>
        </w:rPr>
        <w:t>2 ТЕОРЕТИЧЕСКАЯ ЧАСТЬ</w:t>
      </w:r>
      <w:r>
        <w:rPr>
          <w:rFonts w:cs="Times New Roman"/>
          <w:szCs w:val="28"/>
        </w:rPr>
        <w:t>..............................................................................1</w:t>
      </w:r>
      <w:r w:rsidR="00083B6A">
        <w:rPr>
          <w:rFonts w:cs="Times New Roman"/>
          <w:szCs w:val="28"/>
        </w:rPr>
        <w:t>9</w:t>
      </w:r>
    </w:p>
    <w:p w:rsidR="00A0674B" w:rsidRDefault="00A0674B" w:rsidP="00A0674B">
      <w:pPr>
        <w:jc w:val="both"/>
        <w:rPr>
          <w:rFonts w:cs="Times New Roman"/>
          <w:szCs w:val="28"/>
        </w:rPr>
      </w:pPr>
      <w:r w:rsidRPr="00A0674B">
        <w:rPr>
          <w:rFonts w:cs="Times New Roman"/>
          <w:szCs w:val="28"/>
        </w:rPr>
        <w:t xml:space="preserve">    2.1 Понятие виртуальной организации и цели ее создания.</w:t>
      </w:r>
      <w:r>
        <w:rPr>
          <w:rFonts w:cs="Times New Roman"/>
          <w:szCs w:val="28"/>
        </w:rPr>
        <w:t>.........................1</w:t>
      </w:r>
      <w:r w:rsidR="00083B6A">
        <w:rPr>
          <w:rFonts w:cs="Times New Roman"/>
          <w:szCs w:val="28"/>
        </w:rPr>
        <w:t>9</w:t>
      </w:r>
    </w:p>
    <w:p w:rsidR="00FC29B0" w:rsidRDefault="00FC29B0" w:rsidP="00C577F5">
      <w:pPr>
        <w:shd w:val="clear" w:color="auto" w:fill="FFFFFF"/>
        <w:spacing w:before="100" w:beforeAutospacing="1" w:after="100" w:afterAutospacing="1"/>
        <w:jc w:val="both"/>
        <w:rPr>
          <w:rFonts w:cs="Times New Roman"/>
          <w:color w:val="000000"/>
          <w:szCs w:val="28"/>
        </w:rPr>
      </w:pPr>
      <w:r w:rsidRPr="00FC29B0">
        <w:rPr>
          <w:rFonts w:cs="Times New Roman"/>
          <w:color w:val="000000"/>
          <w:szCs w:val="28"/>
        </w:rPr>
        <w:t xml:space="preserve">    2.2 Виды виртуальных организаций и их участники..........................</w:t>
      </w:r>
      <w:r>
        <w:rPr>
          <w:rFonts w:cs="Times New Roman"/>
          <w:color w:val="000000"/>
          <w:szCs w:val="28"/>
        </w:rPr>
        <w:t>.........</w:t>
      </w:r>
      <w:r w:rsidRPr="00FC29B0">
        <w:rPr>
          <w:rFonts w:cs="Times New Roman"/>
          <w:color w:val="000000"/>
          <w:szCs w:val="28"/>
        </w:rPr>
        <w:t>..2</w:t>
      </w:r>
      <w:r w:rsidR="00083B6A">
        <w:rPr>
          <w:rFonts w:cs="Times New Roman"/>
          <w:color w:val="000000"/>
          <w:szCs w:val="28"/>
        </w:rPr>
        <w:t>5</w:t>
      </w:r>
    </w:p>
    <w:p w:rsidR="00FC29B0" w:rsidRDefault="00FC29B0" w:rsidP="00C577F5">
      <w:pPr>
        <w:jc w:val="both"/>
        <w:rPr>
          <w:rFonts w:cs="Times New Roman"/>
          <w:szCs w:val="28"/>
          <w:lang w:eastAsia="ru-RU"/>
        </w:rPr>
      </w:pPr>
      <w:r>
        <w:rPr>
          <w:rFonts w:cs="Times New Roman"/>
          <w:b/>
          <w:szCs w:val="28"/>
          <w:lang w:eastAsia="ru-RU"/>
        </w:rPr>
        <w:t xml:space="preserve">    </w:t>
      </w:r>
      <w:r w:rsidRPr="00FC29B0">
        <w:rPr>
          <w:rFonts w:cs="Times New Roman"/>
          <w:szCs w:val="28"/>
          <w:lang w:eastAsia="ru-RU"/>
        </w:rPr>
        <w:t>2.3 Особенности управления организацией, достоинства и недостатки виртуальных организаций</w:t>
      </w:r>
      <w:r>
        <w:rPr>
          <w:rFonts w:cs="Times New Roman"/>
          <w:szCs w:val="28"/>
          <w:lang w:eastAsia="ru-RU"/>
        </w:rPr>
        <w:t>....................................................................................3</w:t>
      </w:r>
      <w:r w:rsidR="00083B6A">
        <w:rPr>
          <w:rFonts w:cs="Times New Roman"/>
          <w:szCs w:val="28"/>
          <w:lang w:eastAsia="ru-RU"/>
        </w:rPr>
        <w:t>3</w:t>
      </w:r>
    </w:p>
    <w:p w:rsidR="00FC29B0" w:rsidRDefault="00FC29B0" w:rsidP="00C577F5">
      <w:pPr>
        <w:shd w:val="clear" w:color="auto" w:fill="FFFFFF"/>
        <w:spacing w:before="100" w:beforeAutospacing="1" w:after="100" w:afterAutospacing="1"/>
        <w:jc w:val="both"/>
        <w:rPr>
          <w:rFonts w:eastAsia="Times New Roman" w:cs="Times New Roman"/>
          <w:color w:val="000000"/>
          <w:szCs w:val="28"/>
          <w:lang w:eastAsia="ru-RU"/>
        </w:rPr>
      </w:pPr>
      <w:r w:rsidRPr="00FC29B0">
        <w:rPr>
          <w:rFonts w:eastAsia="Times New Roman" w:cs="Times New Roman"/>
          <w:color w:val="000000"/>
          <w:szCs w:val="28"/>
          <w:lang w:eastAsia="ru-RU"/>
        </w:rPr>
        <w:t xml:space="preserve">    2.4 Принцип построения виртуальных организаций</w:t>
      </w:r>
      <w:r>
        <w:rPr>
          <w:rFonts w:eastAsia="Times New Roman" w:cs="Times New Roman"/>
          <w:color w:val="000000"/>
          <w:szCs w:val="28"/>
          <w:lang w:eastAsia="ru-RU"/>
        </w:rPr>
        <w:t>.....................................3</w:t>
      </w:r>
      <w:r w:rsidR="00083B6A">
        <w:rPr>
          <w:rFonts w:eastAsia="Times New Roman" w:cs="Times New Roman"/>
          <w:color w:val="000000"/>
          <w:szCs w:val="28"/>
          <w:lang w:eastAsia="ru-RU"/>
        </w:rPr>
        <w:t>7</w:t>
      </w:r>
    </w:p>
    <w:p w:rsidR="00FC29B0" w:rsidRPr="00FC29B0" w:rsidRDefault="00FC29B0" w:rsidP="00C577F5">
      <w:pPr>
        <w:suppressAutoHyphens/>
        <w:spacing w:before="28" w:after="0"/>
        <w:jc w:val="both"/>
        <w:rPr>
          <w:rFonts w:eastAsia="Times New Roman" w:cs="Times New Roman"/>
          <w:kern w:val="1"/>
          <w:szCs w:val="28"/>
          <w:lang w:eastAsia="ar-SA"/>
        </w:rPr>
      </w:pPr>
      <w:r w:rsidRPr="00FC29B0">
        <w:rPr>
          <w:rFonts w:eastAsia="Times New Roman" w:cs="Times New Roman"/>
          <w:kern w:val="1"/>
          <w:szCs w:val="28"/>
          <w:lang w:eastAsia="ar-SA"/>
        </w:rPr>
        <w:t>3 ПРОЕКТИРОВАНИЕ СИСТЕМЫ</w:t>
      </w:r>
      <w:r>
        <w:rPr>
          <w:rFonts w:eastAsia="Times New Roman" w:cs="Times New Roman"/>
          <w:kern w:val="1"/>
          <w:szCs w:val="28"/>
          <w:lang w:eastAsia="ar-SA"/>
        </w:rPr>
        <w:t>....................................................................3</w:t>
      </w:r>
      <w:r w:rsidR="00083B6A">
        <w:rPr>
          <w:rFonts w:eastAsia="Times New Roman" w:cs="Times New Roman"/>
          <w:kern w:val="1"/>
          <w:szCs w:val="28"/>
          <w:lang w:eastAsia="ar-SA"/>
        </w:rPr>
        <w:t>8</w:t>
      </w:r>
    </w:p>
    <w:p w:rsidR="00FC29B0" w:rsidRPr="00FC29B0" w:rsidRDefault="00FC29B0" w:rsidP="00C577F5">
      <w:pPr>
        <w:keepNext/>
        <w:spacing w:before="120" w:after="120"/>
        <w:outlineLvl w:val="1"/>
        <w:rPr>
          <w:rFonts w:eastAsia="Times New Roman" w:cs="Times New Roman"/>
          <w:szCs w:val="28"/>
          <w:lang w:eastAsia="ru-RU"/>
        </w:rPr>
      </w:pPr>
      <w:r w:rsidRPr="00FC29B0">
        <w:rPr>
          <w:rFonts w:eastAsia="Times New Roman" w:cs="Times New Roman"/>
          <w:szCs w:val="28"/>
          <w:lang w:eastAsia="ru-RU"/>
        </w:rPr>
        <w:t xml:space="preserve">    3.1 Проектирование базы данных</w:t>
      </w:r>
      <w:r>
        <w:rPr>
          <w:rFonts w:eastAsia="Times New Roman" w:cs="Times New Roman"/>
          <w:szCs w:val="28"/>
          <w:lang w:eastAsia="ru-RU"/>
        </w:rPr>
        <w:t>....................................................................3</w:t>
      </w:r>
      <w:r w:rsidR="00083B6A">
        <w:rPr>
          <w:rFonts w:eastAsia="Times New Roman" w:cs="Times New Roman"/>
          <w:szCs w:val="28"/>
          <w:lang w:eastAsia="ru-RU"/>
        </w:rPr>
        <w:t>8</w:t>
      </w:r>
    </w:p>
    <w:p w:rsidR="00FC29B0" w:rsidRDefault="00FC29B0" w:rsidP="00C577F5">
      <w:pPr>
        <w:keepNext/>
        <w:spacing w:before="120" w:after="120"/>
        <w:jc w:val="both"/>
        <w:outlineLvl w:val="2"/>
        <w:rPr>
          <w:rFonts w:eastAsia="Times New Roman" w:cs="Times New Roman"/>
          <w:bCs/>
          <w:szCs w:val="28"/>
          <w:lang w:eastAsia="ru-RU"/>
        </w:rPr>
      </w:pPr>
      <w:r w:rsidRPr="00FC29B0">
        <w:rPr>
          <w:rFonts w:eastAsia="Times New Roman" w:cs="Times New Roman"/>
          <w:bCs/>
          <w:szCs w:val="28"/>
          <w:lang w:eastAsia="ru-RU"/>
        </w:rPr>
        <w:t xml:space="preserve">   </w:t>
      </w:r>
      <w:r>
        <w:rPr>
          <w:rFonts w:eastAsia="Times New Roman" w:cs="Times New Roman"/>
          <w:bCs/>
          <w:szCs w:val="28"/>
          <w:lang w:eastAsia="ru-RU"/>
        </w:rPr>
        <w:t xml:space="preserve">   </w:t>
      </w:r>
      <w:r w:rsidRPr="00FC29B0">
        <w:rPr>
          <w:rFonts w:eastAsia="Times New Roman" w:cs="Times New Roman"/>
          <w:bCs/>
          <w:szCs w:val="28"/>
          <w:lang w:eastAsia="ru-RU"/>
        </w:rPr>
        <w:t xml:space="preserve"> 3.1.1 Анализ предметной области</w:t>
      </w:r>
      <w:r>
        <w:rPr>
          <w:rFonts w:eastAsia="Times New Roman" w:cs="Times New Roman"/>
          <w:bCs/>
          <w:szCs w:val="28"/>
          <w:lang w:eastAsia="ru-RU"/>
        </w:rPr>
        <w:t>.................................................................3</w:t>
      </w:r>
      <w:r w:rsidR="00083B6A">
        <w:rPr>
          <w:rFonts w:eastAsia="Times New Roman" w:cs="Times New Roman"/>
          <w:bCs/>
          <w:szCs w:val="28"/>
          <w:lang w:eastAsia="ru-RU"/>
        </w:rPr>
        <w:t>8</w:t>
      </w:r>
    </w:p>
    <w:p w:rsidR="00FC29B0" w:rsidRDefault="00FC29B0" w:rsidP="00C577F5">
      <w:pPr>
        <w:keepNext/>
        <w:spacing w:before="120" w:after="120"/>
        <w:jc w:val="both"/>
        <w:outlineLvl w:val="2"/>
        <w:rPr>
          <w:rFonts w:eastAsia="Times New Roman" w:cs="Arial"/>
          <w:bCs/>
          <w:szCs w:val="26"/>
          <w:lang w:eastAsia="ru-RU"/>
        </w:rPr>
      </w:pPr>
      <w:r>
        <w:rPr>
          <w:rFonts w:eastAsia="Times New Roman" w:cs="Times New Roman"/>
          <w:bCs/>
          <w:szCs w:val="28"/>
          <w:lang w:eastAsia="ru-RU"/>
        </w:rPr>
        <w:t xml:space="preserve">       </w:t>
      </w:r>
      <w:r w:rsidRPr="00FC29B0">
        <w:rPr>
          <w:rFonts w:eastAsia="Times New Roman" w:cs="Arial"/>
          <w:bCs/>
          <w:szCs w:val="26"/>
          <w:lang w:eastAsia="ru-RU"/>
        </w:rPr>
        <w:t>3.1.2 Выделение сущностей</w:t>
      </w:r>
      <w:r>
        <w:rPr>
          <w:rFonts w:eastAsia="Times New Roman" w:cs="Arial"/>
          <w:bCs/>
          <w:szCs w:val="26"/>
          <w:lang w:eastAsia="ru-RU"/>
        </w:rPr>
        <w:t>...........................................................................3</w:t>
      </w:r>
      <w:r w:rsidR="00083B6A">
        <w:rPr>
          <w:rFonts w:eastAsia="Times New Roman" w:cs="Arial"/>
          <w:bCs/>
          <w:szCs w:val="26"/>
          <w:lang w:eastAsia="ru-RU"/>
        </w:rPr>
        <w:t>9</w:t>
      </w:r>
    </w:p>
    <w:p w:rsidR="00FC29B0" w:rsidRDefault="00FC29B0" w:rsidP="00C577F5">
      <w:pPr>
        <w:keepNext/>
        <w:spacing w:before="120" w:after="120"/>
        <w:outlineLvl w:val="2"/>
        <w:rPr>
          <w:rFonts w:eastAsia="Times New Roman" w:cs="Arial"/>
          <w:bCs/>
          <w:szCs w:val="26"/>
          <w:lang w:eastAsia="ru-RU"/>
        </w:rPr>
      </w:pPr>
      <w:r w:rsidRPr="00FC29B0">
        <w:rPr>
          <w:rFonts w:eastAsia="Times New Roman" w:cs="Times New Roman"/>
          <w:bCs/>
          <w:szCs w:val="28"/>
          <w:lang w:eastAsia="ru-RU"/>
        </w:rPr>
        <w:t xml:space="preserve">    </w:t>
      </w:r>
      <w:r>
        <w:rPr>
          <w:rFonts w:eastAsia="Times New Roman" w:cs="Times New Roman"/>
          <w:bCs/>
          <w:szCs w:val="28"/>
          <w:lang w:eastAsia="ru-RU"/>
        </w:rPr>
        <w:t xml:space="preserve">   </w:t>
      </w:r>
      <w:r w:rsidRPr="00FC29B0">
        <w:rPr>
          <w:rFonts w:eastAsia="Times New Roman" w:cs="Arial"/>
          <w:bCs/>
          <w:szCs w:val="26"/>
          <w:lang w:eastAsia="ru-RU"/>
        </w:rPr>
        <w:t>3.1.3 Выявление связей между сущностями</w:t>
      </w:r>
      <w:r>
        <w:rPr>
          <w:rFonts w:eastAsia="Times New Roman" w:cs="Arial"/>
          <w:bCs/>
          <w:szCs w:val="26"/>
          <w:lang w:eastAsia="ru-RU"/>
        </w:rPr>
        <w:t>................................................</w:t>
      </w:r>
      <w:r w:rsidR="00083B6A">
        <w:rPr>
          <w:rFonts w:eastAsia="Times New Roman" w:cs="Arial"/>
          <w:bCs/>
          <w:szCs w:val="26"/>
          <w:lang w:eastAsia="ru-RU"/>
        </w:rPr>
        <w:t>41</w:t>
      </w:r>
    </w:p>
    <w:p w:rsidR="00FC29B0" w:rsidRPr="00FC29B0" w:rsidRDefault="00FC29B0" w:rsidP="00C577F5">
      <w:pPr>
        <w:keepNext/>
        <w:spacing w:before="120" w:after="120"/>
        <w:outlineLvl w:val="2"/>
        <w:rPr>
          <w:rFonts w:eastAsia="Times New Roman" w:cs="Arial"/>
          <w:bCs/>
          <w:szCs w:val="26"/>
          <w:lang w:eastAsia="ru-RU"/>
        </w:rPr>
      </w:pPr>
      <w:r>
        <w:rPr>
          <w:rFonts w:eastAsia="Times New Roman" w:cs="Arial"/>
          <w:b/>
          <w:bCs/>
          <w:szCs w:val="26"/>
          <w:lang w:eastAsia="ru-RU"/>
        </w:rPr>
        <w:t xml:space="preserve">       </w:t>
      </w:r>
      <w:r w:rsidRPr="00FC29B0">
        <w:rPr>
          <w:rFonts w:eastAsia="Times New Roman" w:cs="Arial"/>
          <w:bCs/>
          <w:szCs w:val="26"/>
          <w:lang w:eastAsia="ru-RU"/>
        </w:rPr>
        <w:t>3.1.4 Формирование набора предварительных отношений</w:t>
      </w:r>
      <w:r>
        <w:rPr>
          <w:rFonts w:eastAsia="Times New Roman" w:cs="Arial"/>
          <w:bCs/>
          <w:szCs w:val="26"/>
          <w:lang w:eastAsia="ru-RU"/>
        </w:rPr>
        <w:t>........................4</w:t>
      </w:r>
      <w:r w:rsidR="00083B6A">
        <w:rPr>
          <w:rFonts w:eastAsia="Times New Roman" w:cs="Arial"/>
          <w:bCs/>
          <w:szCs w:val="26"/>
          <w:lang w:eastAsia="ru-RU"/>
        </w:rPr>
        <w:t>4</w:t>
      </w:r>
    </w:p>
    <w:p w:rsidR="00FC29B0" w:rsidRDefault="00FC29B0" w:rsidP="00FC29B0">
      <w:pPr>
        <w:keepNext/>
        <w:spacing w:before="120" w:after="120"/>
        <w:outlineLvl w:val="2"/>
        <w:rPr>
          <w:rFonts w:eastAsia="Times New Roman" w:cs="Arial"/>
          <w:bCs/>
          <w:szCs w:val="26"/>
          <w:lang w:eastAsia="ru-RU"/>
        </w:rPr>
      </w:pPr>
      <w:r>
        <w:rPr>
          <w:rFonts w:eastAsia="Times New Roman" w:cs="Arial"/>
          <w:bCs/>
          <w:szCs w:val="26"/>
          <w:lang w:eastAsia="ru-RU"/>
        </w:rPr>
        <w:t xml:space="preserve">       </w:t>
      </w:r>
      <w:r w:rsidRPr="00FC29B0">
        <w:rPr>
          <w:rFonts w:eastAsia="Times New Roman" w:cs="Arial"/>
          <w:bCs/>
          <w:szCs w:val="26"/>
          <w:lang w:eastAsia="ru-RU"/>
        </w:rPr>
        <w:t>3.1.5 Разработка физической  модели базы данных</w:t>
      </w:r>
      <w:r>
        <w:rPr>
          <w:rFonts w:eastAsia="Times New Roman" w:cs="Arial"/>
          <w:bCs/>
          <w:szCs w:val="26"/>
          <w:lang w:eastAsia="ru-RU"/>
        </w:rPr>
        <w:t>....................................4</w:t>
      </w:r>
      <w:r w:rsidR="00083B6A">
        <w:rPr>
          <w:rFonts w:eastAsia="Times New Roman" w:cs="Arial"/>
          <w:bCs/>
          <w:szCs w:val="26"/>
          <w:lang w:eastAsia="ru-RU"/>
        </w:rPr>
        <w:t>8</w:t>
      </w:r>
    </w:p>
    <w:p w:rsidR="00FC29B0" w:rsidRPr="00FC29B0" w:rsidRDefault="00FC29B0" w:rsidP="00FC29B0">
      <w:pPr>
        <w:keepNext/>
        <w:spacing w:before="120" w:after="120"/>
        <w:outlineLvl w:val="2"/>
        <w:rPr>
          <w:rFonts w:eastAsia="Times New Roman" w:cs="Arial"/>
          <w:bCs/>
          <w:szCs w:val="26"/>
          <w:lang w:eastAsia="ru-RU"/>
        </w:rPr>
      </w:pPr>
      <w:r w:rsidRPr="00FC29B0">
        <w:rPr>
          <w:rFonts w:eastAsia="Times New Roman" w:cs="Arial"/>
          <w:bCs/>
          <w:szCs w:val="26"/>
          <w:lang w:eastAsia="ru-RU"/>
        </w:rPr>
        <w:t xml:space="preserve">    </w:t>
      </w:r>
      <w:r>
        <w:rPr>
          <w:rFonts w:eastAsia="Times New Roman" w:cs="Arial"/>
          <w:bCs/>
          <w:szCs w:val="26"/>
          <w:lang w:eastAsia="ru-RU"/>
        </w:rPr>
        <w:t xml:space="preserve">   </w:t>
      </w:r>
      <w:r w:rsidRPr="00FC29B0">
        <w:rPr>
          <w:rFonts w:eastAsia="Times New Roman" w:cs="Arial"/>
          <w:bCs/>
          <w:szCs w:val="26"/>
          <w:lang w:eastAsia="ru-RU"/>
        </w:rPr>
        <w:t>3.1.6 Разработка средств поддержания целостности данных..........</w:t>
      </w:r>
      <w:r>
        <w:rPr>
          <w:rFonts w:eastAsia="Times New Roman" w:cs="Arial"/>
          <w:bCs/>
          <w:szCs w:val="26"/>
          <w:lang w:eastAsia="ru-RU"/>
        </w:rPr>
        <w:t>...........</w:t>
      </w:r>
      <w:r w:rsidR="00083B6A">
        <w:rPr>
          <w:rFonts w:eastAsia="Times New Roman" w:cs="Arial"/>
          <w:bCs/>
          <w:szCs w:val="26"/>
          <w:lang w:eastAsia="ru-RU"/>
        </w:rPr>
        <w:t>51</w:t>
      </w:r>
    </w:p>
    <w:p w:rsidR="00FC29B0" w:rsidRDefault="00FC29B0" w:rsidP="00FC29B0">
      <w:pPr>
        <w:keepNext/>
        <w:spacing w:before="120" w:after="120"/>
        <w:outlineLvl w:val="1"/>
        <w:rPr>
          <w:rFonts w:eastAsia="Times New Roman" w:cs="Times New Roman"/>
          <w:szCs w:val="20"/>
          <w:lang w:eastAsia="ru-RU"/>
        </w:rPr>
      </w:pPr>
      <w:r>
        <w:rPr>
          <w:rFonts w:eastAsia="Times New Roman" w:cs="Times New Roman"/>
          <w:b/>
          <w:szCs w:val="20"/>
          <w:lang w:eastAsia="ru-RU"/>
        </w:rPr>
        <w:t xml:space="preserve">    </w:t>
      </w:r>
      <w:r w:rsidRPr="00FC29B0">
        <w:rPr>
          <w:rFonts w:eastAsia="Times New Roman" w:cs="Times New Roman"/>
          <w:szCs w:val="20"/>
          <w:lang w:eastAsia="ru-RU"/>
        </w:rPr>
        <w:t>3.2. Основные технологии, применяемые при разработке системы</w:t>
      </w:r>
      <w:r>
        <w:rPr>
          <w:rFonts w:eastAsia="Times New Roman" w:cs="Times New Roman"/>
          <w:szCs w:val="20"/>
          <w:lang w:eastAsia="ru-RU"/>
        </w:rPr>
        <w:t>.............5</w:t>
      </w:r>
      <w:r w:rsidR="00083B6A">
        <w:rPr>
          <w:rFonts w:eastAsia="Times New Roman" w:cs="Times New Roman"/>
          <w:szCs w:val="20"/>
          <w:lang w:eastAsia="ru-RU"/>
        </w:rPr>
        <w:t>5</w:t>
      </w:r>
    </w:p>
    <w:p w:rsidR="00FC29B0" w:rsidRPr="00FC29B0" w:rsidRDefault="00FC29B0" w:rsidP="00FC29B0">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FC29B0">
        <w:rPr>
          <w:rFonts w:eastAsia="Times New Roman" w:cs="Times New Roman"/>
          <w:szCs w:val="20"/>
          <w:lang w:eastAsia="ru-RU"/>
        </w:rPr>
        <w:t>3.3 Проектирование разрабатываемого приложения</w:t>
      </w:r>
      <w:r>
        <w:rPr>
          <w:rFonts w:eastAsia="Times New Roman" w:cs="Times New Roman"/>
          <w:szCs w:val="20"/>
          <w:lang w:eastAsia="ru-RU"/>
        </w:rPr>
        <w:t>.....</w:t>
      </w:r>
      <w:r w:rsidR="0021604D">
        <w:rPr>
          <w:rFonts w:eastAsia="Times New Roman" w:cs="Times New Roman"/>
          <w:szCs w:val="20"/>
          <w:lang w:eastAsia="ru-RU"/>
        </w:rPr>
        <w:t>...............................</w:t>
      </w:r>
      <w:r>
        <w:rPr>
          <w:rFonts w:eastAsia="Times New Roman" w:cs="Times New Roman"/>
          <w:szCs w:val="20"/>
          <w:lang w:eastAsia="ru-RU"/>
        </w:rPr>
        <w:t>.</w:t>
      </w:r>
      <w:r w:rsidR="0021604D">
        <w:rPr>
          <w:rFonts w:eastAsia="Times New Roman" w:cs="Times New Roman"/>
          <w:szCs w:val="20"/>
          <w:lang w:eastAsia="ru-RU"/>
        </w:rPr>
        <w:t>5</w:t>
      </w:r>
      <w:r w:rsidR="00230981">
        <w:rPr>
          <w:rFonts w:eastAsia="Times New Roman" w:cs="Times New Roman"/>
          <w:szCs w:val="20"/>
          <w:lang w:eastAsia="ru-RU"/>
        </w:rPr>
        <w:t>8</w:t>
      </w:r>
    </w:p>
    <w:p w:rsidR="0021604D" w:rsidRDefault="00FC29B0" w:rsidP="0021604D">
      <w:pPr>
        <w:spacing w:after="0"/>
        <w:jc w:val="both"/>
        <w:rPr>
          <w:rFonts w:eastAsia="Times New Roman" w:cs="Arial"/>
          <w:bCs/>
          <w:szCs w:val="26"/>
          <w:lang w:eastAsia="ru-RU"/>
        </w:rPr>
      </w:pPr>
      <w:r>
        <w:rPr>
          <w:rFonts w:eastAsia="Times New Roman" w:cs="Arial"/>
          <w:bCs/>
          <w:szCs w:val="26"/>
          <w:lang w:eastAsia="ru-RU"/>
        </w:rPr>
        <w:t xml:space="preserve">       </w:t>
      </w:r>
      <w:r w:rsidRPr="00FC29B0">
        <w:rPr>
          <w:rFonts w:eastAsia="Times New Roman" w:cs="Arial"/>
          <w:bCs/>
          <w:szCs w:val="26"/>
          <w:lang w:eastAsia="ru-RU"/>
        </w:rPr>
        <w:t>3.3.1 Разработка пользовательского интерфейса</w:t>
      </w:r>
      <w:r w:rsidR="0021604D">
        <w:rPr>
          <w:rFonts w:eastAsia="Times New Roman" w:cs="Arial"/>
          <w:bCs/>
          <w:szCs w:val="26"/>
          <w:lang w:eastAsia="ru-RU"/>
        </w:rPr>
        <w:t>..............................</w:t>
      </w:r>
      <w:r>
        <w:rPr>
          <w:rFonts w:eastAsia="Times New Roman" w:cs="Arial"/>
          <w:bCs/>
          <w:szCs w:val="26"/>
          <w:lang w:eastAsia="ru-RU"/>
        </w:rPr>
        <w:t>...........</w:t>
      </w:r>
      <w:r w:rsidR="0021604D">
        <w:rPr>
          <w:rFonts w:eastAsia="Times New Roman" w:cs="Arial"/>
          <w:bCs/>
          <w:szCs w:val="26"/>
          <w:lang w:eastAsia="ru-RU"/>
        </w:rPr>
        <w:t>5</w:t>
      </w:r>
      <w:r w:rsidR="00230981">
        <w:rPr>
          <w:rFonts w:eastAsia="Times New Roman" w:cs="Arial"/>
          <w:bCs/>
          <w:szCs w:val="26"/>
          <w:lang w:eastAsia="ru-RU"/>
        </w:rPr>
        <w:t>8</w:t>
      </w:r>
    </w:p>
    <w:p w:rsidR="0021604D" w:rsidRDefault="0021604D" w:rsidP="0021604D">
      <w:pPr>
        <w:spacing w:after="0"/>
        <w:jc w:val="both"/>
        <w:rPr>
          <w:rFonts w:eastAsia="Times New Roman" w:cs="Times New Roman"/>
          <w:szCs w:val="20"/>
          <w:lang w:eastAsia="ru-RU"/>
        </w:rPr>
      </w:pPr>
      <w:r w:rsidRPr="0021604D">
        <w:rPr>
          <w:rFonts w:eastAsia="Times New Roman" w:cs="Arial"/>
          <w:bCs/>
          <w:szCs w:val="26"/>
          <w:lang w:eastAsia="ru-RU"/>
        </w:rPr>
        <w:t xml:space="preserve">       </w:t>
      </w:r>
      <w:r w:rsidRPr="0021604D">
        <w:rPr>
          <w:rFonts w:eastAsia="Times New Roman" w:cs="Times New Roman"/>
          <w:szCs w:val="20"/>
          <w:lang w:eastAsia="ru-RU"/>
        </w:rPr>
        <w:t>3.3.2 Проектирование классов программы</w:t>
      </w:r>
      <w:r>
        <w:rPr>
          <w:rFonts w:eastAsia="Times New Roman" w:cs="Times New Roman"/>
          <w:szCs w:val="20"/>
          <w:lang w:eastAsia="ru-RU"/>
        </w:rPr>
        <w:t>..................................................</w:t>
      </w:r>
      <w:r w:rsidR="00230981">
        <w:rPr>
          <w:rFonts w:eastAsia="Times New Roman" w:cs="Times New Roman"/>
          <w:szCs w:val="20"/>
          <w:lang w:eastAsia="ru-RU"/>
        </w:rPr>
        <w:t>60</w:t>
      </w:r>
    </w:p>
    <w:p w:rsidR="0021604D" w:rsidRDefault="0021604D" w:rsidP="0021604D">
      <w:pPr>
        <w:keepNext/>
        <w:spacing w:before="120" w:after="120"/>
        <w:outlineLvl w:val="2"/>
        <w:rPr>
          <w:rFonts w:eastAsia="Times New Roman" w:cs="Times New Roman"/>
          <w:szCs w:val="20"/>
          <w:lang w:eastAsia="ru-RU"/>
        </w:rPr>
      </w:pPr>
      <w:r w:rsidRPr="0021604D">
        <w:rPr>
          <w:rFonts w:eastAsia="Times New Roman" w:cs="Times New Roman"/>
          <w:szCs w:val="20"/>
          <w:lang w:eastAsia="ru-RU"/>
        </w:rPr>
        <w:t xml:space="preserve">       3.3.3 Разработка алгоритмов</w:t>
      </w:r>
      <w:r>
        <w:rPr>
          <w:rFonts w:eastAsia="Times New Roman" w:cs="Times New Roman"/>
          <w:szCs w:val="20"/>
          <w:lang w:eastAsia="ru-RU"/>
        </w:rPr>
        <w:t>..........................................................................6</w:t>
      </w:r>
      <w:r w:rsidR="00230981">
        <w:rPr>
          <w:rFonts w:eastAsia="Times New Roman" w:cs="Times New Roman"/>
          <w:szCs w:val="20"/>
          <w:lang w:eastAsia="ru-RU"/>
        </w:rPr>
        <w:t>3</w:t>
      </w:r>
    </w:p>
    <w:p w:rsidR="0021604D" w:rsidRPr="0021604D" w:rsidRDefault="0021604D" w:rsidP="0021604D">
      <w:pPr>
        <w:spacing w:after="0"/>
        <w:jc w:val="both"/>
        <w:rPr>
          <w:rFonts w:eastAsia="Times New Roman" w:cs="Times New Roman"/>
          <w:szCs w:val="20"/>
          <w:lang w:eastAsia="ru-RU"/>
        </w:rPr>
      </w:pPr>
      <w:r w:rsidRPr="0021604D">
        <w:rPr>
          <w:rFonts w:eastAsia="Times New Roman" w:cs="Times New Roman"/>
          <w:szCs w:val="20"/>
          <w:lang w:eastAsia="ru-RU"/>
        </w:rPr>
        <w:t>4</w:t>
      </w:r>
      <w:r>
        <w:rPr>
          <w:rFonts w:eastAsia="Times New Roman" w:cs="Times New Roman"/>
          <w:szCs w:val="20"/>
          <w:lang w:eastAsia="ru-RU"/>
        </w:rPr>
        <w:t xml:space="preserve"> </w:t>
      </w:r>
      <w:r w:rsidRPr="0021604D">
        <w:rPr>
          <w:rFonts w:eastAsia="Times New Roman" w:cs="Times New Roman"/>
          <w:szCs w:val="20"/>
          <w:lang w:eastAsia="ru-RU"/>
        </w:rPr>
        <w:t xml:space="preserve"> ТЕХНИЧЕСКАЯ ДОКУМЕНТАЦИЯ</w:t>
      </w:r>
      <w:r>
        <w:rPr>
          <w:rFonts w:eastAsia="Times New Roman" w:cs="Times New Roman"/>
          <w:szCs w:val="20"/>
          <w:lang w:eastAsia="ru-RU"/>
        </w:rPr>
        <w:t>.............................................................</w:t>
      </w:r>
      <w:r w:rsidR="00230981">
        <w:rPr>
          <w:rFonts w:eastAsia="Times New Roman" w:cs="Times New Roman"/>
          <w:szCs w:val="20"/>
          <w:lang w:eastAsia="ru-RU"/>
        </w:rPr>
        <w:t>66</w:t>
      </w:r>
    </w:p>
    <w:p w:rsidR="0021604D" w:rsidRDefault="0021604D" w:rsidP="0021604D">
      <w:pPr>
        <w:keepNext/>
        <w:spacing w:before="120" w:after="120"/>
        <w:outlineLvl w:val="1"/>
        <w:rPr>
          <w:rFonts w:eastAsia="Times New Roman" w:cs="Times New Roman"/>
          <w:szCs w:val="20"/>
          <w:lang w:eastAsia="ru-RU"/>
        </w:rPr>
      </w:pPr>
      <w:r w:rsidRPr="0021604D">
        <w:rPr>
          <w:rFonts w:eastAsia="Times New Roman" w:cs="Times New Roman"/>
          <w:szCs w:val="20"/>
          <w:lang w:eastAsia="ru-RU"/>
        </w:rPr>
        <w:t xml:space="preserve">    4.1. Описание применения</w:t>
      </w:r>
      <w:r>
        <w:rPr>
          <w:rFonts w:eastAsia="Times New Roman" w:cs="Times New Roman"/>
          <w:szCs w:val="20"/>
          <w:lang w:eastAsia="ru-RU"/>
        </w:rPr>
        <w:t>...............................................................................</w:t>
      </w:r>
      <w:r w:rsidR="00230981">
        <w:rPr>
          <w:rFonts w:eastAsia="Times New Roman" w:cs="Times New Roman"/>
          <w:szCs w:val="20"/>
          <w:lang w:eastAsia="ru-RU"/>
        </w:rPr>
        <w:t>66</w:t>
      </w:r>
    </w:p>
    <w:p w:rsidR="0021604D" w:rsidRPr="0021604D" w:rsidRDefault="0021604D" w:rsidP="0021604D">
      <w:pPr>
        <w:keepNext/>
        <w:spacing w:before="120" w:after="120"/>
        <w:outlineLvl w:val="1"/>
        <w:rPr>
          <w:rFonts w:eastAsia="Times New Roman" w:cs="Times New Roman"/>
          <w:szCs w:val="20"/>
          <w:lang w:eastAsia="ru-RU"/>
        </w:rPr>
      </w:pPr>
      <w:r w:rsidRPr="0021604D">
        <w:rPr>
          <w:rFonts w:eastAsia="Times New Roman" w:cs="Times New Roman"/>
          <w:szCs w:val="20"/>
          <w:lang w:eastAsia="ru-RU"/>
        </w:rPr>
        <w:t xml:space="preserve">   4.2. Условия применения</w:t>
      </w:r>
      <w:r>
        <w:rPr>
          <w:rFonts w:eastAsia="Times New Roman" w:cs="Times New Roman"/>
          <w:szCs w:val="20"/>
          <w:lang w:eastAsia="ru-RU"/>
        </w:rPr>
        <w:t>...................................................................................</w:t>
      </w:r>
      <w:r w:rsidR="00230981">
        <w:rPr>
          <w:rFonts w:eastAsia="Times New Roman" w:cs="Times New Roman"/>
          <w:szCs w:val="20"/>
          <w:lang w:eastAsia="ru-RU"/>
        </w:rPr>
        <w:t>6</w:t>
      </w:r>
      <w:r w:rsidR="00EA0785">
        <w:rPr>
          <w:rFonts w:eastAsia="Times New Roman" w:cs="Times New Roman"/>
          <w:szCs w:val="20"/>
          <w:lang w:eastAsia="ru-RU"/>
        </w:rPr>
        <w:t>6</w:t>
      </w:r>
    </w:p>
    <w:p w:rsidR="0021604D" w:rsidRPr="0021604D" w:rsidRDefault="0021604D" w:rsidP="0021604D">
      <w:pPr>
        <w:keepNext/>
        <w:spacing w:before="120" w:after="120"/>
        <w:outlineLvl w:val="1"/>
        <w:rPr>
          <w:rFonts w:eastAsia="Times New Roman" w:cs="Times New Roman"/>
          <w:szCs w:val="20"/>
          <w:lang w:eastAsia="ru-RU"/>
        </w:rPr>
      </w:pPr>
      <w:r w:rsidRPr="0021604D">
        <w:rPr>
          <w:szCs w:val="28"/>
        </w:rPr>
        <w:t xml:space="preserve">   4.3 Входные и выходные данные</w:t>
      </w:r>
      <w:r>
        <w:rPr>
          <w:szCs w:val="28"/>
        </w:rPr>
        <w:t>......................................................................</w:t>
      </w:r>
      <w:r w:rsidR="00EA0785">
        <w:rPr>
          <w:szCs w:val="28"/>
        </w:rPr>
        <w:t>6</w:t>
      </w:r>
      <w:r w:rsidR="00230981">
        <w:rPr>
          <w:szCs w:val="28"/>
        </w:rPr>
        <w:t>7</w:t>
      </w:r>
    </w:p>
    <w:p w:rsidR="0021604D" w:rsidRPr="0021604D" w:rsidRDefault="0021604D" w:rsidP="0021604D">
      <w:pPr>
        <w:tabs>
          <w:tab w:val="left" w:pos="1080"/>
        </w:tabs>
        <w:spacing w:after="0"/>
        <w:contextualSpacing w:val="0"/>
        <w:jc w:val="both"/>
        <w:rPr>
          <w:szCs w:val="28"/>
        </w:rPr>
      </w:pPr>
      <w:r>
        <w:rPr>
          <w:rFonts w:eastAsia="Times New Roman" w:cs="Times New Roman"/>
          <w:szCs w:val="20"/>
          <w:lang w:eastAsia="ru-RU"/>
        </w:rPr>
        <w:t xml:space="preserve">   </w:t>
      </w:r>
      <w:r w:rsidRPr="0021604D">
        <w:rPr>
          <w:szCs w:val="28"/>
        </w:rPr>
        <w:t>4.4 Руководство программиста</w:t>
      </w:r>
      <w:r>
        <w:rPr>
          <w:szCs w:val="28"/>
        </w:rPr>
        <w:t>..........................................................................</w:t>
      </w:r>
      <w:r w:rsidR="00EA0785">
        <w:rPr>
          <w:szCs w:val="28"/>
        </w:rPr>
        <w:t>6</w:t>
      </w:r>
      <w:r w:rsidR="00230981">
        <w:rPr>
          <w:szCs w:val="28"/>
        </w:rPr>
        <w:t>7</w:t>
      </w:r>
    </w:p>
    <w:p w:rsidR="0021604D" w:rsidRDefault="0021604D" w:rsidP="0021604D">
      <w:pPr>
        <w:tabs>
          <w:tab w:val="left" w:pos="1080"/>
        </w:tabs>
        <w:spacing w:after="0"/>
        <w:contextualSpacing w:val="0"/>
        <w:jc w:val="both"/>
        <w:rPr>
          <w:szCs w:val="28"/>
        </w:rPr>
      </w:pPr>
      <w:r>
        <w:rPr>
          <w:szCs w:val="28"/>
        </w:rPr>
        <w:lastRenderedPageBreak/>
        <w:t xml:space="preserve">       </w:t>
      </w:r>
      <w:r w:rsidRPr="0021604D">
        <w:rPr>
          <w:szCs w:val="28"/>
        </w:rPr>
        <w:t>4.4.1 Общие сведения о программе</w:t>
      </w:r>
      <w:r>
        <w:rPr>
          <w:szCs w:val="28"/>
        </w:rPr>
        <w:t>..............................................................</w:t>
      </w:r>
      <w:r w:rsidR="00EA0785">
        <w:rPr>
          <w:szCs w:val="28"/>
        </w:rPr>
        <w:t>6</w:t>
      </w:r>
      <w:r w:rsidR="00230981">
        <w:rPr>
          <w:szCs w:val="28"/>
        </w:rPr>
        <w:t>7</w:t>
      </w:r>
    </w:p>
    <w:p w:rsidR="0021604D" w:rsidRDefault="0021604D" w:rsidP="0021604D">
      <w:pPr>
        <w:tabs>
          <w:tab w:val="left" w:pos="1080"/>
        </w:tabs>
        <w:spacing w:after="0"/>
        <w:contextualSpacing w:val="0"/>
        <w:jc w:val="both"/>
        <w:rPr>
          <w:rFonts w:eastAsia="Times New Roman" w:cs="Arial"/>
          <w:bCs/>
          <w:szCs w:val="26"/>
          <w:lang w:eastAsia="ru-RU"/>
        </w:rPr>
      </w:pPr>
      <w:r>
        <w:rPr>
          <w:rFonts w:eastAsia="Times New Roman" w:cs="Arial"/>
          <w:bCs/>
          <w:szCs w:val="26"/>
          <w:lang w:eastAsia="ru-RU"/>
        </w:rPr>
        <w:t xml:space="preserve">       </w:t>
      </w:r>
      <w:r w:rsidRPr="0021604D">
        <w:rPr>
          <w:rFonts w:eastAsia="Times New Roman" w:cs="Arial"/>
          <w:bCs/>
          <w:szCs w:val="26"/>
          <w:lang w:eastAsia="ru-RU"/>
        </w:rPr>
        <w:t>4.4.2 Настройка программы</w:t>
      </w:r>
      <w:r>
        <w:rPr>
          <w:rFonts w:eastAsia="Times New Roman" w:cs="Arial"/>
          <w:bCs/>
          <w:szCs w:val="26"/>
          <w:lang w:eastAsia="ru-RU"/>
        </w:rPr>
        <w:t>...........................................................................</w:t>
      </w:r>
      <w:r w:rsidR="00EA0785">
        <w:rPr>
          <w:rFonts w:eastAsia="Times New Roman" w:cs="Arial"/>
          <w:bCs/>
          <w:szCs w:val="26"/>
          <w:lang w:eastAsia="ru-RU"/>
        </w:rPr>
        <w:t>67</w:t>
      </w:r>
    </w:p>
    <w:p w:rsidR="0021604D" w:rsidRDefault="0021604D" w:rsidP="0021604D">
      <w:pPr>
        <w:tabs>
          <w:tab w:val="left" w:pos="1080"/>
        </w:tabs>
        <w:spacing w:after="0"/>
        <w:contextualSpacing w:val="0"/>
        <w:jc w:val="both"/>
        <w:rPr>
          <w:rFonts w:eastAsia="Times New Roman" w:cs="Times New Roman"/>
          <w:szCs w:val="20"/>
          <w:lang w:eastAsia="ru-RU"/>
        </w:rPr>
      </w:pPr>
      <w:r>
        <w:rPr>
          <w:rFonts w:eastAsia="Times New Roman" w:cs="Arial"/>
          <w:bCs/>
          <w:szCs w:val="26"/>
          <w:lang w:eastAsia="ru-RU"/>
        </w:rPr>
        <w:t xml:space="preserve">   </w:t>
      </w:r>
      <w:r w:rsidRPr="0021604D">
        <w:rPr>
          <w:rFonts w:eastAsia="Times New Roman" w:cs="Times New Roman"/>
          <w:szCs w:val="20"/>
          <w:lang w:eastAsia="ru-RU"/>
        </w:rPr>
        <w:t>4.5 Обращение к программе</w:t>
      </w:r>
      <w:r>
        <w:rPr>
          <w:rFonts w:eastAsia="Times New Roman" w:cs="Times New Roman"/>
          <w:szCs w:val="20"/>
          <w:lang w:eastAsia="ru-RU"/>
        </w:rPr>
        <w:t>..............................................................................</w:t>
      </w:r>
      <w:r w:rsidR="00EA0785">
        <w:rPr>
          <w:rFonts w:eastAsia="Times New Roman" w:cs="Times New Roman"/>
          <w:szCs w:val="20"/>
          <w:lang w:eastAsia="ru-RU"/>
        </w:rPr>
        <w:t>68</w:t>
      </w:r>
    </w:p>
    <w:p w:rsidR="0021604D" w:rsidRPr="0021604D" w:rsidRDefault="0021604D" w:rsidP="0021604D">
      <w:pPr>
        <w:spacing w:after="0"/>
        <w:contextualSpacing w:val="0"/>
        <w:jc w:val="both"/>
        <w:rPr>
          <w:rFonts w:eastAsia="Times New Roman" w:cs="Times New Roman"/>
          <w:szCs w:val="20"/>
          <w:lang w:eastAsia="ru-RU"/>
        </w:rPr>
      </w:pPr>
      <w:r w:rsidRPr="0021604D">
        <w:rPr>
          <w:rFonts w:eastAsia="Times New Roman" w:cs="Times New Roman"/>
          <w:szCs w:val="20"/>
          <w:lang w:eastAsia="ru-RU"/>
        </w:rPr>
        <w:t xml:space="preserve"> </w:t>
      </w:r>
      <w:r>
        <w:rPr>
          <w:rFonts w:eastAsia="Times New Roman" w:cs="Times New Roman"/>
          <w:szCs w:val="20"/>
          <w:lang w:eastAsia="ru-RU"/>
        </w:rPr>
        <w:t xml:space="preserve">  </w:t>
      </w:r>
      <w:r w:rsidRPr="0021604D">
        <w:rPr>
          <w:rFonts w:eastAsia="Times New Roman" w:cs="Times New Roman"/>
          <w:szCs w:val="20"/>
          <w:lang w:eastAsia="ru-RU"/>
        </w:rPr>
        <w:t>4.6 Руководство пользователя</w:t>
      </w:r>
      <w:r>
        <w:rPr>
          <w:rFonts w:eastAsia="Times New Roman" w:cs="Times New Roman"/>
          <w:szCs w:val="20"/>
          <w:lang w:eastAsia="ru-RU"/>
        </w:rPr>
        <w:t>...........................................................................</w:t>
      </w:r>
      <w:r w:rsidR="00EA0785">
        <w:rPr>
          <w:rFonts w:eastAsia="Times New Roman" w:cs="Times New Roman"/>
          <w:szCs w:val="20"/>
          <w:lang w:eastAsia="ru-RU"/>
        </w:rPr>
        <w:t>68</w:t>
      </w:r>
    </w:p>
    <w:p w:rsidR="0021604D" w:rsidRDefault="0021604D" w:rsidP="002C0E9D">
      <w:pPr>
        <w:spacing w:after="0"/>
        <w:jc w:val="both"/>
        <w:rPr>
          <w:rFonts w:eastAsia="Times New Roman" w:cs="Arial"/>
          <w:bCs/>
          <w:szCs w:val="26"/>
          <w:lang w:eastAsia="ru-RU"/>
        </w:rPr>
      </w:pPr>
      <w:r w:rsidRPr="0021604D">
        <w:rPr>
          <w:rFonts w:eastAsia="Times New Roman" w:cs="Arial"/>
          <w:bCs/>
          <w:szCs w:val="26"/>
          <w:lang w:eastAsia="ru-RU"/>
        </w:rPr>
        <w:t xml:space="preserve">     </w:t>
      </w:r>
      <w:r>
        <w:rPr>
          <w:rFonts w:eastAsia="Times New Roman" w:cs="Arial"/>
          <w:bCs/>
          <w:szCs w:val="26"/>
          <w:lang w:eastAsia="ru-RU"/>
        </w:rPr>
        <w:t xml:space="preserve">  </w:t>
      </w:r>
      <w:r w:rsidRPr="0021604D">
        <w:rPr>
          <w:rFonts w:eastAsia="Times New Roman" w:cs="Arial"/>
          <w:bCs/>
          <w:szCs w:val="26"/>
          <w:lang w:eastAsia="ru-RU"/>
        </w:rPr>
        <w:t>4.6.1 Интерфейс программы</w:t>
      </w:r>
      <w:r>
        <w:rPr>
          <w:rFonts w:eastAsia="Times New Roman" w:cs="Arial"/>
          <w:bCs/>
          <w:szCs w:val="26"/>
          <w:lang w:eastAsia="ru-RU"/>
        </w:rPr>
        <w:t>..........................................................................</w:t>
      </w:r>
      <w:r w:rsidR="00EA0785">
        <w:rPr>
          <w:rFonts w:eastAsia="Times New Roman" w:cs="Arial"/>
          <w:bCs/>
          <w:szCs w:val="26"/>
          <w:lang w:eastAsia="ru-RU"/>
        </w:rPr>
        <w:t>68</w:t>
      </w:r>
    </w:p>
    <w:p w:rsidR="0021604D" w:rsidRDefault="0021604D" w:rsidP="002C0E9D">
      <w:pPr>
        <w:spacing w:after="0"/>
        <w:jc w:val="both"/>
        <w:rPr>
          <w:rFonts w:eastAsia="Lucida Sans Unicode" w:cs="Times New Roman"/>
          <w:szCs w:val="24"/>
        </w:rPr>
      </w:pPr>
      <w:r w:rsidRPr="0021604D">
        <w:rPr>
          <w:rFonts w:eastAsia="Lucida Sans Unicode" w:cs="Times New Roman"/>
          <w:szCs w:val="24"/>
        </w:rPr>
        <w:t>5 ТЕСТИРОВАНИЕ СИСТЕМЫ</w:t>
      </w:r>
      <w:r w:rsidR="002C0E9D">
        <w:rPr>
          <w:rFonts w:eastAsia="Lucida Sans Unicode" w:cs="Times New Roman"/>
          <w:szCs w:val="24"/>
        </w:rPr>
        <w:t>.........................................................................</w:t>
      </w:r>
      <w:r w:rsidR="00230981">
        <w:rPr>
          <w:rFonts w:eastAsia="Lucida Sans Unicode" w:cs="Times New Roman"/>
          <w:szCs w:val="24"/>
        </w:rPr>
        <w:t>75</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2C0E9D">
        <w:rPr>
          <w:rFonts w:eastAsia="Times New Roman" w:cs="Times New Roman"/>
          <w:szCs w:val="20"/>
          <w:lang w:eastAsia="ru-RU"/>
        </w:rPr>
        <w:t>5.1 Общие положения</w:t>
      </w:r>
      <w:r>
        <w:rPr>
          <w:rFonts w:eastAsia="Times New Roman" w:cs="Times New Roman"/>
          <w:szCs w:val="20"/>
          <w:lang w:eastAsia="ru-RU"/>
        </w:rPr>
        <w:t>........................................................................................</w:t>
      </w:r>
      <w:r w:rsidR="00230981">
        <w:rPr>
          <w:rFonts w:eastAsia="Times New Roman" w:cs="Times New Roman"/>
          <w:szCs w:val="20"/>
          <w:lang w:eastAsia="ru-RU"/>
        </w:rPr>
        <w:t>75</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szCs w:val="20"/>
          <w:lang w:eastAsia="ru-RU"/>
        </w:rPr>
        <w:t xml:space="preserve">   </w:t>
      </w:r>
      <w:r w:rsidRPr="002C0E9D">
        <w:rPr>
          <w:rFonts w:eastAsia="Times New Roman" w:cs="Times New Roman"/>
          <w:szCs w:val="20"/>
          <w:lang w:eastAsia="ru-RU"/>
        </w:rPr>
        <w:t>5.2 Разработк</w:t>
      </w:r>
      <w:r>
        <w:rPr>
          <w:rFonts w:eastAsia="Times New Roman" w:cs="Times New Roman"/>
          <w:szCs w:val="20"/>
          <w:lang w:eastAsia="ru-RU"/>
        </w:rPr>
        <w:t>а методики проведения испытаний............................................</w:t>
      </w:r>
      <w:r w:rsidR="00230981">
        <w:rPr>
          <w:rFonts w:eastAsia="Times New Roman" w:cs="Times New Roman"/>
          <w:szCs w:val="20"/>
          <w:lang w:eastAsia="ru-RU"/>
        </w:rPr>
        <w:t>75</w:t>
      </w:r>
    </w:p>
    <w:p w:rsidR="002C0E9D" w:rsidRDefault="002C0E9D" w:rsidP="002C0E9D">
      <w:pPr>
        <w:keepNext/>
        <w:spacing w:before="120" w:after="120"/>
        <w:outlineLvl w:val="1"/>
        <w:rPr>
          <w:rFonts w:eastAsia="Times New Roman" w:cs="Times New Roman"/>
          <w:szCs w:val="20"/>
          <w:lang w:eastAsia="ru-RU"/>
        </w:rPr>
      </w:pPr>
      <w:r>
        <w:rPr>
          <w:rFonts w:eastAsia="Times New Roman" w:cs="Times New Roman"/>
          <w:b/>
          <w:szCs w:val="20"/>
          <w:lang w:eastAsia="ru-RU"/>
        </w:rPr>
        <w:t xml:space="preserve">   </w:t>
      </w:r>
      <w:r w:rsidRPr="002C0E9D">
        <w:rPr>
          <w:rFonts w:eastAsia="Times New Roman" w:cs="Times New Roman"/>
          <w:szCs w:val="20"/>
          <w:lang w:eastAsia="ru-RU"/>
        </w:rPr>
        <w:t>5.3 Результаты проведения испытаний</w:t>
      </w:r>
      <w:r>
        <w:rPr>
          <w:rFonts w:eastAsia="Times New Roman" w:cs="Times New Roman"/>
          <w:szCs w:val="20"/>
          <w:lang w:eastAsia="ru-RU"/>
        </w:rPr>
        <w:t>............................................................7</w:t>
      </w:r>
      <w:r w:rsidR="00230981">
        <w:rPr>
          <w:rFonts w:eastAsia="Times New Roman" w:cs="Times New Roman"/>
          <w:szCs w:val="20"/>
          <w:lang w:eastAsia="ru-RU"/>
        </w:rPr>
        <w:t>6</w:t>
      </w:r>
    </w:p>
    <w:p w:rsidR="002C0E9D" w:rsidRDefault="002C0E9D" w:rsidP="002C0E9D">
      <w:pPr>
        <w:keepNext/>
        <w:spacing w:before="120" w:after="120"/>
        <w:outlineLvl w:val="2"/>
        <w:rPr>
          <w:rFonts w:eastAsia="Times New Roman" w:cs="Arial"/>
          <w:bCs/>
          <w:szCs w:val="26"/>
          <w:lang w:eastAsia="ru-RU"/>
        </w:rPr>
      </w:pPr>
      <w:r w:rsidRPr="002C0E9D">
        <w:rPr>
          <w:rFonts w:eastAsia="Times New Roman" w:cs="Times New Roman"/>
          <w:szCs w:val="20"/>
          <w:lang w:eastAsia="ru-RU"/>
        </w:rPr>
        <w:t xml:space="preserve">       </w:t>
      </w:r>
      <w:r w:rsidRPr="002C0E9D">
        <w:rPr>
          <w:rFonts w:eastAsia="Times New Roman" w:cs="Arial"/>
          <w:bCs/>
          <w:szCs w:val="26"/>
          <w:lang w:eastAsia="ru-RU"/>
        </w:rPr>
        <w:t>5.3.1 Условия тестирования</w:t>
      </w:r>
      <w:r>
        <w:rPr>
          <w:rFonts w:eastAsia="Times New Roman" w:cs="Arial"/>
          <w:bCs/>
          <w:szCs w:val="26"/>
          <w:lang w:eastAsia="ru-RU"/>
        </w:rPr>
        <w:t>..........................................................................7</w:t>
      </w:r>
      <w:r w:rsidR="00230981">
        <w:rPr>
          <w:rFonts w:eastAsia="Times New Roman" w:cs="Arial"/>
          <w:bCs/>
          <w:szCs w:val="26"/>
          <w:lang w:eastAsia="ru-RU"/>
        </w:rPr>
        <w:t>7</w:t>
      </w:r>
    </w:p>
    <w:p w:rsidR="002C0E9D" w:rsidRPr="002C0E9D" w:rsidRDefault="002C0E9D" w:rsidP="002C0E9D">
      <w:pPr>
        <w:keepNext/>
        <w:spacing w:before="120" w:after="120"/>
        <w:outlineLvl w:val="2"/>
        <w:rPr>
          <w:rFonts w:eastAsia="Times New Roman" w:cs="Arial"/>
          <w:bCs/>
          <w:szCs w:val="26"/>
          <w:lang w:eastAsia="ru-RU"/>
        </w:rPr>
      </w:pPr>
      <w:r w:rsidRPr="002C0E9D">
        <w:rPr>
          <w:rFonts w:eastAsia="Times New Roman" w:cs="Arial"/>
          <w:bCs/>
          <w:szCs w:val="26"/>
          <w:lang w:eastAsia="ru-RU"/>
        </w:rPr>
        <w:t xml:space="preserve">       5.3.2 Тестирование входных данных</w:t>
      </w:r>
      <w:r>
        <w:rPr>
          <w:rFonts w:eastAsia="Times New Roman" w:cs="Arial"/>
          <w:bCs/>
          <w:szCs w:val="26"/>
          <w:lang w:eastAsia="ru-RU"/>
        </w:rPr>
        <w:t>...........................................................7</w:t>
      </w:r>
      <w:r w:rsidR="00230981">
        <w:rPr>
          <w:rFonts w:eastAsia="Times New Roman" w:cs="Arial"/>
          <w:bCs/>
          <w:szCs w:val="26"/>
          <w:lang w:eastAsia="ru-RU"/>
        </w:rPr>
        <w:t>7</w:t>
      </w:r>
    </w:p>
    <w:p w:rsidR="002C0E9D" w:rsidRDefault="002C0E9D" w:rsidP="002C0E9D">
      <w:pPr>
        <w:keepNext/>
        <w:spacing w:before="120" w:after="120"/>
        <w:outlineLvl w:val="2"/>
        <w:rPr>
          <w:rFonts w:eastAsia="Times New Roman" w:cs="Arial"/>
          <w:bCs/>
          <w:szCs w:val="26"/>
          <w:lang w:eastAsia="ru-RU"/>
        </w:rPr>
      </w:pPr>
      <w:r w:rsidRPr="002C0E9D">
        <w:rPr>
          <w:rFonts w:eastAsia="Times New Roman" w:cs="Arial"/>
          <w:bCs/>
          <w:szCs w:val="26"/>
          <w:lang w:eastAsia="ru-RU"/>
        </w:rPr>
        <w:t xml:space="preserve">       5.3.3 Тестирование выходных данных</w:t>
      </w:r>
      <w:r>
        <w:rPr>
          <w:rFonts w:eastAsia="Times New Roman" w:cs="Arial"/>
          <w:bCs/>
          <w:szCs w:val="26"/>
          <w:lang w:eastAsia="ru-RU"/>
        </w:rPr>
        <w:t>.........................................................7</w:t>
      </w:r>
      <w:r w:rsidR="00230981">
        <w:rPr>
          <w:rFonts w:eastAsia="Times New Roman" w:cs="Arial"/>
          <w:bCs/>
          <w:szCs w:val="26"/>
          <w:lang w:eastAsia="ru-RU"/>
        </w:rPr>
        <w:t>7</w:t>
      </w:r>
    </w:p>
    <w:p w:rsidR="002C0E9D" w:rsidRDefault="002C0E9D" w:rsidP="002C0E9D">
      <w:pPr>
        <w:keepNext/>
        <w:spacing w:before="120" w:after="120"/>
        <w:outlineLvl w:val="2"/>
        <w:rPr>
          <w:rFonts w:eastAsia="Times New Roman" w:cs="Times New Roman"/>
          <w:kern w:val="1"/>
          <w:szCs w:val="28"/>
          <w:lang w:eastAsia="ar-SA"/>
        </w:rPr>
      </w:pPr>
      <w:r w:rsidRPr="002C0E9D">
        <w:rPr>
          <w:rFonts w:eastAsia="Times New Roman" w:cs="Times New Roman"/>
          <w:kern w:val="1"/>
          <w:szCs w:val="28"/>
          <w:lang w:eastAsia="ar-SA"/>
        </w:rPr>
        <w:t>6 БЕЗОПАСНОСТЬ И ЭКОЛОГИЧНОСТЬ ПРОЕКТА</w:t>
      </w:r>
      <w:r>
        <w:rPr>
          <w:rFonts w:eastAsia="Times New Roman" w:cs="Times New Roman"/>
          <w:kern w:val="1"/>
          <w:szCs w:val="28"/>
          <w:lang w:eastAsia="ar-SA"/>
        </w:rPr>
        <w:t>...................................7</w:t>
      </w:r>
      <w:r w:rsidR="00EA0785">
        <w:rPr>
          <w:rFonts w:eastAsia="Times New Roman" w:cs="Times New Roman"/>
          <w:kern w:val="1"/>
          <w:szCs w:val="28"/>
          <w:lang w:eastAsia="ar-SA"/>
        </w:rPr>
        <w:t>9</w:t>
      </w:r>
    </w:p>
    <w:p w:rsidR="002C0E9D" w:rsidRPr="002C0E9D" w:rsidRDefault="002C0E9D" w:rsidP="002C0E9D">
      <w:pPr>
        <w:keepNext/>
        <w:suppressAutoHyphens/>
        <w:spacing w:after="0"/>
        <w:jc w:val="both"/>
        <w:rPr>
          <w:rFonts w:eastAsia="Times New Roman" w:cs="Times New Roman"/>
          <w:bCs/>
          <w:iCs/>
          <w:kern w:val="1"/>
          <w:szCs w:val="28"/>
          <w:lang w:eastAsia="ar-SA"/>
        </w:rPr>
      </w:pPr>
      <w:r>
        <w:rPr>
          <w:rFonts w:eastAsia="Times New Roman" w:cs="Times New Roman"/>
          <w:bCs/>
          <w:kern w:val="1"/>
          <w:szCs w:val="28"/>
          <w:lang w:eastAsia="ar-SA"/>
        </w:rPr>
        <w:t xml:space="preserve">    </w:t>
      </w:r>
      <w:r w:rsidRPr="002C0E9D">
        <w:rPr>
          <w:rFonts w:eastAsia="Times New Roman" w:cs="Times New Roman"/>
          <w:bCs/>
          <w:kern w:val="1"/>
          <w:szCs w:val="28"/>
          <w:lang w:eastAsia="ar-SA"/>
        </w:rPr>
        <w:t xml:space="preserve">6.1 </w:t>
      </w:r>
      <w:r w:rsidRPr="002C0E9D">
        <w:rPr>
          <w:rFonts w:eastAsia="Times New Roman" w:cs="Times New Roman"/>
          <w:bCs/>
          <w:iCs/>
          <w:kern w:val="1"/>
          <w:szCs w:val="28"/>
          <w:lang w:eastAsia="ar-SA"/>
        </w:rPr>
        <w:t>Характеристика помещения и описание рабочего места</w:t>
      </w:r>
      <w:r>
        <w:rPr>
          <w:rFonts w:eastAsia="Times New Roman" w:cs="Times New Roman"/>
          <w:bCs/>
          <w:iCs/>
          <w:kern w:val="1"/>
          <w:szCs w:val="28"/>
          <w:lang w:eastAsia="ar-SA"/>
        </w:rPr>
        <w:t>........................7</w:t>
      </w:r>
      <w:r w:rsidR="00EA0785">
        <w:rPr>
          <w:rFonts w:eastAsia="Times New Roman" w:cs="Times New Roman"/>
          <w:bCs/>
          <w:iCs/>
          <w:kern w:val="1"/>
          <w:szCs w:val="28"/>
          <w:lang w:eastAsia="ar-SA"/>
        </w:rPr>
        <w:t>9</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6.1.1 Шум</w:t>
      </w:r>
      <w:r w:rsidR="00C577F5">
        <w:rPr>
          <w:rFonts w:eastAsia="Times New Roman" w:cs="Arial"/>
          <w:bCs/>
          <w:szCs w:val="26"/>
          <w:lang w:eastAsia="ru-RU"/>
        </w:rPr>
        <w:t>.....................................................................................................</w:t>
      </w:r>
      <w:r w:rsidR="00EA0785">
        <w:rPr>
          <w:rFonts w:eastAsia="Times New Roman" w:cs="Arial"/>
          <w:bCs/>
          <w:szCs w:val="26"/>
          <w:lang w:eastAsia="ru-RU"/>
        </w:rPr>
        <w:t>81</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6.1.2 Микроклимат</w:t>
      </w:r>
      <w:r w:rsidR="00C577F5">
        <w:rPr>
          <w:rFonts w:eastAsia="Times New Roman" w:cs="Arial"/>
          <w:bCs/>
          <w:szCs w:val="26"/>
          <w:lang w:eastAsia="ru-RU"/>
        </w:rPr>
        <w:t>.....................................................................................</w:t>
      </w:r>
      <w:r w:rsidRPr="00C577F5">
        <w:rPr>
          <w:rFonts w:eastAsia="Times New Roman" w:cs="Arial"/>
          <w:bCs/>
          <w:szCs w:val="26"/>
          <w:lang w:eastAsia="ru-RU"/>
        </w:rPr>
        <w:t xml:space="preserve"> </w:t>
      </w:r>
      <w:r w:rsidR="00EA0785">
        <w:rPr>
          <w:rFonts w:eastAsia="Times New Roman" w:cs="Arial"/>
          <w:bCs/>
          <w:szCs w:val="26"/>
          <w:lang w:eastAsia="ru-RU"/>
        </w:rPr>
        <w:t>82</w:t>
      </w:r>
    </w:p>
    <w:p w:rsidR="002C0E9D" w:rsidRPr="00C577F5" w:rsidRDefault="002C0E9D" w:rsidP="002C0E9D">
      <w:pPr>
        <w:keepNext/>
        <w:spacing w:before="120" w:after="120"/>
        <w:ind w:firstLine="709"/>
        <w:outlineLvl w:val="2"/>
        <w:rPr>
          <w:rFonts w:eastAsia="Times New Roman" w:cs="Arial"/>
          <w:bCs/>
          <w:szCs w:val="26"/>
          <w:lang w:eastAsia="ru-RU"/>
        </w:rPr>
      </w:pPr>
      <w:r w:rsidRPr="00C577F5">
        <w:rPr>
          <w:rFonts w:eastAsia="Times New Roman" w:cs="Arial"/>
          <w:bCs/>
          <w:szCs w:val="26"/>
          <w:lang w:eastAsia="ru-RU"/>
        </w:rPr>
        <w:t>6.1.3 Воздействие электрического тока</w:t>
      </w:r>
      <w:r w:rsidR="00C577F5">
        <w:rPr>
          <w:rFonts w:eastAsia="Times New Roman" w:cs="Arial"/>
          <w:bCs/>
          <w:szCs w:val="26"/>
          <w:lang w:eastAsia="ru-RU"/>
        </w:rPr>
        <w:t>...................................................</w:t>
      </w:r>
      <w:r w:rsidRPr="00C577F5">
        <w:rPr>
          <w:rFonts w:eastAsia="Times New Roman" w:cs="Arial"/>
          <w:bCs/>
          <w:szCs w:val="26"/>
          <w:lang w:eastAsia="ru-RU"/>
        </w:rPr>
        <w:t xml:space="preserve"> </w:t>
      </w:r>
      <w:r w:rsidR="00083B6A">
        <w:rPr>
          <w:rFonts w:eastAsia="Times New Roman" w:cs="Arial"/>
          <w:bCs/>
          <w:szCs w:val="26"/>
          <w:lang w:eastAsia="ru-RU"/>
        </w:rPr>
        <w:t>8</w:t>
      </w:r>
      <w:r w:rsidR="00EA0785">
        <w:rPr>
          <w:rFonts w:eastAsia="Times New Roman" w:cs="Arial"/>
          <w:bCs/>
          <w:szCs w:val="26"/>
          <w:lang w:eastAsia="ru-RU"/>
        </w:rPr>
        <w:t>3</w:t>
      </w:r>
    </w:p>
    <w:p w:rsidR="002C0E9D" w:rsidRPr="00C577F5" w:rsidRDefault="00C577F5" w:rsidP="00C577F5">
      <w:pPr>
        <w:suppressAutoHyphens/>
        <w:spacing w:before="75" w:after="75"/>
        <w:ind w:right="75"/>
        <w:jc w:val="both"/>
        <w:rPr>
          <w:rFonts w:eastAsia="Times New Roman" w:cs="Times New Roman"/>
          <w:bCs/>
          <w:color w:val="000000"/>
          <w:kern w:val="1"/>
          <w:szCs w:val="28"/>
          <w:lang w:eastAsia="ar-SA"/>
        </w:rPr>
      </w:pPr>
      <w:r>
        <w:rPr>
          <w:rFonts w:eastAsia="Times New Roman" w:cs="Times New Roman"/>
          <w:bCs/>
          <w:color w:val="000000"/>
          <w:kern w:val="1"/>
          <w:szCs w:val="28"/>
          <w:lang w:eastAsia="ar-SA"/>
        </w:rPr>
        <w:t xml:space="preserve">    </w:t>
      </w:r>
      <w:r w:rsidR="002C0E9D" w:rsidRPr="00C577F5">
        <w:rPr>
          <w:rFonts w:eastAsia="Times New Roman" w:cs="Times New Roman"/>
          <w:bCs/>
          <w:color w:val="000000"/>
          <w:kern w:val="1"/>
          <w:szCs w:val="28"/>
          <w:lang w:eastAsia="ar-SA"/>
        </w:rPr>
        <w:t xml:space="preserve">6.2 </w:t>
      </w:r>
      <w:r w:rsidR="002C0E9D" w:rsidRPr="00C577F5">
        <w:rPr>
          <w:rFonts w:eastAsia="SimSun" w:cs="Times New Roman"/>
          <w:bCs/>
          <w:kern w:val="1"/>
          <w:szCs w:val="28"/>
          <w:lang w:eastAsia="ar-SA"/>
        </w:rPr>
        <w:t>Оптимизация зрительных условий труда на рабочем месте</w:t>
      </w:r>
      <w:r>
        <w:rPr>
          <w:rFonts w:eastAsia="SimSun" w:cs="Times New Roman"/>
          <w:bCs/>
          <w:kern w:val="1"/>
          <w:szCs w:val="28"/>
          <w:lang w:eastAsia="ar-SA"/>
        </w:rPr>
        <w:t>...........</w:t>
      </w:r>
      <w:r w:rsidR="00083B6A">
        <w:rPr>
          <w:rFonts w:eastAsia="SimSun" w:cs="Times New Roman"/>
          <w:bCs/>
          <w:kern w:val="1"/>
          <w:szCs w:val="28"/>
          <w:lang w:eastAsia="ar-SA"/>
        </w:rPr>
        <w:t>......</w:t>
      </w:r>
      <w:r w:rsidR="002C0E9D" w:rsidRPr="00C577F5">
        <w:rPr>
          <w:rFonts w:eastAsia="SimSun" w:cs="Times New Roman"/>
          <w:bCs/>
          <w:kern w:val="1"/>
          <w:szCs w:val="28"/>
          <w:lang w:eastAsia="ar-SA"/>
        </w:rPr>
        <w:t xml:space="preserve"> </w:t>
      </w:r>
      <w:r w:rsidR="00083B6A">
        <w:rPr>
          <w:rFonts w:eastAsia="SimSun" w:cs="Times New Roman"/>
          <w:bCs/>
          <w:kern w:val="1"/>
          <w:szCs w:val="28"/>
          <w:lang w:eastAsia="ar-SA"/>
        </w:rPr>
        <w:t>8</w:t>
      </w:r>
      <w:r w:rsidR="00EA0785">
        <w:rPr>
          <w:rFonts w:eastAsia="SimSun" w:cs="Times New Roman"/>
          <w:bCs/>
          <w:kern w:val="1"/>
          <w:szCs w:val="28"/>
          <w:lang w:eastAsia="ar-SA"/>
        </w:rPr>
        <w:t>4</w:t>
      </w:r>
    </w:p>
    <w:p w:rsidR="002C0E9D" w:rsidRPr="00C577F5" w:rsidRDefault="002C0E9D" w:rsidP="002C0E9D">
      <w:pPr>
        <w:suppressAutoHyphens/>
        <w:spacing w:before="75" w:after="75"/>
        <w:ind w:left="708" w:right="75"/>
        <w:jc w:val="both"/>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6.2.1 Основные требования к освещению с учётом труда</w:t>
      </w:r>
      <w:r w:rsidR="00C577F5">
        <w:rPr>
          <w:rFonts w:eastAsia="Times New Roman" w:cs="Times New Roman"/>
          <w:bCs/>
          <w:color w:val="000000"/>
          <w:kern w:val="1"/>
          <w:szCs w:val="28"/>
          <w:lang w:eastAsia="ar-SA"/>
        </w:rPr>
        <w:t>.....................</w:t>
      </w:r>
      <w:r w:rsidR="00083B6A">
        <w:rPr>
          <w:rFonts w:eastAsia="Times New Roman" w:cs="Times New Roman"/>
          <w:bCs/>
          <w:color w:val="000000"/>
          <w:kern w:val="1"/>
          <w:szCs w:val="28"/>
          <w:lang w:eastAsia="ar-SA"/>
        </w:rPr>
        <w:t>8</w:t>
      </w:r>
      <w:r w:rsidR="00EA0785">
        <w:rPr>
          <w:rFonts w:eastAsia="Times New Roman" w:cs="Times New Roman"/>
          <w:bCs/>
          <w:color w:val="000000"/>
          <w:kern w:val="1"/>
          <w:szCs w:val="28"/>
          <w:lang w:eastAsia="ar-SA"/>
        </w:rPr>
        <w:t>4</w:t>
      </w:r>
    </w:p>
    <w:p w:rsidR="002C0E9D" w:rsidRPr="00C577F5" w:rsidRDefault="002C0E9D" w:rsidP="002C0E9D">
      <w:pPr>
        <w:suppressAutoHyphens/>
        <w:spacing w:after="0"/>
        <w:ind w:firstLine="708"/>
        <w:jc w:val="both"/>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6.2.2 Обоснование организации освещения и нормативного уровня освещённости рабочего места</w:t>
      </w:r>
      <w:r w:rsidR="00C577F5">
        <w:rPr>
          <w:rFonts w:eastAsia="Times New Roman" w:cs="Times New Roman"/>
          <w:bCs/>
          <w:color w:val="000000"/>
          <w:kern w:val="1"/>
          <w:szCs w:val="28"/>
          <w:lang w:eastAsia="ar-SA"/>
        </w:rPr>
        <w:t>.............................................................................</w:t>
      </w:r>
      <w:r w:rsidRPr="00C577F5">
        <w:rPr>
          <w:rFonts w:eastAsia="Times New Roman" w:cs="Times New Roman"/>
          <w:bCs/>
          <w:color w:val="000000"/>
          <w:kern w:val="1"/>
          <w:szCs w:val="28"/>
          <w:lang w:eastAsia="ar-SA"/>
        </w:rPr>
        <w:t xml:space="preserve"> 8</w:t>
      </w:r>
      <w:r w:rsidR="00EA0785">
        <w:rPr>
          <w:rFonts w:eastAsia="Times New Roman" w:cs="Times New Roman"/>
          <w:bCs/>
          <w:color w:val="000000"/>
          <w:kern w:val="1"/>
          <w:szCs w:val="28"/>
          <w:lang w:eastAsia="ar-SA"/>
        </w:rPr>
        <w:t>6</w:t>
      </w:r>
    </w:p>
    <w:p w:rsidR="002C0E9D" w:rsidRPr="00C577F5" w:rsidRDefault="00C577F5" w:rsidP="00C577F5">
      <w:pPr>
        <w:suppressAutoHyphens/>
        <w:spacing w:after="0"/>
        <w:jc w:val="both"/>
        <w:rPr>
          <w:rFonts w:eastAsia="Times New Roman" w:cs="Times New Roman"/>
          <w:bCs/>
          <w:color w:val="000000"/>
          <w:kern w:val="1"/>
          <w:szCs w:val="28"/>
          <w:lang w:eastAsia="ar-SA"/>
        </w:rPr>
      </w:pPr>
      <w:r>
        <w:rPr>
          <w:rFonts w:eastAsia="Times New Roman" w:cs="Times New Roman"/>
          <w:bCs/>
          <w:color w:val="000000"/>
          <w:kern w:val="1"/>
          <w:szCs w:val="28"/>
          <w:lang w:eastAsia="ar-SA"/>
        </w:rPr>
        <w:t xml:space="preserve">          </w:t>
      </w:r>
      <w:r w:rsidR="002C0E9D" w:rsidRPr="00C577F5">
        <w:rPr>
          <w:rFonts w:eastAsia="Times New Roman" w:cs="Times New Roman"/>
          <w:bCs/>
          <w:color w:val="000000"/>
          <w:kern w:val="1"/>
          <w:szCs w:val="28"/>
          <w:lang w:eastAsia="ar-SA"/>
        </w:rPr>
        <w:t>6.2.3 Средства и способы обесп</w:t>
      </w:r>
      <w:r>
        <w:rPr>
          <w:rFonts w:eastAsia="Times New Roman" w:cs="Times New Roman"/>
          <w:bCs/>
          <w:color w:val="000000"/>
          <w:kern w:val="1"/>
          <w:szCs w:val="28"/>
          <w:lang w:eastAsia="ar-SA"/>
        </w:rPr>
        <w:t xml:space="preserve">ечения требуемой освещённости </w:t>
      </w:r>
      <w:r w:rsidR="002C0E9D" w:rsidRPr="00C577F5">
        <w:rPr>
          <w:rFonts w:eastAsia="Times New Roman" w:cs="Times New Roman"/>
          <w:bCs/>
          <w:color w:val="000000"/>
          <w:kern w:val="1"/>
          <w:szCs w:val="28"/>
          <w:lang w:eastAsia="ar-SA"/>
        </w:rPr>
        <w:t>равномерности светораспределения</w:t>
      </w:r>
      <w:r>
        <w:rPr>
          <w:rFonts w:eastAsia="Times New Roman" w:cs="Times New Roman"/>
          <w:bCs/>
          <w:color w:val="000000"/>
          <w:kern w:val="1"/>
          <w:szCs w:val="28"/>
          <w:lang w:eastAsia="ar-SA"/>
        </w:rPr>
        <w:t>....................................................................</w:t>
      </w:r>
      <w:r w:rsidR="002C0E9D" w:rsidRPr="00C577F5">
        <w:rPr>
          <w:rFonts w:eastAsia="Times New Roman" w:cs="Times New Roman"/>
          <w:bCs/>
          <w:color w:val="000000"/>
          <w:kern w:val="1"/>
          <w:szCs w:val="28"/>
          <w:lang w:eastAsia="ar-SA"/>
        </w:rPr>
        <w:t>8</w:t>
      </w:r>
      <w:r w:rsidR="00EA0785">
        <w:rPr>
          <w:rFonts w:eastAsia="Times New Roman" w:cs="Times New Roman"/>
          <w:bCs/>
          <w:color w:val="000000"/>
          <w:kern w:val="1"/>
          <w:szCs w:val="28"/>
          <w:lang w:eastAsia="ar-SA"/>
        </w:rPr>
        <w:t>8</w:t>
      </w:r>
    </w:p>
    <w:p w:rsidR="002C0E9D" w:rsidRPr="00C577F5" w:rsidRDefault="002C0E9D" w:rsidP="002C0E9D">
      <w:pPr>
        <w:suppressAutoHyphens/>
        <w:spacing w:before="75" w:after="75"/>
        <w:ind w:right="75" w:firstLine="708"/>
        <w:rPr>
          <w:rFonts w:eastAsia="Times New Roman" w:cs="Times New Roman"/>
          <w:bCs/>
          <w:color w:val="000000"/>
          <w:kern w:val="1"/>
          <w:szCs w:val="28"/>
          <w:lang w:eastAsia="ar-SA"/>
        </w:rPr>
      </w:pPr>
      <w:r w:rsidRPr="00C577F5">
        <w:rPr>
          <w:rFonts w:eastAsia="Times New Roman" w:cs="Times New Roman"/>
          <w:bCs/>
          <w:color w:val="000000"/>
          <w:kern w:val="1"/>
          <w:szCs w:val="28"/>
          <w:lang w:eastAsia="ar-SA"/>
        </w:rPr>
        <w:t>6.2.4 Расчёт освещения рабочего места</w:t>
      </w:r>
      <w:r w:rsidR="00C577F5">
        <w:rPr>
          <w:rFonts w:eastAsia="Times New Roman" w:cs="Times New Roman"/>
          <w:bCs/>
          <w:color w:val="000000"/>
          <w:kern w:val="1"/>
          <w:szCs w:val="28"/>
          <w:lang w:eastAsia="ar-SA"/>
        </w:rPr>
        <w:t>...................................................</w:t>
      </w:r>
      <w:r w:rsidRPr="00C577F5">
        <w:rPr>
          <w:rFonts w:eastAsia="Times New Roman" w:cs="Times New Roman"/>
          <w:bCs/>
          <w:color w:val="000000"/>
          <w:kern w:val="1"/>
          <w:szCs w:val="28"/>
          <w:lang w:eastAsia="ar-SA"/>
        </w:rPr>
        <w:t>8</w:t>
      </w:r>
      <w:r w:rsidR="00EA0785">
        <w:rPr>
          <w:rFonts w:eastAsia="Times New Roman" w:cs="Times New Roman"/>
          <w:bCs/>
          <w:color w:val="000000"/>
          <w:kern w:val="1"/>
          <w:szCs w:val="28"/>
          <w:lang w:eastAsia="ar-SA"/>
        </w:rPr>
        <w:t>9</w:t>
      </w:r>
    </w:p>
    <w:p w:rsidR="002C0E9D" w:rsidRPr="00C577F5" w:rsidRDefault="00C577F5" w:rsidP="00C577F5">
      <w:pPr>
        <w:suppressAutoHyphens/>
        <w:spacing w:after="0"/>
        <w:jc w:val="both"/>
        <w:rPr>
          <w:rFonts w:eastAsia="Times New Roman" w:cs="Times New Roman"/>
          <w:bCs/>
          <w:iCs/>
          <w:kern w:val="1"/>
          <w:szCs w:val="28"/>
          <w:lang w:eastAsia="ar-SA"/>
        </w:rPr>
      </w:pPr>
      <w:r w:rsidRPr="00C577F5">
        <w:rPr>
          <w:rFonts w:eastAsia="Times New Roman" w:cs="Times New Roman"/>
          <w:bCs/>
          <w:kern w:val="1"/>
          <w:szCs w:val="28"/>
          <w:lang w:eastAsia="ar-SA"/>
        </w:rPr>
        <w:t xml:space="preserve">    </w:t>
      </w:r>
      <w:r w:rsidR="002C0E9D" w:rsidRPr="00C577F5">
        <w:rPr>
          <w:rFonts w:eastAsia="Times New Roman" w:cs="Times New Roman"/>
          <w:bCs/>
          <w:kern w:val="1"/>
          <w:szCs w:val="28"/>
          <w:lang w:eastAsia="ar-SA"/>
        </w:rPr>
        <w:t>6</w:t>
      </w:r>
      <w:r w:rsidR="002C0E9D" w:rsidRPr="00C577F5">
        <w:rPr>
          <w:rFonts w:eastAsia="Times New Roman" w:cs="Times New Roman"/>
          <w:bCs/>
          <w:iCs/>
          <w:kern w:val="1"/>
          <w:szCs w:val="28"/>
          <w:lang w:eastAsia="ar-SA"/>
        </w:rPr>
        <w:t>.3 Обеспечение пожарной безопасности</w:t>
      </w:r>
      <w:r w:rsidRPr="00C577F5">
        <w:rPr>
          <w:rFonts w:eastAsia="Times New Roman" w:cs="Times New Roman"/>
          <w:bCs/>
          <w:iCs/>
          <w:kern w:val="1"/>
          <w:szCs w:val="28"/>
          <w:lang w:eastAsia="ar-SA"/>
        </w:rPr>
        <w:t>......................................................</w:t>
      </w:r>
      <w:r w:rsidR="00083B6A">
        <w:rPr>
          <w:rFonts w:eastAsia="Times New Roman" w:cs="Times New Roman"/>
          <w:bCs/>
          <w:iCs/>
          <w:kern w:val="1"/>
          <w:szCs w:val="28"/>
          <w:lang w:eastAsia="ar-SA"/>
        </w:rPr>
        <w:t>9</w:t>
      </w:r>
      <w:r w:rsidR="00EA0785">
        <w:rPr>
          <w:rFonts w:eastAsia="Times New Roman" w:cs="Times New Roman"/>
          <w:bCs/>
          <w:iCs/>
          <w:kern w:val="1"/>
          <w:szCs w:val="28"/>
          <w:lang w:eastAsia="ar-SA"/>
        </w:rPr>
        <w:t>3</w:t>
      </w:r>
    </w:p>
    <w:p w:rsidR="002C0E9D" w:rsidRPr="00C577F5" w:rsidRDefault="00C577F5" w:rsidP="00C577F5">
      <w:pPr>
        <w:keepNext/>
        <w:suppressAutoHyphens/>
        <w:spacing w:after="0"/>
        <w:jc w:val="both"/>
        <w:rPr>
          <w:rFonts w:eastAsia="Times New Roman" w:cs="Times New Roman"/>
          <w:bCs/>
          <w:iCs/>
          <w:kern w:val="1"/>
          <w:szCs w:val="28"/>
          <w:lang w:eastAsia="ar-SA"/>
        </w:rPr>
      </w:pPr>
      <w:r w:rsidRPr="00C577F5">
        <w:rPr>
          <w:rFonts w:eastAsia="Times New Roman" w:cs="Times New Roman"/>
          <w:bCs/>
          <w:iCs/>
          <w:kern w:val="1"/>
          <w:szCs w:val="28"/>
          <w:lang w:eastAsia="ar-SA"/>
        </w:rPr>
        <w:t xml:space="preserve">    </w:t>
      </w:r>
      <w:r w:rsidR="002C0E9D" w:rsidRPr="00C577F5">
        <w:rPr>
          <w:rFonts w:eastAsia="Times New Roman" w:cs="Times New Roman"/>
          <w:bCs/>
          <w:iCs/>
          <w:kern w:val="1"/>
          <w:szCs w:val="28"/>
          <w:lang w:eastAsia="ar-SA"/>
        </w:rPr>
        <w:t xml:space="preserve">6.4 </w:t>
      </w:r>
      <w:proofErr w:type="spellStart"/>
      <w:r w:rsidR="002C0E9D" w:rsidRPr="00C577F5">
        <w:rPr>
          <w:rFonts w:eastAsia="Times New Roman" w:cs="Times New Roman"/>
          <w:bCs/>
          <w:iCs/>
          <w:kern w:val="1"/>
          <w:szCs w:val="28"/>
          <w:lang w:eastAsia="ar-SA"/>
        </w:rPr>
        <w:t>Экологичность</w:t>
      </w:r>
      <w:proofErr w:type="spellEnd"/>
      <w:r w:rsidR="002C0E9D" w:rsidRPr="00C577F5">
        <w:rPr>
          <w:rFonts w:eastAsia="Times New Roman" w:cs="Times New Roman"/>
          <w:bCs/>
          <w:iCs/>
          <w:kern w:val="1"/>
          <w:szCs w:val="28"/>
          <w:lang w:eastAsia="ar-SA"/>
        </w:rPr>
        <w:t xml:space="preserve"> проекта</w:t>
      </w:r>
      <w:r w:rsidRPr="00C577F5">
        <w:rPr>
          <w:rFonts w:eastAsia="Times New Roman" w:cs="Times New Roman"/>
          <w:bCs/>
          <w:iCs/>
          <w:kern w:val="1"/>
          <w:szCs w:val="28"/>
          <w:lang w:eastAsia="ar-SA"/>
        </w:rPr>
        <w:t>..........................................</w:t>
      </w:r>
      <w:r w:rsidR="00EA0785">
        <w:rPr>
          <w:rFonts w:eastAsia="Times New Roman" w:cs="Times New Roman"/>
          <w:bCs/>
          <w:iCs/>
          <w:kern w:val="1"/>
          <w:szCs w:val="28"/>
          <w:lang w:eastAsia="ar-SA"/>
        </w:rPr>
        <w:t>...............................</w:t>
      </w:r>
      <w:r w:rsidRPr="00C577F5">
        <w:rPr>
          <w:rFonts w:eastAsia="Times New Roman" w:cs="Times New Roman"/>
          <w:bCs/>
          <w:iCs/>
          <w:kern w:val="1"/>
          <w:szCs w:val="28"/>
          <w:lang w:eastAsia="ar-SA"/>
        </w:rPr>
        <w:t>....</w:t>
      </w:r>
      <w:r w:rsidR="00EA0785">
        <w:rPr>
          <w:rFonts w:eastAsia="Times New Roman" w:cs="Times New Roman"/>
          <w:bCs/>
          <w:iCs/>
          <w:kern w:val="1"/>
          <w:szCs w:val="28"/>
          <w:lang w:eastAsia="ar-SA"/>
        </w:rPr>
        <w:t>100</w:t>
      </w:r>
    </w:p>
    <w:p w:rsidR="002C0E9D" w:rsidRPr="00C577F5" w:rsidRDefault="002C0E9D" w:rsidP="00C577F5">
      <w:pPr>
        <w:keepNext/>
        <w:widowControl w:val="0"/>
        <w:suppressAutoHyphens/>
        <w:spacing w:before="240" w:after="240"/>
        <w:outlineLvl w:val="0"/>
        <w:rPr>
          <w:rFonts w:eastAsia="Lucida Sans Unicode" w:cs="Times New Roman"/>
          <w:bCs/>
          <w:kern w:val="32"/>
          <w:szCs w:val="28"/>
        </w:rPr>
      </w:pPr>
      <w:r w:rsidRPr="00C577F5">
        <w:rPr>
          <w:rFonts w:eastAsia="Lucida Sans Unicode" w:cs="Times New Roman"/>
          <w:bCs/>
          <w:kern w:val="32"/>
          <w:szCs w:val="28"/>
        </w:rPr>
        <w:t>7 ЭКОНОМИЧЕСКАЯ ЧАСТЬ</w:t>
      </w:r>
      <w:r w:rsidR="00C577F5" w:rsidRPr="00C577F5">
        <w:rPr>
          <w:rFonts w:eastAsia="Lucida Sans Unicode" w:cs="Times New Roman"/>
          <w:bCs/>
          <w:kern w:val="32"/>
          <w:szCs w:val="28"/>
        </w:rPr>
        <w:t>..................................</w:t>
      </w:r>
      <w:r w:rsidR="00EA0785">
        <w:rPr>
          <w:rFonts w:eastAsia="Lucida Sans Unicode" w:cs="Times New Roman"/>
          <w:bCs/>
          <w:kern w:val="32"/>
          <w:szCs w:val="28"/>
        </w:rPr>
        <w:t>...............................</w:t>
      </w:r>
      <w:r w:rsidR="00C577F5" w:rsidRPr="00C577F5">
        <w:rPr>
          <w:rFonts w:eastAsia="Lucida Sans Unicode" w:cs="Times New Roman"/>
          <w:bCs/>
          <w:kern w:val="32"/>
          <w:szCs w:val="28"/>
        </w:rPr>
        <w:t>.........</w:t>
      </w:r>
      <w:r w:rsidR="00EA0785">
        <w:rPr>
          <w:rFonts w:eastAsia="Lucida Sans Unicode" w:cs="Times New Roman"/>
          <w:bCs/>
          <w:kern w:val="32"/>
          <w:szCs w:val="28"/>
        </w:rPr>
        <w:t>101</w:t>
      </w:r>
    </w:p>
    <w:p w:rsidR="002C0E9D" w:rsidRPr="00C577F5" w:rsidRDefault="002C0E9D" w:rsidP="00C577F5">
      <w:pPr>
        <w:keepNext/>
        <w:widowControl w:val="0"/>
        <w:suppressAutoHyphens/>
        <w:spacing w:before="240" w:after="240"/>
        <w:ind w:left="708"/>
        <w:outlineLvl w:val="0"/>
        <w:rPr>
          <w:rFonts w:eastAsiaTheme="minorHAnsi" w:cs="Times New Roman"/>
          <w:szCs w:val="28"/>
        </w:rPr>
      </w:pPr>
      <w:r w:rsidRPr="00C577F5">
        <w:rPr>
          <w:rFonts w:eastAsiaTheme="minorHAnsi" w:cs="Times New Roman"/>
          <w:szCs w:val="28"/>
        </w:rPr>
        <w:t>7.1 План-график разработки</w:t>
      </w:r>
      <w:r w:rsidR="00C577F5" w:rsidRPr="00C577F5">
        <w:rPr>
          <w:rFonts w:eastAsiaTheme="minorHAnsi" w:cs="Times New Roman"/>
          <w:szCs w:val="28"/>
        </w:rPr>
        <w:t>..................................</w:t>
      </w:r>
      <w:r w:rsidR="00EA0785">
        <w:rPr>
          <w:rFonts w:eastAsiaTheme="minorHAnsi" w:cs="Times New Roman"/>
          <w:szCs w:val="28"/>
        </w:rPr>
        <w:t>...............................</w:t>
      </w:r>
      <w:r w:rsidR="00C577F5" w:rsidRPr="00C577F5">
        <w:rPr>
          <w:rFonts w:eastAsiaTheme="minorHAnsi" w:cs="Times New Roman"/>
          <w:szCs w:val="28"/>
        </w:rPr>
        <w:t>....</w:t>
      </w:r>
      <w:r w:rsidR="00EA0785">
        <w:rPr>
          <w:rFonts w:eastAsiaTheme="minorHAnsi" w:cs="Times New Roman"/>
          <w:szCs w:val="28"/>
        </w:rPr>
        <w:t>101</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t>7.2 Составление сметы затрат на разработку</w:t>
      </w:r>
      <w:r w:rsidR="00C577F5" w:rsidRPr="00C577F5">
        <w:rPr>
          <w:rFonts w:eastAsiaTheme="minorHAnsi" w:cs="Times New Roman"/>
          <w:szCs w:val="28"/>
        </w:rPr>
        <w:t>..............................</w:t>
      </w:r>
      <w:r w:rsidR="00EA0785">
        <w:rPr>
          <w:rFonts w:eastAsiaTheme="minorHAnsi" w:cs="Times New Roman"/>
          <w:szCs w:val="28"/>
        </w:rPr>
        <w:t>......</w:t>
      </w:r>
      <w:r w:rsidR="00C577F5" w:rsidRPr="00C577F5">
        <w:rPr>
          <w:rFonts w:eastAsiaTheme="minorHAnsi" w:cs="Times New Roman"/>
          <w:szCs w:val="28"/>
        </w:rPr>
        <w:t>.....</w:t>
      </w:r>
      <w:r w:rsidR="00EA0785">
        <w:rPr>
          <w:rFonts w:eastAsiaTheme="minorHAnsi" w:cs="Times New Roman"/>
          <w:szCs w:val="28"/>
        </w:rPr>
        <w:t>101</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t>7.3 Расчет проектной цены подписки на ПО</w:t>
      </w:r>
      <w:r w:rsidR="00C577F5" w:rsidRPr="00C577F5">
        <w:rPr>
          <w:rFonts w:eastAsiaTheme="minorHAnsi" w:cs="Times New Roman"/>
          <w:szCs w:val="28"/>
        </w:rPr>
        <w:t>..........................................</w:t>
      </w:r>
      <w:r w:rsidRPr="00C577F5">
        <w:rPr>
          <w:rFonts w:eastAsiaTheme="minorHAnsi" w:cs="Times New Roman"/>
          <w:szCs w:val="28"/>
        </w:rPr>
        <w:t>10</w:t>
      </w:r>
      <w:r w:rsidR="00EA0785">
        <w:rPr>
          <w:rFonts w:eastAsiaTheme="minorHAnsi" w:cs="Times New Roman"/>
          <w:szCs w:val="28"/>
        </w:rPr>
        <w:t>5</w:t>
      </w:r>
    </w:p>
    <w:p w:rsidR="002C0E9D" w:rsidRPr="00C577F5" w:rsidRDefault="002C0E9D" w:rsidP="00C577F5">
      <w:pPr>
        <w:spacing w:line="276" w:lineRule="auto"/>
        <w:ind w:firstLine="708"/>
        <w:rPr>
          <w:rFonts w:eastAsiaTheme="minorHAnsi" w:cs="Times New Roman"/>
          <w:szCs w:val="28"/>
        </w:rPr>
      </w:pPr>
      <w:r w:rsidRPr="00C577F5">
        <w:rPr>
          <w:rFonts w:eastAsiaTheme="minorHAnsi" w:cs="Times New Roman"/>
          <w:szCs w:val="28"/>
        </w:rPr>
        <w:lastRenderedPageBreak/>
        <w:t>7.4 Расчет и выводы по эффективности предложений</w:t>
      </w:r>
      <w:r w:rsidR="00C577F5" w:rsidRPr="00C577F5">
        <w:rPr>
          <w:rFonts w:eastAsiaTheme="minorHAnsi" w:cs="Times New Roman"/>
          <w:szCs w:val="28"/>
        </w:rPr>
        <w:t>..........................</w:t>
      </w:r>
      <w:r w:rsidRPr="00C577F5">
        <w:rPr>
          <w:rFonts w:eastAsiaTheme="minorHAnsi" w:cs="Times New Roman"/>
          <w:szCs w:val="28"/>
        </w:rPr>
        <w:t>10</w:t>
      </w:r>
      <w:r w:rsidR="00EA0785">
        <w:rPr>
          <w:rFonts w:eastAsiaTheme="minorHAnsi" w:cs="Times New Roman"/>
          <w:szCs w:val="28"/>
        </w:rPr>
        <w:t>6</w:t>
      </w:r>
    </w:p>
    <w:p w:rsidR="002C0E9D" w:rsidRDefault="002C0E9D" w:rsidP="00C577F5">
      <w:pPr>
        <w:keepNext/>
        <w:widowControl w:val="0"/>
        <w:suppressAutoHyphens/>
        <w:spacing w:before="240" w:after="240"/>
        <w:outlineLvl w:val="0"/>
        <w:rPr>
          <w:rFonts w:eastAsia="Lucida Sans Unicode" w:cs="Times New Roman"/>
          <w:bCs/>
          <w:kern w:val="32"/>
          <w:szCs w:val="28"/>
        </w:rPr>
      </w:pPr>
      <w:r w:rsidRPr="00C577F5">
        <w:rPr>
          <w:rFonts w:eastAsia="Lucida Sans Unicode" w:cs="Times New Roman"/>
          <w:bCs/>
          <w:kern w:val="32"/>
          <w:szCs w:val="28"/>
        </w:rPr>
        <w:t>Заключение</w:t>
      </w:r>
      <w:r w:rsidR="00C577F5" w:rsidRPr="00C577F5">
        <w:rPr>
          <w:rFonts w:eastAsia="Lucida Sans Unicode" w:cs="Times New Roman"/>
          <w:bCs/>
          <w:kern w:val="32"/>
          <w:szCs w:val="28"/>
        </w:rPr>
        <w:t>.....................................................................................</w:t>
      </w:r>
      <w:r w:rsidR="005B3AB5">
        <w:rPr>
          <w:rFonts w:eastAsia="Lucida Sans Unicode" w:cs="Times New Roman"/>
          <w:bCs/>
          <w:kern w:val="32"/>
          <w:szCs w:val="28"/>
        </w:rPr>
        <w:t>...............</w:t>
      </w:r>
      <w:r w:rsidR="00C577F5" w:rsidRPr="00C577F5">
        <w:rPr>
          <w:rFonts w:eastAsia="Lucida Sans Unicode" w:cs="Times New Roman"/>
          <w:bCs/>
          <w:kern w:val="32"/>
          <w:szCs w:val="28"/>
        </w:rPr>
        <w:t>.....</w:t>
      </w:r>
      <w:r w:rsidRPr="00C577F5">
        <w:rPr>
          <w:rFonts w:eastAsia="Lucida Sans Unicode" w:cs="Times New Roman"/>
          <w:bCs/>
          <w:kern w:val="32"/>
          <w:szCs w:val="28"/>
        </w:rPr>
        <w:t>10</w:t>
      </w:r>
      <w:r w:rsidR="00EA0785">
        <w:rPr>
          <w:rFonts w:eastAsia="Lucida Sans Unicode" w:cs="Times New Roman"/>
          <w:bCs/>
          <w:kern w:val="32"/>
          <w:szCs w:val="28"/>
        </w:rPr>
        <w:t>7</w:t>
      </w:r>
    </w:p>
    <w:p w:rsidR="0075581D" w:rsidRDefault="0075581D" w:rsidP="00C577F5">
      <w:pPr>
        <w:keepNext/>
        <w:widowControl w:val="0"/>
        <w:suppressAutoHyphens/>
        <w:spacing w:before="240" w:after="240"/>
        <w:outlineLvl w:val="0"/>
        <w:rPr>
          <w:rFonts w:eastAsia="Lucida Sans Unicode" w:cs="Times New Roman"/>
          <w:bCs/>
          <w:kern w:val="32"/>
          <w:szCs w:val="28"/>
        </w:rPr>
      </w:pPr>
      <w:r>
        <w:rPr>
          <w:rFonts w:eastAsia="Lucida Sans Unicode" w:cs="Times New Roman"/>
          <w:bCs/>
          <w:kern w:val="32"/>
          <w:szCs w:val="28"/>
        </w:rPr>
        <w:t>Библиографический список</w:t>
      </w:r>
      <w:r w:rsidR="005B3AB5">
        <w:rPr>
          <w:rFonts w:eastAsia="Lucida Sans Unicode" w:cs="Times New Roman"/>
          <w:bCs/>
          <w:kern w:val="32"/>
          <w:szCs w:val="28"/>
        </w:rPr>
        <w:t>..............................................................................10</w:t>
      </w:r>
      <w:r w:rsidR="00EA0785">
        <w:rPr>
          <w:rFonts w:eastAsia="Lucida Sans Unicode" w:cs="Times New Roman"/>
          <w:bCs/>
          <w:kern w:val="32"/>
          <w:szCs w:val="28"/>
        </w:rPr>
        <w:t>9</w:t>
      </w:r>
    </w:p>
    <w:p w:rsidR="005B3AB5" w:rsidRPr="00C577F5" w:rsidRDefault="005B3AB5" w:rsidP="00C577F5">
      <w:pPr>
        <w:keepNext/>
        <w:widowControl w:val="0"/>
        <w:suppressAutoHyphens/>
        <w:spacing w:before="240" w:after="240"/>
        <w:outlineLvl w:val="0"/>
        <w:rPr>
          <w:rFonts w:eastAsia="Lucida Sans Unicode" w:cs="Times New Roman"/>
          <w:bCs/>
          <w:kern w:val="32"/>
          <w:szCs w:val="28"/>
        </w:rPr>
      </w:pPr>
      <w:r>
        <w:rPr>
          <w:rFonts w:eastAsia="Lucida Sans Unicode" w:cs="Times New Roman"/>
          <w:bCs/>
          <w:kern w:val="32"/>
          <w:szCs w:val="28"/>
        </w:rPr>
        <w:t>Приложение. Листинг наиболее значимых частей программы.....................1</w:t>
      </w:r>
      <w:r w:rsidR="00EA0785">
        <w:rPr>
          <w:rFonts w:eastAsia="Lucida Sans Unicode" w:cs="Times New Roman"/>
          <w:bCs/>
          <w:kern w:val="32"/>
          <w:szCs w:val="28"/>
        </w:rPr>
        <w:t>11</w:t>
      </w: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spacing w:line="276" w:lineRule="auto"/>
        <w:ind w:firstLine="708"/>
        <w:contextualSpacing w:val="0"/>
        <w:rPr>
          <w:rFonts w:eastAsiaTheme="minorHAnsi" w:cs="Times New Roman"/>
          <w:b/>
          <w:szCs w:val="28"/>
        </w:rPr>
      </w:pPr>
    </w:p>
    <w:p w:rsidR="002C0E9D" w:rsidRPr="00930CDF" w:rsidRDefault="002C0E9D" w:rsidP="002C0E9D">
      <w:pPr>
        <w:keepNext/>
        <w:widowControl w:val="0"/>
        <w:suppressAutoHyphens/>
        <w:spacing w:before="240" w:after="240"/>
        <w:ind w:left="708"/>
        <w:outlineLvl w:val="0"/>
        <w:rPr>
          <w:rFonts w:eastAsia="Lucida Sans Unicode" w:cs="Arial"/>
          <w:b/>
          <w:bCs/>
          <w:kern w:val="32"/>
          <w:szCs w:val="28"/>
        </w:rPr>
      </w:pPr>
    </w:p>
    <w:p w:rsidR="002C0E9D" w:rsidRPr="00AD555D" w:rsidRDefault="002C0E9D" w:rsidP="002C0E9D">
      <w:pPr>
        <w:suppressAutoHyphens/>
        <w:spacing w:before="75" w:after="75"/>
        <w:ind w:right="75" w:firstLine="708"/>
        <w:rPr>
          <w:rFonts w:eastAsia="Times New Roman" w:cs="Times New Roman"/>
          <w:color w:val="000000"/>
          <w:kern w:val="1"/>
          <w:szCs w:val="28"/>
          <w:lang w:eastAsia="ar-SA"/>
        </w:rPr>
      </w:pPr>
    </w:p>
    <w:p w:rsidR="002C0E9D" w:rsidRPr="00AD555D" w:rsidRDefault="002C0E9D" w:rsidP="002C0E9D">
      <w:pPr>
        <w:suppressAutoHyphens/>
        <w:spacing w:after="0"/>
        <w:jc w:val="center"/>
        <w:rPr>
          <w:rFonts w:eastAsia="Times New Roman" w:cs="Times New Roman"/>
          <w:color w:val="000000"/>
          <w:kern w:val="1"/>
          <w:szCs w:val="28"/>
          <w:lang w:eastAsia="ar-SA"/>
        </w:rPr>
      </w:pPr>
    </w:p>
    <w:p w:rsidR="002C0E9D" w:rsidRPr="00AD555D" w:rsidRDefault="002C0E9D" w:rsidP="002C0E9D">
      <w:pPr>
        <w:suppressAutoHyphens/>
        <w:spacing w:before="75" w:after="75"/>
        <w:ind w:left="708" w:right="75"/>
        <w:jc w:val="both"/>
        <w:rPr>
          <w:rFonts w:eastAsia="Times New Roman" w:cs="Times New Roman"/>
          <w:color w:val="000000"/>
          <w:kern w:val="1"/>
          <w:szCs w:val="28"/>
          <w:lang w:eastAsia="ar-SA"/>
        </w:rPr>
      </w:pPr>
    </w:p>
    <w:p w:rsidR="002C0E9D" w:rsidRPr="00CE48C5" w:rsidRDefault="002C0E9D" w:rsidP="002C0E9D">
      <w:pPr>
        <w:keepNext/>
        <w:spacing w:before="120" w:after="120"/>
        <w:ind w:firstLine="709"/>
        <w:outlineLvl w:val="2"/>
        <w:rPr>
          <w:rFonts w:eastAsia="Times New Roman" w:cs="Arial"/>
          <w:b/>
          <w:bCs/>
          <w:color w:val="000000"/>
          <w:spacing w:val="1"/>
          <w:szCs w:val="28"/>
          <w:lang w:eastAsia="ru-RU"/>
        </w:rPr>
      </w:pPr>
    </w:p>
    <w:p w:rsidR="002C0E9D" w:rsidRPr="00CE48C5" w:rsidRDefault="002C0E9D" w:rsidP="002C0E9D">
      <w:pPr>
        <w:keepNext/>
        <w:spacing w:before="120" w:after="120"/>
        <w:ind w:firstLine="709"/>
        <w:outlineLvl w:val="2"/>
        <w:rPr>
          <w:rFonts w:eastAsia="Times New Roman" w:cs="Arial"/>
          <w:b/>
          <w:bCs/>
          <w:szCs w:val="26"/>
          <w:lang w:eastAsia="ru-RU"/>
        </w:rPr>
      </w:pPr>
    </w:p>
    <w:p w:rsidR="002C0E9D" w:rsidRDefault="002C0E9D" w:rsidP="002C0E9D">
      <w:pPr>
        <w:keepNext/>
        <w:spacing w:before="120" w:after="120"/>
        <w:contextualSpacing w:val="0"/>
        <w:outlineLvl w:val="2"/>
        <w:rPr>
          <w:rFonts w:eastAsia="Times New Roman" w:cs="Times New Roman"/>
          <w:kern w:val="1"/>
          <w:szCs w:val="28"/>
          <w:lang w:eastAsia="ar-SA"/>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2"/>
        <w:rPr>
          <w:rFonts w:eastAsia="Times New Roman" w:cs="Arial"/>
          <w:bCs/>
          <w:szCs w:val="26"/>
          <w:lang w:eastAsia="ru-RU"/>
        </w:rPr>
      </w:pPr>
    </w:p>
    <w:p w:rsidR="002C0E9D" w:rsidRPr="002C0E9D" w:rsidRDefault="002C0E9D" w:rsidP="002C0E9D">
      <w:pPr>
        <w:keepNext/>
        <w:spacing w:before="120" w:after="120"/>
        <w:contextualSpacing w:val="0"/>
        <w:outlineLvl w:val="1"/>
        <w:rPr>
          <w:rFonts w:eastAsia="Times New Roman" w:cs="Times New Roman"/>
          <w:szCs w:val="20"/>
          <w:lang w:eastAsia="ru-RU"/>
        </w:rPr>
      </w:pPr>
    </w:p>
    <w:p w:rsidR="002C0E9D" w:rsidRPr="002C0E9D" w:rsidRDefault="002C0E9D" w:rsidP="002C0E9D">
      <w:pPr>
        <w:keepNext/>
        <w:spacing w:before="120" w:after="120"/>
        <w:outlineLvl w:val="1"/>
        <w:rPr>
          <w:rFonts w:eastAsia="Times New Roman" w:cs="Times New Roman"/>
          <w:szCs w:val="20"/>
          <w:lang w:eastAsia="ru-RU"/>
        </w:rPr>
      </w:pPr>
    </w:p>
    <w:p w:rsidR="002C0E9D" w:rsidRPr="0021604D" w:rsidRDefault="002C0E9D" w:rsidP="0021604D">
      <w:pPr>
        <w:spacing w:after="0"/>
        <w:contextualSpacing w:val="0"/>
        <w:jc w:val="both"/>
        <w:rPr>
          <w:rFonts w:eastAsia="Times New Roman" w:cs="Arial"/>
          <w:bCs/>
          <w:szCs w:val="26"/>
          <w:lang w:eastAsia="ru-RU"/>
        </w:rPr>
      </w:pPr>
    </w:p>
    <w:p w:rsidR="0021604D" w:rsidRPr="0021604D" w:rsidRDefault="0021604D" w:rsidP="0021604D">
      <w:pPr>
        <w:spacing w:after="0"/>
        <w:contextualSpacing w:val="0"/>
        <w:jc w:val="both"/>
        <w:rPr>
          <w:rFonts w:eastAsia="Times New Roman" w:cs="Times New Roman"/>
          <w:szCs w:val="20"/>
          <w:lang w:eastAsia="ru-RU"/>
        </w:rPr>
      </w:pPr>
    </w:p>
    <w:p w:rsidR="0021604D" w:rsidRPr="0021604D" w:rsidRDefault="0021604D" w:rsidP="0021604D">
      <w:pPr>
        <w:tabs>
          <w:tab w:val="left" w:pos="1080"/>
        </w:tabs>
        <w:spacing w:after="0"/>
        <w:contextualSpacing w:val="0"/>
        <w:jc w:val="both"/>
        <w:rPr>
          <w:rFonts w:eastAsia="Times New Roman" w:cs="Arial"/>
          <w:bCs/>
          <w:szCs w:val="26"/>
          <w:lang w:eastAsia="ru-RU"/>
        </w:rPr>
      </w:pPr>
    </w:p>
    <w:p w:rsidR="0021604D" w:rsidRPr="0021604D" w:rsidRDefault="0021604D" w:rsidP="0021604D">
      <w:pPr>
        <w:tabs>
          <w:tab w:val="left" w:pos="1080"/>
        </w:tabs>
        <w:spacing w:after="0"/>
        <w:contextualSpacing w:val="0"/>
        <w:jc w:val="both"/>
        <w:rPr>
          <w:szCs w:val="28"/>
        </w:rPr>
      </w:pPr>
    </w:p>
    <w:p w:rsidR="0021604D" w:rsidRPr="0021604D" w:rsidRDefault="0021604D" w:rsidP="0021604D">
      <w:pPr>
        <w:spacing w:after="0"/>
        <w:jc w:val="both"/>
        <w:rPr>
          <w:rFonts w:eastAsia="Times New Roman" w:cs="Arial"/>
          <w:bCs/>
          <w:szCs w:val="26"/>
          <w:lang w:eastAsia="ru-RU"/>
        </w:rPr>
      </w:pPr>
    </w:p>
    <w:p w:rsidR="008B4E79" w:rsidRDefault="008B4E79"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Default="00C577F5" w:rsidP="00C577F5">
      <w:pPr>
        <w:pStyle w:val="NoSpacing"/>
        <w:rPr>
          <w:rFonts w:eastAsia="Times New Roman" w:cs="Times New Roman"/>
          <w:szCs w:val="20"/>
          <w:lang w:eastAsia="ru-RU"/>
        </w:rPr>
      </w:pPr>
    </w:p>
    <w:p w:rsidR="00C577F5" w:rsidRPr="00A0674B" w:rsidRDefault="00C577F5" w:rsidP="00C577F5">
      <w:pPr>
        <w:pStyle w:val="NoSpacing"/>
        <w:rPr>
          <w:rFonts w:cs="Times New Roman"/>
          <w:b/>
          <w:szCs w:val="28"/>
        </w:rPr>
      </w:pPr>
    </w:p>
    <w:p w:rsidR="002E4311" w:rsidRPr="009C0D45" w:rsidRDefault="002E4311" w:rsidP="008B4E79">
      <w:pPr>
        <w:pStyle w:val="NoSpacing"/>
        <w:ind w:firstLine="708"/>
        <w:rPr>
          <w:rFonts w:cs="Times New Roman"/>
          <w:b/>
          <w:szCs w:val="28"/>
        </w:rPr>
      </w:pPr>
      <w:r w:rsidRPr="009C0D45">
        <w:rPr>
          <w:rFonts w:cs="Times New Roman"/>
          <w:b/>
          <w:szCs w:val="28"/>
        </w:rPr>
        <w:t>Введение</w:t>
      </w:r>
    </w:p>
    <w:p w:rsidR="002E4311" w:rsidRPr="00114196" w:rsidRDefault="002E4311" w:rsidP="0095691C">
      <w:pPr>
        <w:keepNext/>
        <w:keepLines/>
        <w:spacing w:before="120" w:after="120"/>
        <w:ind w:firstLine="709"/>
        <w:jc w:val="both"/>
        <w:outlineLvl w:val="0"/>
        <w:rPr>
          <w:rFonts w:eastAsia="Times New Roman" w:cs="Times New Roman"/>
          <w:b/>
          <w:bCs/>
          <w:sz w:val="32"/>
          <w:szCs w:val="28"/>
        </w:rPr>
      </w:pPr>
      <w:r w:rsidRPr="00114196">
        <w:rPr>
          <w:rFonts w:eastAsia="Times New Roman" w:cs="Times New Roman"/>
          <w:color w:val="000000"/>
          <w:szCs w:val="28"/>
          <w:lang w:eastAsia="ru-RU"/>
        </w:rPr>
        <w:t xml:space="preserve">Характерной чертой начала нового тысячелетия является </w:t>
      </w:r>
      <w:proofErr w:type="gramStart"/>
      <w:r w:rsidRPr="00114196">
        <w:rPr>
          <w:rFonts w:eastAsia="Times New Roman" w:cs="Times New Roman"/>
          <w:color w:val="000000"/>
          <w:szCs w:val="28"/>
          <w:lang w:eastAsia="ru-RU"/>
        </w:rPr>
        <w:t>интенсивная</w:t>
      </w:r>
      <w:proofErr w:type="gramEnd"/>
      <w:r w:rsidRPr="00114196">
        <w:rPr>
          <w:rFonts w:eastAsia="Times New Roman" w:cs="Times New Roman"/>
          <w:color w:val="000000"/>
          <w:szCs w:val="28"/>
          <w:lang w:eastAsia="ru-RU"/>
        </w:rPr>
        <w:t xml:space="preserve"> интеграции стран в мировое информационное сообщество. И большую роль в этом продолжает играть всемирная сеть </w:t>
      </w:r>
      <w:r w:rsidRPr="00114196">
        <w:rPr>
          <w:rFonts w:eastAsia="Times New Roman" w:cs="Times New Roman"/>
          <w:iCs/>
          <w:color w:val="000000"/>
          <w:szCs w:val="28"/>
          <w:lang w:eastAsia="ru-RU"/>
        </w:rPr>
        <w:t>Интернет</w:t>
      </w:r>
      <w:r w:rsidRPr="00114196">
        <w:rPr>
          <w:rFonts w:eastAsia="Times New Roman" w:cs="Times New Roman"/>
          <w:color w:val="000000"/>
          <w:szCs w:val="28"/>
          <w:lang w:eastAsia="ru-RU"/>
        </w:rPr>
        <w:t>. Поэтому интерес представляют те положительные изменения, которые происходят в ее эволюции.</w:t>
      </w:r>
    </w:p>
    <w:p w:rsidR="00DD29FB"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Примечательно, что в последние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годы наблюдается наступление нового этапа в жизни </w:t>
      </w:r>
      <w:r w:rsidR="00BD535E">
        <w:rPr>
          <w:rFonts w:eastAsia="Times New Roman" w:cs="Times New Roman"/>
          <w:color w:val="000000"/>
          <w:szCs w:val="28"/>
          <w:lang w:eastAsia="ru-RU"/>
        </w:rPr>
        <w:t>с</w:t>
      </w:r>
      <w:r w:rsidRPr="00114196">
        <w:rPr>
          <w:rFonts w:eastAsia="Times New Roman" w:cs="Times New Roman"/>
          <w:color w:val="000000"/>
          <w:szCs w:val="28"/>
          <w:lang w:eastAsia="ru-RU"/>
        </w:rPr>
        <w:t>ети</w:t>
      </w:r>
      <w:r w:rsidR="00BD535E">
        <w:rPr>
          <w:rFonts w:eastAsia="Times New Roman" w:cs="Times New Roman"/>
          <w:color w:val="000000"/>
          <w:szCs w:val="28"/>
          <w:lang w:eastAsia="ru-RU"/>
        </w:rPr>
        <w:t xml:space="preserve"> Интернет</w:t>
      </w:r>
      <w:r w:rsidRPr="00114196">
        <w:rPr>
          <w:rFonts w:eastAsia="Times New Roman" w:cs="Times New Roman"/>
          <w:color w:val="000000"/>
          <w:szCs w:val="28"/>
          <w:lang w:eastAsia="ru-RU"/>
        </w:rPr>
        <w:t>, когда она превращается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в платформу наподобие обы</w:t>
      </w:r>
      <w:r w:rsidR="006672E2">
        <w:rPr>
          <w:rFonts w:eastAsia="Times New Roman" w:cs="Times New Roman"/>
          <w:color w:val="000000"/>
          <w:szCs w:val="28"/>
          <w:lang w:eastAsia="ru-RU"/>
        </w:rPr>
        <w:t xml:space="preserve">чного персонального компьютера. </w:t>
      </w:r>
      <w:proofErr w:type="gramStart"/>
      <w:r w:rsidRPr="00114196">
        <w:rPr>
          <w:rFonts w:eastAsia="Times New Roman" w:cs="Times New Roman"/>
          <w:color w:val="000000"/>
          <w:szCs w:val="28"/>
          <w:lang w:eastAsia="ru-RU"/>
        </w:rPr>
        <w:t>Миру, в котором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пользователи Интернета могли только читать информацию, вероятнее всего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наступает конец, поскольку в скором времени </w:t>
      </w:r>
      <w:r w:rsidR="00DD29FB" w:rsidRPr="00114196">
        <w:rPr>
          <w:rFonts w:eastAsia="Times New Roman" w:cs="Times New Roman"/>
          <w:color w:val="000000"/>
          <w:szCs w:val="28"/>
          <w:lang w:eastAsia="ru-RU"/>
        </w:rPr>
        <w:t>с</w:t>
      </w:r>
      <w:r w:rsidRPr="00114196">
        <w:rPr>
          <w:rFonts w:eastAsia="Times New Roman" w:cs="Times New Roman"/>
          <w:color w:val="000000"/>
          <w:szCs w:val="28"/>
          <w:lang w:eastAsia="ru-RU"/>
        </w:rPr>
        <w:t xml:space="preserve">еть объединит множество </w:t>
      </w:r>
      <w:r w:rsidR="00BD535E">
        <w:rPr>
          <w:rFonts w:eastAsia="Times New Roman" w:cs="Times New Roman"/>
          <w:color w:val="000000"/>
          <w:szCs w:val="28"/>
          <w:lang w:val="en-US" w:eastAsia="ru-RU"/>
        </w:rPr>
        <w:t>w</w:t>
      </w:r>
      <w:proofErr w:type="spellStart"/>
      <w:r w:rsidRPr="00114196">
        <w:rPr>
          <w:rFonts w:eastAsia="Times New Roman" w:cs="Times New Roman"/>
          <w:color w:val="000000"/>
          <w:szCs w:val="28"/>
          <w:lang w:eastAsia="ru-RU"/>
        </w:rPr>
        <w:t>eb</w:t>
      </w:r>
      <w:proofErr w:type="spellEnd"/>
      <w:r w:rsidRPr="00114196">
        <w:rPr>
          <w:rFonts w:eastAsia="Times New Roman" w:cs="Times New Roman"/>
          <w:color w:val="000000"/>
          <w:szCs w:val="28"/>
          <w:lang w:eastAsia="ru-RU"/>
        </w:rPr>
        <w:t>-узлов,</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развернутых на самых разных системах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 предоставит пользователям возможность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читать, публиковать и аннотировать информацию, используя для этого голосовые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средства, программы распознавания рукописного текста и другие подобного рода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системы.</w:t>
      </w:r>
      <w:proofErr w:type="gramEnd"/>
      <w:r w:rsidRPr="00114196">
        <w:rPr>
          <w:rFonts w:eastAsia="Times New Roman" w:cs="Times New Roman"/>
          <w:color w:val="000000"/>
          <w:szCs w:val="28"/>
          <w:lang w:eastAsia="ru-RU"/>
        </w:rPr>
        <w:t xml:space="preserve"> Программное обеспечение этой платформы по существу станет как бы</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«программным двигателем», который будет способствовать изменениям Интернета 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повышению его мощи.</w:t>
      </w:r>
    </w:p>
    <w:p w:rsidR="002E4311"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Все эти изменения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способствовали возникновению </w:t>
      </w:r>
      <w:proofErr w:type="gramStart"/>
      <w:r w:rsidRPr="00114196">
        <w:rPr>
          <w:rFonts w:eastAsia="Times New Roman" w:cs="Times New Roman"/>
          <w:color w:val="000000"/>
          <w:szCs w:val="28"/>
          <w:lang w:eastAsia="ru-RU"/>
        </w:rPr>
        <w:t>новых</w:t>
      </w:r>
      <w:proofErr w:type="gramEnd"/>
      <w:r w:rsidRPr="00114196">
        <w:rPr>
          <w:rFonts w:eastAsia="Times New Roman" w:cs="Times New Roman"/>
          <w:color w:val="000000"/>
          <w:szCs w:val="28"/>
          <w:lang w:eastAsia="ru-RU"/>
        </w:rPr>
        <w:t xml:space="preserve"> бизнес-структур, которые с помощью Сети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могут устанавливать партнерские отношения, находясь в любой точке земного шара.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Это, в свою очередь, позволило территориально рассредоточенным предпринимателям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или компаниям создавать единый или базовый уровень компетенции и при помощи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инфокоммуникационных технологий (ИКТ) разрабатывать эффективные технологические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процессы производства товаров и услуг. В зависимости от решаемых задач такого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рода объединение партнеров по бизнесу получило название «виртуального», 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сформированные структуры </w:t>
      </w:r>
      <w:r w:rsidRPr="00114196">
        <w:rPr>
          <w:rFonts w:eastAsia="Times New Roman" w:cs="Times New Roman"/>
          <w:color w:val="000000"/>
          <w:szCs w:val="28"/>
          <w:lang w:eastAsia="ru-RU"/>
        </w:rPr>
        <w:lastRenderedPageBreak/>
        <w:t>стали именоваться «виртуальной командой», «виртуальным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предприятием», «виртуальной корпорацией» и т.п. Необходимо особо подчеркнуть,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что в их базе лежит временная сеть, объединяющая независимых предпринимателей</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или компании, которые, используя ИКТ, делятся опытом, затратами и успехами,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достигнутыми на рынке. Каждый из партнеров содействует решению общей задачи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только в пределах своего уровня компетенции.</w:t>
      </w:r>
    </w:p>
    <w:p w:rsidR="002E4311"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Сказанное выше заставляет</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провести анализ того состояния, в котором находятся уже созданные или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планируемые к созданию бизнес-структуры, использующие для повышения</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эффективности своей деятельности такие сети, как Интернет, </w:t>
      </w:r>
      <w:proofErr w:type="spellStart"/>
      <w:r w:rsidRPr="00114196">
        <w:rPr>
          <w:rFonts w:eastAsia="Times New Roman" w:cs="Times New Roman"/>
          <w:color w:val="000000"/>
          <w:szCs w:val="28"/>
          <w:lang w:eastAsia="ru-RU"/>
        </w:rPr>
        <w:t>Интранет</w:t>
      </w:r>
      <w:proofErr w:type="spellEnd"/>
      <w:r w:rsidRPr="00114196">
        <w:rPr>
          <w:rFonts w:eastAsia="Times New Roman" w:cs="Times New Roman"/>
          <w:color w:val="000000"/>
          <w:szCs w:val="28"/>
          <w:lang w:eastAsia="ru-RU"/>
        </w:rPr>
        <w:t xml:space="preserve"> и др.</w:t>
      </w:r>
      <w:proofErr w:type="gramStart"/>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w:t>
      </w:r>
      <w:proofErr w:type="gramEnd"/>
      <w:r w:rsidRPr="00114196">
        <w:rPr>
          <w:rFonts w:eastAsia="Times New Roman" w:cs="Times New Roman"/>
          <w:color w:val="000000"/>
          <w:szCs w:val="28"/>
          <w:lang w:eastAsia="ru-RU"/>
        </w:rPr>
        <w:t>постараться определить их эффективность и перспективу выживаемости, дать</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характеристику менеджмента в условиях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использования высокоэффективных ИКТ.</w:t>
      </w:r>
    </w:p>
    <w:p w:rsidR="009B12E9" w:rsidRDefault="009B12E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576E2A">
        <w:rPr>
          <w:rFonts w:eastAsia="Times New Roman" w:cs="Times New Roman"/>
          <w:b/>
          <w:color w:val="000000"/>
          <w:szCs w:val="28"/>
          <w:lang w:eastAsia="ru-RU"/>
        </w:rPr>
        <w:t>Актуальность дипломного исследования</w:t>
      </w:r>
      <w:r>
        <w:rPr>
          <w:rFonts w:eastAsia="Times New Roman" w:cs="Times New Roman"/>
          <w:color w:val="000000"/>
          <w:szCs w:val="28"/>
          <w:lang w:eastAsia="ru-RU"/>
        </w:rPr>
        <w:t xml:space="preserve"> обуславливается тем, что современный рынок требует постоянного создания и внедрения в деятельность предприятий новых методов управления, способных обеспечивать как достоверный контроль текущей работы предприятия, так и видение перспектив принимаемых стратегических решений. Однако большинство предприятий имеет проблемы с организацией управления своей деятельности. Многие стратегические и тактические просчеты с недостаточно</w:t>
      </w:r>
      <w:r w:rsidR="00631813">
        <w:rPr>
          <w:rFonts w:eastAsia="Times New Roman" w:cs="Times New Roman"/>
          <w:color w:val="000000"/>
          <w:szCs w:val="28"/>
          <w:lang w:eastAsia="ru-RU"/>
        </w:rPr>
        <w:t xml:space="preserve"> квалифицированным менедж</w:t>
      </w:r>
      <w:r>
        <w:rPr>
          <w:rFonts w:eastAsia="Times New Roman" w:cs="Times New Roman"/>
          <w:color w:val="000000"/>
          <w:szCs w:val="28"/>
          <w:lang w:eastAsia="ru-RU"/>
        </w:rPr>
        <w:t>ментом.</w:t>
      </w:r>
      <w:r w:rsidR="00631813">
        <w:rPr>
          <w:rFonts w:eastAsia="Times New Roman" w:cs="Times New Roman"/>
          <w:color w:val="000000"/>
          <w:szCs w:val="28"/>
          <w:lang w:eastAsia="ru-RU"/>
        </w:rPr>
        <w:t xml:space="preserve"> </w:t>
      </w:r>
      <w:r>
        <w:rPr>
          <w:rFonts w:eastAsia="Times New Roman" w:cs="Times New Roman"/>
          <w:color w:val="000000"/>
          <w:szCs w:val="28"/>
          <w:lang w:eastAsia="ru-RU"/>
        </w:rPr>
        <w:t>Это означает</w:t>
      </w:r>
      <w:r w:rsidR="00631813">
        <w:rPr>
          <w:rFonts w:eastAsia="Times New Roman" w:cs="Times New Roman"/>
          <w:color w:val="000000"/>
          <w:szCs w:val="28"/>
          <w:lang w:eastAsia="ru-RU"/>
        </w:rPr>
        <w:t>, что традиционные методы менедж</w:t>
      </w:r>
      <w:r>
        <w:rPr>
          <w:rFonts w:eastAsia="Times New Roman" w:cs="Times New Roman"/>
          <w:color w:val="000000"/>
          <w:szCs w:val="28"/>
          <w:lang w:eastAsia="ru-RU"/>
        </w:rPr>
        <w:t>мента уже в значительной мере себя исчерпали, и необходимо искать новые подходы к управлению.</w:t>
      </w:r>
      <w:r w:rsidR="00631813">
        <w:rPr>
          <w:rFonts w:eastAsia="Times New Roman" w:cs="Times New Roman"/>
          <w:color w:val="000000"/>
          <w:szCs w:val="28"/>
          <w:lang w:eastAsia="ru-RU"/>
        </w:rPr>
        <w:t xml:space="preserve"> Речь должна идти о принципиально новом качестве управления</w:t>
      </w:r>
      <w:r w:rsidR="00312F64">
        <w:rPr>
          <w:rFonts w:eastAsia="Times New Roman" w:cs="Times New Roman"/>
          <w:color w:val="000000"/>
          <w:szCs w:val="28"/>
          <w:lang w:eastAsia="ru-RU"/>
        </w:rPr>
        <w:t xml:space="preserve">: </w:t>
      </w:r>
      <w:r w:rsidR="00631813">
        <w:rPr>
          <w:rFonts w:eastAsia="Times New Roman" w:cs="Times New Roman"/>
          <w:color w:val="000000"/>
          <w:szCs w:val="28"/>
          <w:lang w:eastAsia="ru-RU"/>
        </w:rPr>
        <w:t>в решении теоретических и прикладных задач управления наиболее плодотворным является программный подход к динамическому процессу решения проблем</w:t>
      </w:r>
      <w:r w:rsidR="00EE1769">
        <w:rPr>
          <w:rFonts w:eastAsia="Times New Roman" w:cs="Times New Roman"/>
          <w:color w:val="000000"/>
          <w:szCs w:val="28"/>
          <w:lang w:eastAsia="ru-RU"/>
        </w:rPr>
        <w:t xml:space="preserve"> взаимодействия системы с внешней средой.</w:t>
      </w:r>
    </w:p>
    <w:p w:rsidR="003D0299" w:rsidRDefault="00312F64"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В современном мире выживаемость любой компании, ее устойчивое положение на рынке услуг определяется уровнем конкурентоспособности.</w:t>
      </w:r>
      <w:r w:rsidR="003D0299">
        <w:rPr>
          <w:rFonts w:eastAsia="Times New Roman" w:cs="Times New Roman"/>
          <w:color w:val="000000"/>
          <w:szCs w:val="28"/>
          <w:lang w:eastAsia="ru-RU"/>
        </w:rPr>
        <w:t xml:space="preserve"> В свою очередь конкурентоспособность связана с двумя факторам</w:t>
      </w:r>
      <w:proofErr w:type="gramStart"/>
      <w:r w:rsidR="003D0299">
        <w:rPr>
          <w:rFonts w:eastAsia="Times New Roman" w:cs="Times New Roman"/>
          <w:color w:val="000000"/>
          <w:szCs w:val="28"/>
          <w:lang w:eastAsia="ru-RU"/>
        </w:rPr>
        <w:t>и-</w:t>
      </w:r>
      <w:proofErr w:type="gramEnd"/>
      <w:r w:rsidR="003D0299">
        <w:rPr>
          <w:rFonts w:eastAsia="Times New Roman" w:cs="Times New Roman"/>
          <w:color w:val="000000"/>
          <w:szCs w:val="28"/>
          <w:lang w:eastAsia="ru-RU"/>
        </w:rPr>
        <w:t xml:space="preserve"> уровнем </w:t>
      </w:r>
      <w:r w:rsidR="003D0299">
        <w:rPr>
          <w:rFonts w:eastAsia="Times New Roman" w:cs="Times New Roman"/>
          <w:color w:val="000000"/>
          <w:szCs w:val="28"/>
          <w:lang w:eastAsia="ru-RU"/>
        </w:rPr>
        <w:lastRenderedPageBreak/>
        <w:t>цены и уровнем качества оказываемых услуг. Причем второй фактор постепенно выходит на первое место.</w:t>
      </w:r>
    </w:p>
    <w:p w:rsidR="003D0299" w:rsidRDefault="003D029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 xml:space="preserve">На основе вышеизложенного </w:t>
      </w:r>
      <w:r w:rsidRPr="00576E2A">
        <w:rPr>
          <w:rFonts w:eastAsia="Times New Roman" w:cs="Times New Roman"/>
          <w:b/>
          <w:color w:val="000000"/>
          <w:szCs w:val="28"/>
          <w:lang w:eastAsia="ru-RU"/>
        </w:rPr>
        <w:t>целью дипломного проекта</w:t>
      </w:r>
      <w:r>
        <w:rPr>
          <w:rFonts w:eastAsia="Times New Roman" w:cs="Times New Roman"/>
          <w:i/>
          <w:color w:val="000000"/>
          <w:szCs w:val="28"/>
          <w:lang w:eastAsia="ru-RU"/>
        </w:rPr>
        <w:t xml:space="preserve"> </w:t>
      </w:r>
      <w:r w:rsidRPr="00A7646D">
        <w:rPr>
          <w:rFonts w:eastAsia="Times New Roman" w:cs="Times New Roman"/>
          <w:color w:val="000000"/>
          <w:szCs w:val="28"/>
          <w:lang w:eastAsia="ru-RU"/>
        </w:rPr>
        <w:t xml:space="preserve">следует определить </w:t>
      </w:r>
      <w:r w:rsidR="00A7646D" w:rsidRPr="00A7646D">
        <w:rPr>
          <w:rFonts w:eastAsia="Times New Roman" w:cs="Times New Roman"/>
          <w:color w:val="000000"/>
          <w:szCs w:val="28"/>
          <w:lang w:eastAsia="ru-RU"/>
        </w:rPr>
        <w:t>разработку программного обеспечения повышающего качество оказываемых услуг и увеличения эффективности коммуникации сотрудников предприятия.</w:t>
      </w:r>
    </w:p>
    <w:p w:rsidR="002166E6" w:rsidRDefault="002166E6" w:rsidP="0095691C">
      <w:pPr>
        <w:ind w:firstLine="567"/>
        <w:jc w:val="both"/>
        <w:rPr>
          <w:rFonts w:cs="Times New Roman"/>
          <w:szCs w:val="28"/>
        </w:rPr>
      </w:pPr>
      <w:r w:rsidRPr="002166E6">
        <w:rPr>
          <w:rFonts w:cs="Times New Roman"/>
          <w:szCs w:val="28"/>
        </w:rPr>
        <w:t xml:space="preserve">Таким образом, </w:t>
      </w:r>
      <w:r w:rsidRPr="002166E6">
        <w:rPr>
          <w:rFonts w:cs="Times New Roman"/>
          <w:b/>
          <w:szCs w:val="28"/>
        </w:rPr>
        <w:t xml:space="preserve">практическая ценность разрабатываемого </w:t>
      </w:r>
      <w:r w:rsidR="00576E2A">
        <w:rPr>
          <w:rFonts w:cs="Times New Roman"/>
          <w:b/>
          <w:szCs w:val="28"/>
        </w:rPr>
        <w:t>программного средства</w:t>
      </w:r>
      <w:r w:rsidRPr="002166E6">
        <w:rPr>
          <w:rFonts w:cs="Times New Roman"/>
          <w:szCs w:val="28"/>
        </w:rPr>
        <w:t xml:space="preserve"> заключается в решении следующего перечня задач: </w:t>
      </w:r>
    </w:p>
    <w:p w:rsidR="00576E2A" w:rsidRDefault="00576E2A" w:rsidP="00C71B2D">
      <w:pPr>
        <w:pStyle w:val="ListParagraph"/>
        <w:numPr>
          <w:ilvl w:val="0"/>
          <w:numId w:val="13"/>
        </w:numPr>
        <w:jc w:val="both"/>
        <w:rPr>
          <w:rFonts w:cs="Times New Roman"/>
          <w:szCs w:val="28"/>
        </w:rPr>
      </w:pPr>
      <w:r w:rsidRPr="00F730E6">
        <w:rPr>
          <w:rFonts w:cs="Times New Roman"/>
          <w:szCs w:val="28"/>
        </w:rPr>
        <w:t xml:space="preserve">Обеспечение коммуникации сотрудников предприятия </w:t>
      </w:r>
      <w:r w:rsidR="00F730E6">
        <w:rPr>
          <w:rFonts w:cs="Times New Roman"/>
          <w:szCs w:val="28"/>
        </w:rPr>
        <w:t>с помощью чата</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r>
        <w:rPr>
          <w:rFonts w:cs="Times New Roman"/>
          <w:szCs w:val="28"/>
        </w:rPr>
        <w:t>Возможность анализа вклада каждого участника в проект</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proofErr w:type="gramStart"/>
      <w:r>
        <w:rPr>
          <w:rFonts w:cs="Times New Roman"/>
          <w:szCs w:val="28"/>
        </w:rPr>
        <w:t>Менеджер задач позволяющий отслеживать все задачи предприятия и назначать ответственных за их выполнение</w:t>
      </w:r>
      <w:r w:rsidRPr="00F730E6">
        <w:rPr>
          <w:rFonts w:cs="Times New Roman"/>
          <w:szCs w:val="28"/>
        </w:rPr>
        <w:t>;</w:t>
      </w:r>
      <w:proofErr w:type="gramEnd"/>
    </w:p>
    <w:p w:rsidR="00F730E6" w:rsidRDefault="00F730E6" w:rsidP="00C71B2D">
      <w:pPr>
        <w:pStyle w:val="ListParagraph"/>
        <w:numPr>
          <w:ilvl w:val="0"/>
          <w:numId w:val="13"/>
        </w:numPr>
        <w:jc w:val="both"/>
        <w:rPr>
          <w:rFonts w:cs="Times New Roman"/>
          <w:szCs w:val="28"/>
        </w:rPr>
      </w:pPr>
      <w:r>
        <w:rPr>
          <w:rFonts w:cs="Times New Roman"/>
          <w:szCs w:val="28"/>
        </w:rPr>
        <w:t>Быстрое и</w:t>
      </w:r>
      <w:r w:rsidR="002528B2">
        <w:rPr>
          <w:rFonts w:cs="Times New Roman"/>
          <w:szCs w:val="28"/>
        </w:rPr>
        <w:t>н</w:t>
      </w:r>
      <w:r>
        <w:rPr>
          <w:rFonts w:cs="Times New Roman"/>
          <w:szCs w:val="28"/>
        </w:rPr>
        <w:t>формирование всех необходимых сотрудников</w:t>
      </w:r>
      <w:r w:rsidRPr="00F730E6">
        <w:rPr>
          <w:rFonts w:cs="Times New Roman"/>
          <w:szCs w:val="28"/>
        </w:rPr>
        <w:t>.</w:t>
      </w:r>
    </w:p>
    <w:p w:rsidR="00931B3D" w:rsidRPr="00931B3D" w:rsidRDefault="00931B3D" w:rsidP="00931B3D">
      <w:pPr>
        <w:jc w:val="both"/>
        <w:rPr>
          <w:rFonts w:cs="Times New Roman"/>
          <w:szCs w:val="28"/>
        </w:rPr>
      </w:pPr>
      <w:r w:rsidRPr="00931B3D">
        <w:rPr>
          <w:rFonts w:cs="Times New Roman"/>
          <w:szCs w:val="28"/>
        </w:rPr>
        <w:t>Краткое содержание работы.</w:t>
      </w:r>
    </w:p>
    <w:p w:rsidR="00931B3D" w:rsidRPr="00931B3D" w:rsidRDefault="00931B3D" w:rsidP="00931B3D">
      <w:pPr>
        <w:jc w:val="both"/>
        <w:rPr>
          <w:rFonts w:cs="Times New Roman"/>
          <w:szCs w:val="28"/>
        </w:rPr>
      </w:pPr>
      <w:r w:rsidRPr="00931B3D">
        <w:rPr>
          <w:rFonts w:cs="Times New Roman"/>
          <w:szCs w:val="28"/>
        </w:rPr>
        <w:t>1.</w:t>
      </w:r>
      <w:r w:rsidRPr="00931B3D">
        <w:rPr>
          <w:rFonts w:cs="Times New Roman"/>
          <w:szCs w:val="28"/>
        </w:rPr>
        <w:tab/>
        <w:t>В разделе «Технико-экономическое обоснование» анализируются существующие программы, предназначенные для решения аналогичных задач, делается вывод о необходимости разработки ПО, а также определяются основные средства разработки и технологии, необходимые для решения поставленной задачи.</w:t>
      </w:r>
    </w:p>
    <w:p w:rsidR="00931B3D" w:rsidRPr="00931B3D" w:rsidRDefault="00931B3D" w:rsidP="00931B3D">
      <w:pPr>
        <w:jc w:val="both"/>
        <w:rPr>
          <w:rFonts w:cs="Times New Roman"/>
          <w:szCs w:val="28"/>
        </w:rPr>
      </w:pPr>
      <w:r w:rsidRPr="00931B3D">
        <w:rPr>
          <w:rFonts w:cs="Times New Roman"/>
          <w:szCs w:val="28"/>
        </w:rPr>
        <w:t>2.</w:t>
      </w:r>
      <w:r w:rsidRPr="00931B3D">
        <w:rPr>
          <w:rFonts w:cs="Times New Roman"/>
          <w:szCs w:val="28"/>
        </w:rPr>
        <w:tab/>
        <w:t>В разделе «Проектирование системы» выполняется анализ предметной области, рассматривается процесс проектирования базы данных и разработки основных алгоритмов программы, проектируется интерфейс пользователя.</w:t>
      </w:r>
    </w:p>
    <w:p w:rsidR="00931B3D" w:rsidRPr="00931B3D" w:rsidRDefault="00931B3D" w:rsidP="00931B3D">
      <w:pPr>
        <w:jc w:val="both"/>
        <w:rPr>
          <w:rFonts w:cs="Times New Roman"/>
          <w:szCs w:val="28"/>
        </w:rPr>
      </w:pPr>
      <w:r w:rsidRPr="00931B3D">
        <w:rPr>
          <w:rFonts w:cs="Times New Roman"/>
          <w:szCs w:val="28"/>
        </w:rPr>
        <w:t>3.</w:t>
      </w:r>
      <w:r w:rsidRPr="00931B3D">
        <w:rPr>
          <w:rFonts w:cs="Times New Roman"/>
          <w:szCs w:val="28"/>
        </w:rPr>
        <w:tab/>
        <w:t>В разделе «Техническая документация» приводится документация программы, состоящая из руководства пользователя и руководства программиста. Руководство пользователя описывает порядок работы оператора с программой, руководство программиста содержит описание действий для установки и  настройки программы.</w:t>
      </w:r>
    </w:p>
    <w:p w:rsidR="00931B3D" w:rsidRPr="00931B3D" w:rsidRDefault="00931B3D" w:rsidP="00931B3D">
      <w:pPr>
        <w:jc w:val="both"/>
        <w:rPr>
          <w:rFonts w:cs="Times New Roman"/>
          <w:szCs w:val="28"/>
        </w:rPr>
      </w:pPr>
      <w:r w:rsidRPr="00931B3D">
        <w:rPr>
          <w:rFonts w:cs="Times New Roman"/>
          <w:szCs w:val="28"/>
        </w:rPr>
        <w:lastRenderedPageBreak/>
        <w:t>4.</w:t>
      </w:r>
      <w:r w:rsidRPr="00931B3D">
        <w:rPr>
          <w:rFonts w:cs="Times New Roman"/>
          <w:szCs w:val="28"/>
        </w:rPr>
        <w:tab/>
        <w:t>В разделе «Тестирование системы» описываются методы и результаты проверки разработанного программного обеспечения на соответствие исходным требованиям.</w:t>
      </w:r>
    </w:p>
    <w:p w:rsidR="00931B3D" w:rsidRPr="00931B3D" w:rsidRDefault="00931B3D" w:rsidP="00931B3D">
      <w:pPr>
        <w:jc w:val="both"/>
        <w:rPr>
          <w:rFonts w:cs="Times New Roman"/>
          <w:szCs w:val="28"/>
        </w:rPr>
      </w:pPr>
      <w:r w:rsidRPr="00931B3D">
        <w:rPr>
          <w:rFonts w:cs="Times New Roman"/>
          <w:szCs w:val="28"/>
        </w:rPr>
        <w:t>5.</w:t>
      </w:r>
      <w:r w:rsidRPr="00931B3D">
        <w:rPr>
          <w:rFonts w:cs="Times New Roman"/>
          <w:szCs w:val="28"/>
        </w:rPr>
        <w:tab/>
        <w:t>В разделе «Экономическая часть» выполняется планирование процесса разработки, осуществляется расчет сметы затрат на разработку программного обеспечения и делается вывод о практическом значении и целесообразности выполнения данной разработки.</w:t>
      </w:r>
    </w:p>
    <w:p w:rsidR="00931B3D" w:rsidRPr="00931B3D" w:rsidRDefault="00931B3D" w:rsidP="00931B3D">
      <w:pPr>
        <w:jc w:val="both"/>
        <w:rPr>
          <w:rFonts w:cs="Times New Roman"/>
          <w:szCs w:val="28"/>
        </w:rPr>
      </w:pPr>
      <w:r w:rsidRPr="00931B3D">
        <w:rPr>
          <w:rFonts w:cs="Times New Roman"/>
          <w:szCs w:val="28"/>
        </w:rPr>
        <w:t>6.</w:t>
      </w:r>
      <w:r w:rsidRPr="00931B3D">
        <w:rPr>
          <w:rFonts w:cs="Times New Roman"/>
          <w:szCs w:val="28"/>
        </w:rPr>
        <w:tab/>
        <w:t xml:space="preserve">В разделе «Безопасность и </w:t>
      </w:r>
      <w:proofErr w:type="spellStart"/>
      <w:r w:rsidRPr="00931B3D">
        <w:rPr>
          <w:rFonts w:cs="Times New Roman"/>
          <w:szCs w:val="28"/>
        </w:rPr>
        <w:t>экологичность</w:t>
      </w:r>
      <w:proofErr w:type="spellEnd"/>
      <w:r w:rsidRPr="00931B3D">
        <w:rPr>
          <w:rFonts w:cs="Times New Roman"/>
          <w:szCs w:val="28"/>
        </w:rPr>
        <w:t xml:space="preserve"> проекта» рассматриваются меры по обеспечению безопасной работы за компьютером при использовании программы с точки зрения безопасности жизнедеятельности.</w:t>
      </w:r>
    </w:p>
    <w:p w:rsidR="00931B3D" w:rsidRDefault="00931B3D" w:rsidP="00931B3D">
      <w:pPr>
        <w:jc w:val="both"/>
        <w:rPr>
          <w:rFonts w:cs="Times New Roman"/>
          <w:szCs w:val="28"/>
        </w:rPr>
      </w:pPr>
      <w:r w:rsidRPr="00931B3D">
        <w:rPr>
          <w:rFonts w:cs="Times New Roman"/>
          <w:szCs w:val="28"/>
        </w:rPr>
        <w:t>7.</w:t>
      </w:r>
      <w:r w:rsidRPr="00931B3D">
        <w:rPr>
          <w:rFonts w:cs="Times New Roman"/>
          <w:szCs w:val="28"/>
        </w:rPr>
        <w:tab/>
        <w:t xml:space="preserve">В заключении анализируются полученные результаты и определяются направления дальнейшего развития разработанного </w:t>
      </w:r>
      <w:proofErr w:type="gramStart"/>
      <w:r w:rsidRPr="00931B3D">
        <w:rPr>
          <w:rFonts w:cs="Times New Roman"/>
          <w:szCs w:val="28"/>
        </w:rPr>
        <w:t>ПО</w:t>
      </w:r>
      <w:proofErr w:type="gramEnd"/>
      <w:r w:rsidRPr="00931B3D">
        <w:rPr>
          <w:rFonts w:cs="Times New Roman"/>
          <w:szCs w:val="28"/>
        </w:rPr>
        <w:t>.</w:t>
      </w:r>
    </w:p>
    <w:p w:rsidR="00B14360" w:rsidRPr="00931B3D" w:rsidRDefault="00B14360" w:rsidP="00931B3D">
      <w:pPr>
        <w:jc w:val="both"/>
        <w:rPr>
          <w:rFonts w:cs="Times New Roman"/>
          <w:szCs w:val="28"/>
        </w:rPr>
      </w:pPr>
      <w:r>
        <w:rPr>
          <w:rFonts w:cs="Times New Roman"/>
          <w:szCs w:val="28"/>
        </w:rPr>
        <w:t xml:space="preserve"> </w:t>
      </w:r>
      <w:r>
        <w:rPr>
          <w:rFonts w:cs="Times New Roman"/>
          <w:szCs w:val="28"/>
        </w:rPr>
        <w:tab/>
        <w:t xml:space="preserve">В результате разработки были созданы программные средства обеспечивающие коммуникацию между сотрудниками виртуального предприятия и позволяющие им </w:t>
      </w:r>
      <w:proofErr w:type="gramStart"/>
      <w:r>
        <w:rPr>
          <w:rFonts w:cs="Times New Roman"/>
          <w:szCs w:val="28"/>
        </w:rPr>
        <w:t>давать</w:t>
      </w:r>
      <w:proofErr w:type="gramEnd"/>
      <w:r>
        <w:rPr>
          <w:rFonts w:cs="Times New Roman"/>
          <w:szCs w:val="28"/>
        </w:rPr>
        <w:t xml:space="preserve"> задачи друг другу.</w:t>
      </w:r>
    </w:p>
    <w:p w:rsidR="00977885" w:rsidRPr="00977885" w:rsidRDefault="00977885" w:rsidP="0095691C">
      <w:pPr>
        <w:ind w:firstLine="567"/>
        <w:jc w:val="both"/>
        <w:rPr>
          <w:rFonts w:cs="Times New Roman"/>
          <w:szCs w:val="28"/>
        </w:rPr>
      </w:pPr>
    </w:p>
    <w:p w:rsidR="002166E6" w:rsidRPr="00A7646D" w:rsidRDefault="002166E6" w:rsidP="0095691C">
      <w:pPr>
        <w:shd w:val="clear" w:color="auto" w:fill="FFFFFF"/>
        <w:spacing w:before="100" w:beforeAutospacing="1" w:after="100" w:afterAutospacing="1"/>
        <w:ind w:firstLine="709"/>
        <w:jc w:val="both"/>
        <w:rPr>
          <w:rFonts w:eastAsia="Times New Roman" w:cs="Times New Roman"/>
          <w:color w:val="000000"/>
          <w:szCs w:val="28"/>
          <w:lang w:eastAsia="ru-RU"/>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734D31" w:rsidRDefault="00734D31"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700BE0" w:rsidRDefault="00700BE0" w:rsidP="0095691C">
      <w:pPr>
        <w:pStyle w:val="NoSpacing"/>
        <w:jc w:val="both"/>
        <w:rPr>
          <w:rFonts w:eastAsia="Times New Roman" w:cs="Times New Roman"/>
          <w:b/>
          <w:bCs/>
          <w:sz w:val="32"/>
          <w:szCs w:val="28"/>
        </w:rPr>
      </w:pPr>
    </w:p>
    <w:p w:rsidR="00D9306B" w:rsidRDefault="00D9306B" w:rsidP="0095691C">
      <w:pPr>
        <w:pStyle w:val="NoSpacing"/>
        <w:jc w:val="both"/>
      </w:pPr>
    </w:p>
    <w:p w:rsidR="006672E2" w:rsidRDefault="006672E2" w:rsidP="0095691C">
      <w:pPr>
        <w:pStyle w:val="NoSpacing"/>
        <w:jc w:val="both"/>
      </w:pPr>
    </w:p>
    <w:p w:rsidR="008D1581" w:rsidRDefault="00734D31" w:rsidP="00B14360">
      <w:pPr>
        <w:pStyle w:val="NoSpacing"/>
        <w:spacing w:line="360" w:lineRule="auto"/>
        <w:ind w:firstLine="708"/>
        <w:rPr>
          <w:rFonts w:cs="Times New Roman"/>
          <w:b/>
          <w:szCs w:val="28"/>
        </w:rPr>
      </w:pPr>
      <w:r>
        <w:rPr>
          <w:rFonts w:cs="Times New Roman"/>
          <w:b/>
          <w:szCs w:val="28"/>
        </w:rPr>
        <w:t xml:space="preserve">1 </w:t>
      </w:r>
      <w:bookmarkStart w:id="4" w:name="_Toc389427400"/>
      <w:r w:rsidR="00A62E5F">
        <w:rPr>
          <w:rFonts w:cs="Times New Roman"/>
          <w:b/>
          <w:szCs w:val="28"/>
        </w:rPr>
        <w:t>ТЕХНИКО-ЭКОНОМИЧЕСКОЕ ОБОСНОВАНИЕ ТЕМЫ</w:t>
      </w:r>
    </w:p>
    <w:p w:rsidR="00217610" w:rsidRPr="00734D31" w:rsidRDefault="00217610" w:rsidP="00B14360">
      <w:pPr>
        <w:ind w:firstLine="708"/>
        <w:rPr>
          <w:b/>
        </w:rPr>
      </w:pPr>
      <w:r w:rsidRPr="00734D31">
        <w:rPr>
          <w:b/>
        </w:rPr>
        <w:t>1.1 Актуальность и практическая ценность разработки</w:t>
      </w:r>
      <w:bookmarkEnd w:id="4"/>
    </w:p>
    <w:p w:rsidR="009F06F8" w:rsidRDefault="00217610" w:rsidP="00F15BC7">
      <w:pPr>
        <w:ind w:firstLine="708"/>
        <w:jc w:val="both"/>
        <w:rPr>
          <w:rFonts w:cs="Times New Roman"/>
        </w:rPr>
      </w:pPr>
      <w:r w:rsidRPr="00217610">
        <w:rPr>
          <w:rFonts w:cs="Times New Roman"/>
        </w:rPr>
        <w:t>Целью данного дипломного проекта является разработка программного обеспечения</w:t>
      </w:r>
      <w:r>
        <w:rPr>
          <w:rFonts w:cs="Times New Roman"/>
        </w:rPr>
        <w:t xml:space="preserve"> для обеспечения функционирования виртуального предприятия</w:t>
      </w:r>
      <w:r w:rsidR="005561C4">
        <w:rPr>
          <w:rFonts w:cs="Times New Roman"/>
        </w:rPr>
        <w:t xml:space="preserve">. </w:t>
      </w:r>
    </w:p>
    <w:p w:rsidR="00624322" w:rsidRPr="009F06F8" w:rsidRDefault="00624322" w:rsidP="00F15BC7">
      <w:pPr>
        <w:ind w:firstLine="708"/>
        <w:jc w:val="both"/>
        <w:rPr>
          <w:rFonts w:cs="Times New Roman"/>
        </w:rPr>
      </w:pPr>
      <w:r w:rsidRPr="00155F9E">
        <w:rPr>
          <w:rFonts w:eastAsia="Calibri" w:cs="Times New Roman"/>
          <w:szCs w:val="28"/>
        </w:rPr>
        <w:t xml:space="preserve">Современные организации постоянно ищут пути совершенствования эффективности, и поэтому постоянно оценивают уровень своих возможностей и недостатков. Присутствие в глобальной сети и совершенствование технологий предоставляет больше и больше вариантов эксплуатации систем для управления бизнесом.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Сегодня не оставляет никакого сомнения, что Интернет значительно изменил те правила, по которым происходило взаимодействие между организациями. Устраняя географические границы, Интернет позволил организациям обмениваться информацией и управлять транзакциями без требования работать с клиентом лицом к лицу. Эта технология, вместе с технологией обмена сообщениями, дали рождение технологии порталов и виртуальных торговых площадок. Порталы позволяют организациям, которые заинтересованы в бизнесе, быстро находить партнеров и поставщиков. Участие в торговле на </w:t>
      </w:r>
      <w:proofErr w:type="gramStart"/>
      <w:r w:rsidRPr="00557420">
        <w:rPr>
          <w:rFonts w:eastAsia="Calibri" w:cs="Times New Roman"/>
        </w:rPr>
        <w:t>бизнес-портале</w:t>
      </w:r>
      <w:proofErr w:type="gramEnd"/>
      <w:r w:rsidRPr="00557420">
        <w:rPr>
          <w:rFonts w:eastAsia="Calibri" w:cs="Times New Roman"/>
        </w:rPr>
        <w:t xml:space="preserve"> позволяет вести бизнес со всеми организациями, участвующими в работе портала.</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В мире бизнеса слияния и объединения происходят ежедневно. Чаще всего объединяющиеся организации имеют различные системы управления, настроенные на бизнес-практику каждой из компаний. Заставить одну из организаций принять внутреннюю бизнес-систему другой для того, чтобы работать в одном поле данных, зачастую очень </w:t>
      </w:r>
      <w:proofErr w:type="spellStart"/>
      <w:r w:rsidRPr="00557420">
        <w:rPr>
          <w:rFonts w:eastAsia="Calibri" w:cs="Times New Roman"/>
        </w:rPr>
        <w:t>затратно</w:t>
      </w:r>
      <w:proofErr w:type="spellEnd"/>
      <w:r w:rsidRPr="00557420">
        <w:rPr>
          <w:rFonts w:eastAsia="Calibri" w:cs="Times New Roman"/>
        </w:rPr>
        <w:t xml:space="preserve"> и губительно для </w:t>
      </w:r>
      <w:r w:rsidRPr="00557420">
        <w:rPr>
          <w:rFonts w:eastAsia="Calibri" w:cs="Times New Roman"/>
        </w:rPr>
        <w:lastRenderedPageBreak/>
        <w:t>бизнеса. Люди, принимающие решения о слиянии, часто подразумевают, что требование о сосуществовании этих систем является главным для осуществления такого объединения. Интеграция между приложениями часто требуется и в обыденной жизни предприятия. Специальные программы, обслуживающие техпроцессы</w:t>
      </w:r>
      <w:r w:rsidR="006F2784" w:rsidRPr="006F2784">
        <w:rPr>
          <w:rFonts w:eastAsia="Calibri" w:cs="Times New Roman"/>
        </w:rPr>
        <w:t xml:space="preserve"> </w:t>
      </w:r>
      <w:r w:rsidRPr="00557420">
        <w:rPr>
          <w:rFonts w:eastAsia="Calibri" w:cs="Times New Roman"/>
        </w:rPr>
        <w:t>и финансовые приложения, часто используют гетерогенные платформы и должны быть объединены в единое информационное пространство. В этих случаях требуется недорогое, легко внедряемое и гибкое решение. Именно здесь и находят свое применение технологии обмена сообщениями, так как они практически не требуют вносить какие-либо изменения в работающие приложения для обеспечения надежной коммуникации между ними. Таким образом, они являются эффективным решением для обеспечения коммуникации между любым видами приложений на различных платформах.</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Чтобы обеспечить информационный обмен между организациями, необходимо подготовить для них единое информационное пространство, где они могут обмениваться информацией об оказываемых услугах, поставляемых материалах, а также запрашивать необходимую информацию у других участниках. </w:t>
      </w:r>
    </w:p>
    <w:p w:rsidR="00624322" w:rsidRPr="00557420" w:rsidRDefault="00624322" w:rsidP="00F15BC7">
      <w:pPr>
        <w:spacing w:after="0"/>
        <w:ind w:firstLine="709"/>
        <w:jc w:val="both"/>
        <w:rPr>
          <w:rFonts w:eastAsia="Calibri" w:cs="Times New Roman"/>
        </w:rPr>
      </w:pPr>
      <w:r w:rsidRPr="00557420">
        <w:rPr>
          <w:rFonts w:eastAsia="Calibri" w:cs="Times New Roman"/>
        </w:rPr>
        <w:t>Кроме того, все организации объединяются в единую виртуальную организацию (</w:t>
      </w:r>
      <w:r w:rsidRPr="00557420">
        <w:rPr>
          <w:rFonts w:eastAsia="Calibri" w:cs="Times New Roman"/>
          <w:lang w:val="en-US"/>
        </w:rPr>
        <w:t>BO</w:t>
      </w:r>
      <w:r w:rsidRPr="00557420">
        <w:rPr>
          <w:rFonts w:eastAsia="Calibri" w:cs="Times New Roman"/>
        </w:rPr>
        <w:t xml:space="preserve">), которая состоит из юридически независимых предприятий, учреждений и отдельных предпринимателей. Объединенные группы главным образом обеспечивают свои внутренние потребности и их внешнее поведение подобно одиночной корпорации. Подобная корпорация отказывается от центрального офиса, вместо этого она управляется благодаря информационным и коммуникационным технологиям. Виртуальная организация – это новое объединение, сформированное за счет взносов ресурсов от обычных независимых предприятий.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Кроме того необходимо разделять весь поток информации внутри </w:t>
      </w:r>
      <w:r>
        <w:rPr>
          <w:rFonts w:eastAsia="Calibri" w:cs="Times New Roman"/>
        </w:rPr>
        <w:t>в</w:t>
      </w:r>
      <w:r w:rsidRPr="00557420">
        <w:rPr>
          <w:rFonts w:eastAsia="Calibri" w:cs="Times New Roman"/>
        </w:rPr>
        <w:t xml:space="preserve">иртуальной организации на соответствующие группы, объединенные по общим признакам, так, чтобы каждый член виртуальной организации </w:t>
      </w:r>
      <w:r w:rsidRPr="00557420">
        <w:rPr>
          <w:rFonts w:eastAsia="Calibri" w:cs="Times New Roman"/>
        </w:rPr>
        <w:lastRenderedPageBreak/>
        <w:t>получал только те информационные сообщения, в которых она заинтересована. Наиболее близко, данную проблему решает система, основанная на технологии Публикация/Подписка. Данная система позволяет одним агентам опубликовывать информацию определенного типа, а другим – принимать те сообщения, на которые они подписались.</w:t>
      </w:r>
    </w:p>
    <w:p w:rsidR="00624322" w:rsidRDefault="00624322" w:rsidP="00F15BC7">
      <w:pPr>
        <w:spacing w:after="0"/>
        <w:ind w:firstLine="709"/>
        <w:jc w:val="both"/>
        <w:rPr>
          <w:rFonts w:eastAsia="Calibri" w:cs="Times New Roman"/>
        </w:rPr>
      </w:pPr>
      <w:r w:rsidRPr="00557420">
        <w:rPr>
          <w:rFonts w:eastAsia="Calibri" w:cs="Times New Roman"/>
        </w:rPr>
        <w:t xml:space="preserve">Разрабатываемая технология позволит сократить издержки при передаче информации между взаимодействующими предприятиями и обеспечить оперативную доставку сообщений. Также данная система обеспечит </w:t>
      </w:r>
      <w:proofErr w:type="gramStart"/>
      <w:r w:rsidRPr="00557420">
        <w:rPr>
          <w:rFonts w:eastAsia="Calibri" w:cs="Times New Roman"/>
        </w:rPr>
        <w:t>высокую</w:t>
      </w:r>
      <w:proofErr w:type="gramEnd"/>
      <w:r w:rsidRPr="00557420">
        <w:rPr>
          <w:rFonts w:eastAsia="Calibri" w:cs="Times New Roman"/>
        </w:rPr>
        <w:t xml:space="preserve"> масштабируемость, что позволит обмениваться информацией агентам, расположенным на значительном расстоянии друг от друга.</w:t>
      </w:r>
    </w:p>
    <w:p w:rsidR="00D11865" w:rsidRPr="00557420" w:rsidRDefault="00D11865" w:rsidP="00F15BC7">
      <w:pPr>
        <w:spacing w:after="0"/>
        <w:ind w:firstLine="708"/>
        <w:jc w:val="both"/>
        <w:rPr>
          <w:rFonts w:eastAsia="Calibri" w:cs="Times New Roman"/>
        </w:rPr>
      </w:pPr>
      <w:r>
        <w:rPr>
          <w:rFonts w:eastAsia="Calibri" w:cs="Times New Roman"/>
        </w:rPr>
        <w:t xml:space="preserve">Современные виртуальные предприятия представляют сложные </w:t>
      </w:r>
      <w:proofErr w:type="spellStart"/>
      <w:r>
        <w:rPr>
          <w:rFonts w:eastAsia="Calibri" w:cs="Times New Roman"/>
        </w:rPr>
        <w:t>мультиагентные</w:t>
      </w:r>
      <w:proofErr w:type="spellEnd"/>
      <w:r>
        <w:rPr>
          <w:rFonts w:eastAsia="Calibri" w:cs="Times New Roman"/>
        </w:rPr>
        <w:t xml:space="preserve"> </w:t>
      </w:r>
      <w:proofErr w:type="gramStart"/>
      <w:r>
        <w:rPr>
          <w:rFonts w:eastAsia="Calibri" w:cs="Times New Roman"/>
        </w:rPr>
        <w:t>системы</w:t>
      </w:r>
      <w:proofErr w:type="gramEnd"/>
      <w:r>
        <w:rPr>
          <w:rFonts w:eastAsia="Calibri" w:cs="Times New Roman"/>
        </w:rPr>
        <w:t xml:space="preserve"> нуждающиеся в грамотном управлении и четком разделении обязанностей между агентами этой системы. Этого можно </w:t>
      </w:r>
      <w:proofErr w:type="gramStart"/>
      <w:r>
        <w:rPr>
          <w:rFonts w:eastAsia="Calibri" w:cs="Times New Roman"/>
        </w:rPr>
        <w:t>достичь</w:t>
      </w:r>
      <w:proofErr w:type="gramEnd"/>
      <w:r>
        <w:rPr>
          <w:rFonts w:eastAsia="Calibri" w:cs="Times New Roman"/>
        </w:rPr>
        <w:t xml:space="preserve"> используя систему позволяющую добавлять, редактировать, устанавливать сроки выполнения задач, а также закреплять задачи за конкретным агентом. Вторым аспектом успешного управления виртуальным предприятием является мониторинг деятельности агентов. Это можно обеспечить созданием аналитической системы отслеживающей активность сотрудников.</w:t>
      </w:r>
    </w:p>
    <w:p w:rsidR="00624322" w:rsidRPr="00557420" w:rsidRDefault="00624322" w:rsidP="00F15BC7">
      <w:pPr>
        <w:spacing w:after="0"/>
        <w:ind w:firstLine="709"/>
        <w:jc w:val="both"/>
        <w:rPr>
          <w:rFonts w:eastAsia="Calibri" w:cs="Times New Roman"/>
        </w:rPr>
      </w:pPr>
      <w:r w:rsidRPr="00557420">
        <w:rPr>
          <w:rFonts w:eastAsia="Calibri" w:cs="Times New Roman"/>
        </w:rPr>
        <w:t>Внедрение данного информационного пространства даст следующие преимущества:</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уменьшение издержек;</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значительное повышение производительности;</w:t>
      </w:r>
    </w:p>
    <w:p w:rsidR="00624322" w:rsidRPr="00E06FCA" w:rsidRDefault="00624322" w:rsidP="00F15BC7">
      <w:pPr>
        <w:numPr>
          <w:ilvl w:val="0"/>
          <w:numId w:val="1"/>
        </w:numPr>
        <w:spacing w:after="0"/>
        <w:jc w:val="both"/>
        <w:rPr>
          <w:rFonts w:eastAsia="Calibri" w:cs="Times New Roman"/>
        </w:rPr>
      </w:pPr>
      <w:r w:rsidRPr="00557420">
        <w:rPr>
          <w:rFonts w:eastAsia="Calibri" w:cs="Times New Roman"/>
        </w:rPr>
        <w:t>удобство работы с данными;</w:t>
      </w:r>
    </w:p>
    <w:p w:rsidR="00E06FCA" w:rsidRPr="00557420" w:rsidRDefault="00E06FCA" w:rsidP="00F15BC7">
      <w:pPr>
        <w:numPr>
          <w:ilvl w:val="0"/>
          <w:numId w:val="1"/>
        </w:numPr>
        <w:spacing w:after="0"/>
        <w:jc w:val="both"/>
        <w:rPr>
          <w:rFonts w:eastAsia="Calibri" w:cs="Times New Roman"/>
        </w:rPr>
      </w:pPr>
      <w:r>
        <w:rPr>
          <w:rFonts w:eastAsia="Calibri" w:cs="Times New Roman"/>
        </w:rPr>
        <w:t>возможность отслеживать слабые места предприятия</w:t>
      </w:r>
      <w:r w:rsidRPr="00E06FCA">
        <w:rPr>
          <w:rFonts w:eastAsia="Calibri" w:cs="Times New Roman"/>
        </w:rPr>
        <w:t>;</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единый интерфейс взаимодействия между организациями;</w:t>
      </w:r>
    </w:p>
    <w:p w:rsidR="00624322" w:rsidRDefault="00624322" w:rsidP="00A62E5F">
      <w:pPr>
        <w:numPr>
          <w:ilvl w:val="0"/>
          <w:numId w:val="1"/>
        </w:numPr>
        <w:spacing w:after="0"/>
        <w:jc w:val="both"/>
        <w:rPr>
          <w:rFonts w:eastAsia="Calibri" w:cs="Times New Roman"/>
        </w:rPr>
      </w:pPr>
      <w:r w:rsidRPr="00557420">
        <w:rPr>
          <w:rFonts w:eastAsia="Calibri" w:cs="Times New Roman"/>
        </w:rPr>
        <w:t>возможность работы с территориально разрозненными организациями.</w:t>
      </w:r>
    </w:p>
    <w:p w:rsidR="008D1581" w:rsidRPr="00CC60A6" w:rsidRDefault="008D1581" w:rsidP="00A62E5F">
      <w:pPr>
        <w:pStyle w:val="Heading2"/>
        <w:ind w:firstLine="708"/>
        <w:jc w:val="both"/>
        <w:rPr>
          <w:rFonts w:ascii="Times New Roman" w:hAnsi="Times New Roman" w:cs="Times New Roman"/>
          <w:color w:val="000000" w:themeColor="text1"/>
          <w:sz w:val="28"/>
          <w:szCs w:val="28"/>
        </w:rPr>
      </w:pPr>
      <w:bookmarkStart w:id="5" w:name="_Toc389427401"/>
      <w:r w:rsidRPr="00CC60A6">
        <w:rPr>
          <w:rFonts w:ascii="Times New Roman" w:hAnsi="Times New Roman" w:cs="Times New Roman"/>
          <w:color w:val="000000" w:themeColor="text1"/>
          <w:sz w:val="28"/>
          <w:szCs w:val="28"/>
        </w:rPr>
        <w:lastRenderedPageBreak/>
        <w:t>1.2 Сравнение существующих аналогов</w:t>
      </w:r>
      <w:bookmarkEnd w:id="5"/>
    </w:p>
    <w:p w:rsidR="00FC43F6" w:rsidRPr="00071799" w:rsidRDefault="004C118B" w:rsidP="00F15BC7">
      <w:pPr>
        <w:spacing w:before="120" w:after="120"/>
        <w:ind w:firstLine="709"/>
        <w:jc w:val="both"/>
        <w:rPr>
          <w:rFonts w:eastAsia="Lucida Sans Unicode" w:cs="Times New Roman"/>
          <w:szCs w:val="28"/>
        </w:rPr>
      </w:pPr>
      <w:r w:rsidRPr="00ED1938">
        <w:rPr>
          <w:rFonts w:cs="Times New Roman"/>
          <w:szCs w:val="28"/>
        </w:rPr>
        <w:t>В настоящее время на рынке услуг программного обеспечен</w:t>
      </w:r>
      <w:r w:rsidR="00CC7872">
        <w:rPr>
          <w:rFonts w:cs="Times New Roman"/>
          <w:szCs w:val="28"/>
        </w:rPr>
        <w:t xml:space="preserve">ия существует множество решений </w:t>
      </w:r>
      <w:r w:rsidR="00C22074">
        <w:rPr>
          <w:rFonts w:cs="Times New Roman"/>
          <w:szCs w:val="28"/>
        </w:rPr>
        <w:t>для планирования задач компании. Также имеется много программ в сфере коммуникации.</w:t>
      </w:r>
      <w:r w:rsidR="00FC43F6">
        <w:rPr>
          <w:rFonts w:cs="Times New Roman"/>
          <w:szCs w:val="28"/>
        </w:rPr>
        <w:t xml:space="preserve"> Разрабатываемый нами продукт совмещает в себе два этих направления.</w:t>
      </w:r>
      <w:r w:rsidR="00071799" w:rsidRPr="00071799">
        <w:rPr>
          <w:rFonts w:eastAsia="Lucida Sans Unicode" w:cs="Times New Roman"/>
          <w:szCs w:val="28"/>
        </w:rPr>
        <w:t xml:space="preserve"> При разработке данного дипломного проекта был произведен анализ этих прог</w:t>
      </w:r>
      <w:r w:rsidR="00071799">
        <w:rPr>
          <w:rFonts w:eastAsia="Lucida Sans Unicode" w:cs="Times New Roman"/>
          <w:szCs w:val="28"/>
        </w:rPr>
        <w:t>раммных продуктов</w:t>
      </w:r>
      <w:r w:rsidR="00071799" w:rsidRPr="00071799">
        <w:rPr>
          <w:rFonts w:eastAsia="Lucida Sans Unicode" w:cs="Times New Roman"/>
          <w:szCs w:val="28"/>
        </w:rPr>
        <w:t xml:space="preserve"> </w:t>
      </w:r>
      <w:r w:rsidR="00071799">
        <w:rPr>
          <w:rFonts w:eastAsia="Lucida Sans Unicode" w:cs="Times New Roman"/>
          <w:szCs w:val="28"/>
        </w:rPr>
        <w:t>и выделены плюсы и минусы каждого из них.</w:t>
      </w:r>
    </w:p>
    <w:p w:rsidR="00C22074" w:rsidRDefault="00FC43F6" w:rsidP="00F15BC7">
      <w:pPr>
        <w:jc w:val="both"/>
        <w:rPr>
          <w:rFonts w:cs="Times New Roman"/>
          <w:szCs w:val="28"/>
        </w:rPr>
      </w:pPr>
      <w:r>
        <w:rPr>
          <w:rFonts w:cs="Times New Roman"/>
          <w:szCs w:val="28"/>
        </w:rPr>
        <w:tab/>
      </w:r>
      <w:r w:rsidR="00071799">
        <w:rPr>
          <w:rFonts w:cs="Times New Roman"/>
          <w:szCs w:val="28"/>
        </w:rPr>
        <w:t>Первое рассмотренное решение называется</w:t>
      </w:r>
      <w:r>
        <w:rPr>
          <w:rFonts w:cs="Times New Roman"/>
          <w:szCs w:val="28"/>
        </w:rPr>
        <w:t xml:space="preserve"> </w:t>
      </w:r>
      <w:r w:rsidR="00930CDF" w:rsidRPr="00930CDF">
        <w:rPr>
          <w:rFonts w:cs="Times New Roman"/>
          <w:szCs w:val="28"/>
        </w:rPr>
        <w:t>“</w:t>
      </w:r>
      <w:proofErr w:type="spellStart"/>
      <w:r w:rsidR="00930CDF">
        <w:rPr>
          <w:rFonts w:cs="Times New Roman"/>
          <w:szCs w:val="28"/>
          <w:lang w:val="en-US"/>
        </w:rPr>
        <w:t>S</w:t>
      </w:r>
      <w:r>
        <w:rPr>
          <w:rFonts w:cs="Times New Roman"/>
          <w:szCs w:val="28"/>
          <w:lang w:val="en-US"/>
        </w:rPr>
        <w:t>ynkra</w:t>
      </w:r>
      <w:proofErr w:type="spellEnd"/>
      <w:r w:rsidR="00930CDF" w:rsidRPr="00930CDF">
        <w:rPr>
          <w:rFonts w:cs="Times New Roman"/>
          <w:szCs w:val="28"/>
        </w:rPr>
        <w:t>”</w:t>
      </w:r>
      <w:r w:rsidRPr="00FC43F6">
        <w:rPr>
          <w:rFonts w:cs="Times New Roman"/>
          <w:szCs w:val="28"/>
        </w:rPr>
        <w:t>.</w:t>
      </w:r>
    </w:p>
    <w:p w:rsidR="00B67F36" w:rsidRDefault="00FC43F6" w:rsidP="00F15BC7">
      <w:pPr>
        <w:jc w:val="both"/>
        <w:rPr>
          <w:rFonts w:cs="Times New Roman"/>
          <w:szCs w:val="28"/>
        </w:rPr>
      </w:pPr>
      <w:r>
        <w:rPr>
          <w:rFonts w:cs="Times New Roman"/>
          <w:szCs w:val="28"/>
        </w:rPr>
        <w:t>Плюс</w:t>
      </w:r>
      <w:r w:rsidR="00B67F36">
        <w:rPr>
          <w:rFonts w:cs="Times New Roman"/>
          <w:szCs w:val="28"/>
        </w:rPr>
        <w:t>ы</w:t>
      </w:r>
      <w:r>
        <w:rPr>
          <w:rFonts w:cs="Times New Roman"/>
          <w:szCs w:val="28"/>
        </w:rPr>
        <w:t xml:space="preserve"> данного решения буд</w:t>
      </w:r>
      <w:r w:rsidR="00B67F36">
        <w:rPr>
          <w:rFonts w:cs="Times New Roman"/>
          <w:szCs w:val="28"/>
        </w:rPr>
        <w:t>у</w:t>
      </w:r>
      <w:r>
        <w:rPr>
          <w:rFonts w:cs="Times New Roman"/>
          <w:szCs w:val="28"/>
        </w:rPr>
        <w:t xml:space="preserve">т </w:t>
      </w:r>
      <w:r w:rsidR="00B67F36">
        <w:rPr>
          <w:rFonts w:cs="Times New Roman"/>
          <w:szCs w:val="28"/>
        </w:rPr>
        <w:t>следующие:</w:t>
      </w:r>
    </w:p>
    <w:p w:rsidR="00FC43F6" w:rsidRPr="00AD1DA1" w:rsidRDefault="00FC43F6" w:rsidP="00F15BC7">
      <w:pPr>
        <w:pStyle w:val="ListParagraph"/>
        <w:numPr>
          <w:ilvl w:val="0"/>
          <w:numId w:val="11"/>
        </w:numPr>
        <w:jc w:val="both"/>
        <w:rPr>
          <w:rFonts w:cs="Times New Roman"/>
          <w:szCs w:val="28"/>
        </w:rPr>
      </w:pPr>
      <w:r w:rsidRPr="00B67F36">
        <w:rPr>
          <w:rFonts w:cs="Times New Roman"/>
          <w:szCs w:val="28"/>
        </w:rPr>
        <w:t>быстрая регис</w:t>
      </w:r>
      <w:r w:rsidR="00B67F36">
        <w:rPr>
          <w:rFonts w:cs="Times New Roman"/>
          <w:szCs w:val="28"/>
        </w:rPr>
        <w:t>трация компании с помощью почты</w:t>
      </w:r>
      <w:r w:rsidR="00B67F36" w:rsidRPr="00B67F36">
        <w:rPr>
          <w:rFonts w:cs="Times New Roman"/>
          <w:szCs w:val="28"/>
        </w:rPr>
        <w:t>;</w:t>
      </w:r>
    </w:p>
    <w:p w:rsidR="00AD1DA1" w:rsidRPr="00EB6BE7" w:rsidRDefault="00D54863" w:rsidP="00F15BC7">
      <w:pPr>
        <w:pStyle w:val="ListParagraph"/>
        <w:numPr>
          <w:ilvl w:val="0"/>
          <w:numId w:val="11"/>
        </w:numPr>
        <w:jc w:val="both"/>
        <w:rPr>
          <w:rFonts w:cs="Times New Roman"/>
          <w:szCs w:val="28"/>
        </w:rPr>
      </w:pPr>
      <w:r>
        <w:rPr>
          <w:rFonts w:cs="Times New Roman"/>
          <w:szCs w:val="28"/>
        </w:rPr>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r w:rsidR="00AD1DA1" w:rsidRPr="00D54863">
        <w:rPr>
          <w:rFonts w:cs="Times New Roman"/>
          <w:szCs w:val="28"/>
        </w:rPr>
        <w:t>;</w:t>
      </w:r>
    </w:p>
    <w:p w:rsidR="00EB6BE7" w:rsidRDefault="00EB6BE7" w:rsidP="00F15BC7">
      <w:pPr>
        <w:pStyle w:val="ListParagraph"/>
        <w:numPr>
          <w:ilvl w:val="0"/>
          <w:numId w:val="11"/>
        </w:numPr>
        <w:jc w:val="both"/>
        <w:rPr>
          <w:rFonts w:cs="Times New Roman"/>
          <w:szCs w:val="28"/>
        </w:rPr>
      </w:pPr>
      <w:r>
        <w:rPr>
          <w:rFonts w:cs="Times New Roman"/>
          <w:szCs w:val="28"/>
        </w:rPr>
        <w:t>полностью бесплатно</w:t>
      </w:r>
      <w:r>
        <w:rPr>
          <w:rFonts w:cs="Times New Roman"/>
          <w:szCs w:val="28"/>
          <w:lang w:val="en-US"/>
        </w:rPr>
        <w:t>;</w:t>
      </w:r>
    </w:p>
    <w:p w:rsidR="00EB6BE7" w:rsidRDefault="00EB6BE7" w:rsidP="00F15BC7">
      <w:pPr>
        <w:pStyle w:val="ListParagraph"/>
        <w:numPr>
          <w:ilvl w:val="0"/>
          <w:numId w:val="11"/>
        </w:numPr>
        <w:jc w:val="both"/>
        <w:rPr>
          <w:rFonts w:cs="Times New Roman"/>
          <w:szCs w:val="28"/>
        </w:rPr>
      </w:pPr>
      <w:r>
        <w:rPr>
          <w:rFonts w:cs="Times New Roman"/>
          <w:szCs w:val="28"/>
        </w:rPr>
        <w:t>не требуется обучения для работы с программой</w:t>
      </w:r>
      <w:r w:rsidRPr="00EB6BE7">
        <w:rPr>
          <w:rFonts w:cs="Times New Roman"/>
          <w:szCs w:val="28"/>
        </w:rPr>
        <w:t>;</w:t>
      </w:r>
    </w:p>
    <w:p w:rsidR="00AD1DA1" w:rsidRDefault="005A6C26" w:rsidP="00F15BC7">
      <w:pPr>
        <w:pStyle w:val="ListParagraph"/>
        <w:numPr>
          <w:ilvl w:val="0"/>
          <w:numId w:val="11"/>
        </w:numPr>
        <w:jc w:val="both"/>
        <w:rPr>
          <w:rFonts w:cs="Times New Roman"/>
          <w:szCs w:val="28"/>
        </w:rPr>
      </w:pPr>
      <w:r>
        <w:rPr>
          <w:rFonts w:cs="Times New Roman"/>
          <w:szCs w:val="28"/>
        </w:rPr>
        <w:t>аналитический раздел позволяющий отслеживать вклад каждого участника в проект.</w:t>
      </w:r>
    </w:p>
    <w:p w:rsidR="005A6C26" w:rsidRDefault="005A6C26" w:rsidP="00F15BC7">
      <w:pPr>
        <w:jc w:val="both"/>
        <w:rPr>
          <w:rFonts w:cs="Times New Roman"/>
          <w:szCs w:val="28"/>
        </w:rPr>
      </w:pPr>
      <w:r w:rsidRPr="007A2527">
        <w:rPr>
          <w:rFonts w:cs="Times New Roman"/>
          <w:szCs w:val="28"/>
        </w:rPr>
        <w:t>Недостатки данного решения при решении нашей задачи следующие:</w:t>
      </w:r>
    </w:p>
    <w:p w:rsidR="007A2527" w:rsidRDefault="00257020" w:rsidP="00F15BC7">
      <w:pPr>
        <w:pStyle w:val="ListParagraph"/>
        <w:numPr>
          <w:ilvl w:val="0"/>
          <w:numId w:val="12"/>
        </w:numPr>
        <w:jc w:val="both"/>
        <w:rPr>
          <w:rFonts w:cs="Times New Roman"/>
          <w:szCs w:val="28"/>
        </w:rPr>
      </w:pPr>
      <w:r>
        <w:rPr>
          <w:rFonts w:cs="Times New Roman"/>
          <w:szCs w:val="28"/>
        </w:rPr>
        <w:t>нет возможности подписки на оповещения от других участников проекта</w:t>
      </w:r>
      <w:r w:rsidR="000B445E" w:rsidRPr="000B445E">
        <w:rPr>
          <w:rFonts w:cs="Times New Roman"/>
          <w:szCs w:val="28"/>
        </w:rPr>
        <w:t>;</w:t>
      </w:r>
    </w:p>
    <w:p w:rsidR="00257020" w:rsidRDefault="00D54863"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000B445E" w:rsidRPr="000B445E">
        <w:rPr>
          <w:rFonts w:cs="Times New Roman"/>
          <w:szCs w:val="28"/>
        </w:rPr>
        <w:t>;</w:t>
      </w:r>
    </w:p>
    <w:p w:rsidR="005A6C26" w:rsidRPr="00F55A96" w:rsidRDefault="00D54863" w:rsidP="00F15BC7">
      <w:pPr>
        <w:pStyle w:val="ListParagraph"/>
        <w:numPr>
          <w:ilvl w:val="0"/>
          <w:numId w:val="12"/>
        </w:numPr>
        <w:jc w:val="both"/>
        <w:rPr>
          <w:rFonts w:cs="Times New Roman"/>
          <w:szCs w:val="28"/>
        </w:rPr>
      </w:pPr>
      <w:r>
        <w:rPr>
          <w:rFonts w:cs="Times New Roman"/>
          <w:szCs w:val="28"/>
        </w:rPr>
        <w:t xml:space="preserve">нет возможности </w:t>
      </w:r>
      <w:proofErr w:type="gramStart"/>
      <w:r>
        <w:rPr>
          <w:rFonts w:cs="Times New Roman"/>
          <w:szCs w:val="28"/>
        </w:rPr>
        <w:t>посмотреть</w:t>
      </w:r>
      <w:proofErr w:type="gramEnd"/>
      <w:r>
        <w:rPr>
          <w:rFonts w:cs="Times New Roman"/>
          <w:szCs w:val="28"/>
        </w:rPr>
        <w:t xml:space="preserve"> </w:t>
      </w:r>
      <w:r w:rsidR="000B445E">
        <w:rPr>
          <w:rFonts w:cs="Times New Roman"/>
          <w:szCs w:val="28"/>
        </w:rPr>
        <w:t>кто дал задачу конкретному сотруднику</w:t>
      </w:r>
      <w:r w:rsidR="000B445E" w:rsidRPr="000B445E">
        <w:rPr>
          <w:rFonts w:cs="Times New Roman"/>
          <w:szCs w:val="28"/>
        </w:rPr>
        <w:t>.</w:t>
      </w:r>
    </w:p>
    <w:p w:rsidR="00071799" w:rsidRPr="00EB6BE7" w:rsidRDefault="00071799" w:rsidP="00F15BC7">
      <w:pPr>
        <w:jc w:val="both"/>
        <w:rPr>
          <w:rFonts w:cs="Times New Roman"/>
          <w:szCs w:val="28"/>
        </w:rPr>
      </w:pPr>
      <w:r w:rsidRPr="00EB6BE7">
        <w:rPr>
          <w:rFonts w:cs="Times New Roman"/>
          <w:szCs w:val="28"/>
        </w:rPr>
        <w:t xml:space="preserve">Второе решение </w:t>
      </w:r>
      <w:r w:rsidR="007E3E14" w:rsidRPr="00EB6BE7">
        <w:rPr>
          <w:rFonts w:cs="Times New Roman"/>
          <w:szCs w:val="28"/>
        </w:rPr>
        <w:t xml:space="preserve">называется </w:t>
      </w:r>
      <w:r w:rsidR="00930CDF" w:rsidRPr="00930CDF">
        <w:rPr>
          <w:rFonts w:cs="Times New Roman"/>
          <w:szCs w:val="28"/>
        </w:rPr>
        <w:t>“</w:t>
      </w:r>
      <w:proofErr w:type="spellStart"/>
      <w:r w:rsidR="00930CDF">
        <w:rPr>
          <w:rFonts w:cs="Times New Roman"/>
          <w:szCs w:val="28"/>
          <w:lang w:val="en-US"/>
        </w:rPr>
        <w:t>W</w:t>
      </w:r>
      <w:r w:rsidR="007E3E14" w:rsidRPr="00EB6BE7">
        <w:rPr>
          <w:rFonts w:cs="Times New Roman"/>
          <w:szCs w:val="28"/>
          <w:lang w:val="en-US"/>
        </w:rPr>
        <w:t>rike</w:t>
      </w:r>
      <w:proofErr w:type="spellEnd"/>
      <w:r w:rsidR="00930CDF" w:rsidRPr="00930CDF">
        <w:rPr>
          <w:rFonts w:cs="Times New Roman"/>
          <w:szCs w:val="28"/>
        </w:rPr>
        <w:t>”</w:t>
      </w:r>
      <w:r w:rsidR="007E3E14" w:rsidRPr="00EB6BE7">
        <w:rPr>
          <w:rFonts w:cs="Times New Roman"/>
          <w:szCs w:val="28"/>
        </w:rPr>
        <w:t xml:space="preserve"> и имеет следующие достоинства:</w:t>
      </w:r>
    </w:p>
    <w:p w:rsidR="007E3E14" w:rsidRDefault="005726C4" w:rsidP="00F15BC7">
      <w:pPr>
        <w:pStyle w:val="ListParagraph"/>
        <w:numPr>
          <w:ilvl w:val="0"/>
          <w:numId w:val="12"/>
        </w:numPr>
        <w:jc w:val="both"/>
        <w:rPr>
          <w:rFonts w:cs="Times New Roman"/>
          <w:szCs w:val="28"/>
        </w:rPr>
      </w:pPr>
      <w:r>
        <w:rPr>
          <w:rFonts w:cs="Times New Roman"/>
          <w:szCs w:val="28"/>
        </w:rPr>
        <w:t>оповещение всех сотрудников компании с помощью ленты новостей</w:t>
      </w:r>
      <w:r w:rsidR="00EB6BE7" w:rsidRPr="00EB6BE7">
        <w:rPr>
          <w:rFonts w:cs="Times New Roman"/>
          <w:szCs w:val="28"/>
        </w:rPr>
        <w:t>;</w:t>
      </w:r>
    </w:p>
    <w:p w:rsidR="00EB6BE7" w:rsidRPr="00AD1DA1" w:rsidRDefault="00EB6BE7" w:rsidP="00F15BC7">
      <w:pPr>
        <w:pStyle w:val="ListParagraph"/>
        <w:numPr>
          <w:ilvl w:val="0"/>
          <w:numId w:val="12"/>
        </w:numPr>
        <w:jc w:val="both"/>
        <w:rPr>
          <w:rFonts w:cs="Times New Roman"/>
          <w:szCs w:val="28"/>
        </w:rPr>
      </w:pPr>
      <w:r w:rsidRPr="00B67F36">
        <w:rPr>
          <w:rFonts w:cs="Times New Roman"/>
          <w:szCs w:val="28"/>
        </w:rPr>
        <w:t>быстрая регис</w:t>
      </w:r>
      <w:r>
        <w:rPr>
          <w:rFonts w:cs="Times New Roman"/>
          <w:szCs w:val="28"/>
        </w:rPr>
        <w:t>трация компании с помощью почты</w:t>
      </w:r>
      <w:r w:rsidRPr="00B67F36">
        <w:rPr>
          <w:rFonts w:cs="Times New Roman"/>
          <w:szCs w:val="28"/>
        </w:rPr>
        <w:t>;</w:t>
      </w:r>
    </w:p>
    <w:p w:rsidR="00EB6BE7" w:rsidRPr="00F55A96" w:rsidRDefault="00EB6BE7" w:rsidP="00F15BC7">
      <w:pPr>
        <w:pStyle w:val="ListParagraph"/>
        <w:numPr>
          <w:ilvl w:val="0"/>
          <w:numId w:val="12"/>
        </w:numPr>
        <w:jc w:val="both"/>
        <w:rPr>
          <w:rFonts w:cs="Times New Roman"/>
          <w:szCs w:val="28"/>
        </w:rPr>
      </w:pPr>
      <w:r>
        <w:rPr>
          <w:rFonts w:cs="Times New Roman"/>
          <w:szCs w:val="28"/>
        </w:rPr>
        <w:lastRenderedPageBreak/>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p>
    <w:p w:rsidR="00EB6BE7" w:rsidRPr="00F55A96" w:rsidRDefault="00EB6BE7" w:rsidP="00F15BC7">
      <w:pPr>
        <w:jc w:val="both"/>
        <w:rPr>
          <w:rFonts w:cs="Times New Roman"/>
          <w:szCs w:val="28"/>
        </w:rPr>
      </w:pPr>
      <w:r w:rsidRPr="00F55A96">
        <w:rPr>
          <w:rFonts w:cs="Times New Roman"/>
          <w:szCs w:val="28"/>
        </w:rPr>
        <w:t>Недостатки:</w:t>
      </w:r>
    </w:p>
    <w:p w:rsidR="00430212" w:rsidRPr="00430212" w:rsidRDefault="00430212" w:rsidP="00F15BC7">
      <w:pPr>
        <w:pStyle w:val="ListParagraph"/>
        <w:numPr>
          <w:ilvl w:val="0"/>
          <w:numId w:val="12"/>
        </w:numPr>
        <w:jc w:val="both"/>
        <w:rPr>
          <w:rFonts w:cs="Times New Roman"/>
          <w:szCs w:val="28"/>
        </w:rPr>
      </w:pPr>
      <w:r>
        <w:rPr>
          <w:rFonts w:cs="Times New Roman"/>
          <w:szCs w:val="28"/>
        </w:rPr>
        <w:t>лицензия программы требует 42</w:t>
      </w:r>
      <w:r w:rsidRPr="00430212">
        <w:rPr>
          <w:rFonts w:cs="Times New Roman"/>
          <w:szCs w:val="28"/>
        </w:rPr>
        <w:t xml:space="preserve">$ </w:t>
      </w:r>
      <w:r>
        <w:rPr>
          <w:rFonts w:cs="Times New Roman"/>
          <w:szCs w:val="28"/>
        </w:rPr>
        <w:t>в месяц</w:t>
      </w:r>
      <w:r w:rsidRPr="00430212">
        <w:rPr>
          <w:rFonts w:cs="Times New Roman"/>
          <w:szCs w:val="28"/>
        </w:rPr>
        <w:t>;</w:t>
      </w:r>
    </w:p>
    <w:p w:rsidR="00430212" w:rsidRDefault="00430212"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Pr="000B445E">
        <w:rPr>
          <w:rFonts w:cs="Times New Roman"/>
          <w:szCs w:val="28"/>
        </w:rPr>
        <w:t>;</w:t>
      </w:r>
    </w:p>
    <w:p w:rsidR="00F55A96" w:rsidRPr="00F55A96" w:rsidRDefault="00430212" w:rsidP="00F15BC7">
      <w:pPr>
        <w:pStyle w:val="ListParagraph"/>
        <w:numPr>
          <w:ilvl w:val="0"/>
          <w:numId w:val="12"/>
        </w:numPr>
        <w:jc w:val="both"/>
        <w:rPr>
          <w:rFonts w:cs="Times New Roman"/>
          <w:szCs w:val="28"/>
        </w:rPr>
      </w:pPr>
      <w:r>
        <w:rPr>
          <w:rFonts w:cs="Times New Roman"/>
          <w:szCs w:val="28"/>
        </w:rPr>
        <w:t xml:space="preserve">нет возможности </w:t>
      </w:r>
      <w:proofErr w:type="gramStart"/>
      <w:r>
        <w:rPr>
          <w:rFonts w:cs="Times New Roman"/>
          <w:szCs w:val="28"/>
        </w:rPr>
        <w:t>посмотреть</w:t>
      </w:r>
      <w:proofErr w:type="gramEnd"/>
      <w:r>
        <w:rPr>
          <w:rFonts w:cs="Times New Roman"/>
          <w:szCs w:val="28"/>
        </w:rPr>
        <w:t xml:space="preserve"> кто дал задачу конкретному сотруднику</w:t>
      </w:r>
      <w:r w:rsidRPr="000B445E">
        <w:rPr>
          <w:rFonts w:cs="Times New Roman"/>
          <w:szCs w:val="28"/>
        </w:rPr>
        <w:t>.</w:t>
      </w:r>
    </w:p>
    <w:p w:rsidR="00F55A96" w:rsidRPr="00F55A96" w:rsidRDefault="00F55A96" w:rsidP="00734D31">
      <w:pPr>
        <w:ind w:firstLine="708"/>
        <w:jc w:val="both"/>
        <w:rPr>
          <w:rFonts w:cs="Times New Roman"/>
          <w:szCs w:val="28"/>
        </w:rPr>
      </w:pPr>
      <w:r w:rsidRPr="00F55A96">
        <w:rPr>
          <w:rFonts w:cs="Times New Roman"/>
          <w:szCs w:val="28"/>
        </w:rPr>
        <w:t>Поскольку ни одна из рассмотренных программ не отвечает предъявляемым требованиям, было принято решение самостоятельной разработки программного обеспечения.</w:t>
      </w:r>
    </w:p>
    <w:p w:rsidR="00430212" w:rsidRPr="00F55A96" w:rsidRDefault="00F55A96" w:rsidP="00734D31">
      <w:pPr>
        <w:ind w:firstLine="708"/>
        <w:jc w:val="both"/>
        <w:rPr>
          <w:rFonts w:cs="Times New Roman"/>
          <w:szCs w:val="28"/>
        </w:rPr>
      </w:pPr>
      <w:r w:rsidRPr="00F55A96">
        <w:rPr>
          <w:rFonts w:cs="Times New Roman"/>
          <w:szCs w:val="28"/>
        </w:rPr>
        <w:t>Для реализации поставленной задачи необходимо выбрать средства разработки (среда программирования, СУБД, технологии работы с сетью).</w:t>
      </w:r>
    </w:p>
    <w:p w:rsidR="00EC58F1" w:rsidRPr="00EC58F1" w:rsidRDefault="00EC58F1" w:rsidP="00734D31">
      <w:pPr>
        <w:keepNext/>
        <w:spacing w:before="120" w:after="120"/>
        <w:ind w:firstLine="708"/>
        <w:jc w:val="both"/>
        <w:outlineLvl w:val="1"/>
        <w:rPr>
          <w:rFonts w:eastAsia="Times New Roman" w:cs="Times New Roman"/>
          <w:b/>
          <w:szCs w:val="20"/>
          <w:lang w:eastAsia="ru-RU"/>
        </w:rPr>
      </w:pPr>
      <w:bookmarkStart w:id="6" w:name="_Toc389427410"/>
      <w:bookmarkEnd w:id="0"/>
      <w:r w:rsidRPr="00EC58F1">
        <w:rPr>
          <w:rFonts w:eastAsia="Times New Roman" w:cs="Times New Roman"/>
          <w:b/>
          <w:szCs w:val="20"/>
          <w:lang w:eastAsia="ru-RU"/>
        </w:rPr>
        <w:t>1.3 Выбор средств разработки</w:t>
      </w:r>
      <w:bookmarkEnd w:id="6"/>
    </w:p>
    <w:p w:rsidR="00EC58F1" w:rsidRPr="00EC58F1" w:rsidRDefault="00EC58F1" w:rsidP="0095691C">
      <w:pPr>
        <w:widowControl w:val="0"/>
        <w:suppressAutoHyphens/>
        <w:spacing w:before="120" w:after="120"/>
        <w:ind w:firstLine="709"/>
        <w:jc w:val="both"/>
        <w:rPr>
          <w:rFonts w:eastAsia="Lucida Sans Unicode" w:cs="Times New Roman"/>
          <w:szCs w:val="28"/>
          <w:lang w:eastAsia="ru-RU"/>
        </w:rPr>
      </w:pPr>
      <w:r w:rsidRPr="00EC58F1">
        <w:rPr>
          <w:rFonts w:eastAsia="Lucida Sans Unicode" w:cs="Times New Roman"/>
          <w:szCs w:val="28"/>
          <w:lang w:eastAsia="ru-RU"/>
        </w:rPr>
        <w:t xml:space="preserve">В качестве средств разработки были выбраны те технологии, которые наиболее полно соответствуют требованиям разрабатываемой системы. Для реализации клиентской части программного продукта была выбрана среда разработки </w:t>
      </w: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201</w:t>
      </w:r>
      <w:r>
        <w:rPr>
          <w:rFonts w:eastAsia="Lucida Sans Unicode" w:cs="Times New Roman"/>
          <w:szCs w:val="28"/>
          <w:lang w:eastAsia="ru-RU"/>
        </w:rPr>
        <w:t>3</w:t>
      </w:r>
      <w:r w:rsidRPr="00EC58F1">
        <w:rPr>
          <w:rFonts w:eastAsia="Lucida Sans Unicode" w:cs="Times New Roman"/>
          <w:szCs w:val="28"/>
          <w:lang w:eastAsia="ru-RU"/>
        </w:rPr>
        <w:t xml:space="preserve">. </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 мощная среда разработки, обеспечивающая высокое качество кода на протяжении всего цикла разработки программного обеспечения, от проектирования до внедрения. На сегодняшний день является одним из лучших средств разработки приложений. С каждой новое версией эта среда приобретает все больше и больше полезных функций.</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Благодаря этому достигаются многие желательные свойства: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удобный интерфейс;</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приятный внешний   вид;</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 xml:space="preserve">всестороннее взаимодействие  с любыми СУБД; </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использования  компонентов;</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в написании   кода;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lastRenderedPageBreak/>
        <w:t>возможность разработки  нескольких частей одного приложения на разных языках;</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бесшовной отладки такого приложения;</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написать класс на одном языке, а его потомков - на других языках.</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sidR="00FF5244">
        <w:rPr>
          <w:rFonts w:eastAsia="Lucida Sans Unicode" w:cs="Times New Roman"/>
          <w:szCs w:val="28"/>
          <w:lang w:eastAsia="ru-RU"/>
        </w:rPr>
        <w:t xml:space="preserve"> </w:t>
      </w: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20</w:t>
      </w:r>
      <w:r w:rsidR="00FF5244">
        <w:rPr>
          <w:rFonts w:eastAsia="Lucida Sans Unicode" w:cs="Times New Roman"/>
          <w:szCs w:val="28"/>
          <w:lang w:eastAsia="ru-RU"/>
        </w:rPr>
        <w:t>08</w:t>
      </w:r>
      <w:r w:rsidRPr="00EC58F1">
        <w:rPr>
          <w:rFonts w:eastAsia="Lucida Sans Unicode" w:cs="Times New Roman"/>
          <w:szCs w:val="28"/>
          <w:lang w:eastAsia="ru-RU"/>
        </w:rPr>
        <w:t xml:space="preserve"> была выбрана в качестве СУБД для дипломного проекта. Она обеспечивает платформу данных с приемлемым для данной задачи уровнем безопасности, производительности, масштабируемости и продуктивности разработчиков. </w:t>
      </w:r>
      <w:proofErr w:type="gramStart"/>
      <w:r w:rsidRPr="00EC58F1">
        <w:rPr>
          <w:rFonts w:eastAsia="Lucida Sans Unicode" w:cs="Times New Roman"/>
          <w:szCs w:val="28"/>
          <w:lang w:val="en-US" w:eastAsia="ru-RU"/>
        </w:rPr>
        <w:t>SQL</w:t>
      </w:r>
      <w:r w:rsidR="00FF5244">
        <w:rPr>
          <w:rFonts w:eastAsia="Lucida Sans Unicode" w:cs="Times New Roman"/>
          <w:szCs w:val="28"/>
          <w:lang w:eastAsia="ru-RU"/>
        </w:rPr>
        <w:t xml:space="preserve"> </w:t>
      </w:r>
      <w:r w:rsidRPr="00EC58F1">
        <w:rPr>
          <w:rFonts w:eastAsia="Lucida Sans Unicode" w:cs="Times New Roman"/>
          <w:szCs w:val="28"/>
          <w:lang w:val="en-US" w:eastAsia="ru-RU"/>
        </w:rPr>
        <w:t>Server</w:t>
      </w:r>
      <w:r w:rsidRPr="00EC58F1">
        <w:rPr>
          <w:rFonts w:eastAsia="Lucida Sans Unicode" w:cs="Times New Roman"/>
          <w:szCs w:val="28"/>
          <w:lang w:eastAsia="ru-RU"/>
        </w:rPr>
        <w:t xml:space="preserve"> является всеобъемлющим, интегрированным сквозным решением.</w:t>
      </w:r>
      <w:proofErr w:type="gramEnd"/>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предоставляет мощные инструменты, уменьшая сложность создания, развёртывания, управления и использования, данных предприятия и аналитических приложений на платформах от мобильных устройств до информационных систем предприятия. </w:t>
      </w:r>
    </w:p>
    <w:p w:rsidR="00EC58F1" w:rsidRPr="00EC58F1" w:rsidRDefault="00EC58F1" w:rsidP="0095691C">
      <w:pPr>
        <w:widowControl w:val="0"/>
        <w:spacing w:after="0"/>
        <w:ind w:firstLine="709"/>
        <w:jc w:val="both"/>
        <w:rPr>
          <w:rFonts w:eastAsia="Times New Roman" w:cs="Times New Roman"/>
          <w:szCs w:val="28"/>
          <w:lang w:eastAsia="ru-RU"/>
        </w:rPr>
      </w:pPr>
      <w:r w:rsidRPr="00EC58F1">
        <w:rPr>
          <w:rFonts w:eastAsia="Times New Roman" w:cs="Times New Roman"/>
          <w:szCs w:val="28"/>
          <w:lang w:eastAsia="ru-RU"/>
        </w:rPr>
        <w:t xml:space="preserve">Благодаря исчерпывающему набору функций, взаимодействию с существующими системами и автоматизации типовых задач, </w:t>
      </w:r>
      <w:proofErr w:type="spellStart"/>
      <w:r w:rsidRPr="00EC58F1">
        <w:rPr>
          <w:rFonts w:eastAsia="Times New Roman" w:cs="Times New Roman"/>
          <w:szCs w:val="28"/>
          <w:lang w:eastAsia="ru-RU"/>
        </w:rPr>
        <w:t>Microsoft</w:t>
      </w:r>
      <w:proofErr w:type="spellEnd"/>
      <w:r w:rsidR="00FF5244">
        <w:rPr>
          <w:rFonts w:eastAsia="Times New Roman" w:cs="Times New Roman"/>
          <w:szCs w:val="28"/>
          <w:lang w:eastAsia="ru-RU"/>
        </w:rPr>
        <w:t xml:space="preserve"> </w:t>
      </w:r>
      <w:r w:rsidRPr="00EC58F1">
        <w:rPr>
          <w:rFonts w:eastAsia="Times New Roman" w:cs="Times New Roman"/>
          <w:szCs w:val="28"/>
          <w:lang w:eastAsia="ru-RU"/>
        </w:rPr>
        <w:t>SQL</w:t>
      </w:r>
      <w:r w:rsidR="00FF5244">
        <w:rPr>
          <w:rFonts w:eastAsia="Times New Roman" w:cs="Times New Roman"/>
          <w:szCs w:val="28"/>
          <w:lang w:eastAsia="ru-RU"/>
        </w:rPr>
        <w:t xml:space="preserve"> </w:t>
      </w:r>
      <w:proofErr w:type="spellStart"/>
      <w:r w:rsidRPr="00EC58F1">
        <w:rPr>
          <w:rFonts w:eastAsia="Times New Roman" w:cs="Times New Roman"/>
          <w:szCs w:val="28"/>
          <w:lang w:eastAsia="ru-RU"/>
        </w:rPr>
        <w:t>Server</w:t>
      </w:r>
      <w:proofErr w:type="spellEnd"/>
      <w:r w:rsidRPr="00EC58F1">
        <w:rPr>
          <w:rFonts w:eastAsia="Times New Roman" w:cs="Times New Roman"/>
          <w:szCs w:val="28"/>
          <w:lang w:eastAsia="ru-RU"/>
        </w:rPr>
        <w:t xml:space="preserve"> 20</w:t>
      </w:r>
      <w:r w:rsidR="00FF5244">
        <w:rPr>
          <w:rFonts w:eastAsia="Times New Roman" w:cs="Times New Roman"/>
          <w:szCs w:val="28"/>
          <w:lang w:eastAsia="ru-RU"/>
        </w:rPr>
        <w:t>08</w:t>
      </w:r>
      <w:r w:rsidRPr="00EC58F1">
        <w:rPr>
          <w:rFonts w:eastAsia="Times New Roman" w:cs="Times New Roman"/>
          <w:szCs w:val="28"/>
          <w:lang w:eastAsia="ru-RU"/>
        </w:rPr>
        <w:t xml:space="preserve"> предоставляет полное решение в области хранения данных для организаций всех масштабов. Главное объединяющее достоинство данных программных продуктов заключается в том, что в реализации разработки нашего проекта практически не нужно материальных</w:t>
      </w:r>
    </w:p>
    <w:p w:rsidR="00DC6E04" w:rsidRDefault="00EC58F1" w:rsidP="00DC6E04">
      <w:pPr>
        <w:widowControl w:val="0"/>
        <w:suppressAutoHyphens/>
        <w:spacing w:after="0"/>
        <w:jc w:val="both"/>
        <w:rPr>
          <w:rFonts w:eastAsia="Lucida Sans Unicode" w:cs="Times New Roman"/>
          <w:szCs w:val="28"/>
          <w:lang w:eastAsia="ru-RU"/>
        </w:rPr>
      </w:pPr>
      <w:r w:rsidRPr="00EC58F1">
        <w:rPr>
          <w:rFonts w:eastAsia="Lucida Sans Unicode" w:cs="Times New Roman"/>
          <w:szCs w:val="28"/>
          <w:lang w:eastAsia="ru-RU"/>
        </w:rPr>
        <w:t>затрат на их покупку, т.к. можно с легкостью обойти</w:t>
      </w:r>
      <w:r w:rsidR="00DC6E04">
        <w:rPr>
          <w:rFonts w:eastAsia="Lucida Sans Unicode" w:cs="Times New Roman"/>
          <w:szCs w:val="28"/>
          <w:lang w:eastAsia="ru-RU"/>
        </w:rPr>
        <w:t xml:space="preserve">сь бесплатными версиями </w:t>
      </w:r>
      <w:proofErr w:type="spellStart"/>
      <w:r w:rsidR="00DC6E04">
        <w:rPr>
          <w:rFonts w:eastAsia="Lucida Sans Unicode" w:cs="Times New Roman"/>
          <w:szCs w:val="28"/>
          <w:lang w:eastAsia="ru-RU"/>
        </w:rPr>
        <w:t>Express</w:t>
      </w:r>
      <w:proofErr w:type="spellEnd"/>
      <w:r w:rsidR="00107A22">
        <w:rPr>
          <w:rFonts w:eastAsia="Lucida Sans Unicode" w:cs="Times New Roman"/>
          <w:szCs w:val="28"/>
          <w:lang w:eastAsia="ru-RU"/>
        </w:rPr>
        <w:t>.</w:t>
      </w: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734D31" w:rsidRPr="00DC6E04" w:rsidRDefault="00734D31" w:rsidP="00DC6E04">
      <w:pPr>
        <w:widowControl w:val="0"/>
        <w:suppressAutoHyphens/>
        <w:spacing w:after="0"/>
        <w:jc w:val="both"/>
        <w:rPr>
          <w:rFonts w:eastAsia="Lucida Sans Unicode" w:cs="Times New Roman"/>
          <w:szCs w:val="28"/>
          <w:lang w:eastAsia="ru-RU"/>
        </w:rPr>
      </w:pPr>
    </w:p>
    <w:p w:rsidR="00804115" w:rsidRDefault="00734D31" w:rsidP="00734D31">
      <w:pPr>
        <w:ind w:left="708"/>
        <w:jc w:val="both"/>
        <w:rPr>
          <w:rFonts w:cs="Times New Roman"/>
          <w:b/>
          <w:szCs w:val="28"/>
        </w:rPr>
      </w:pPr>
      <w:r>
        <w:rPr>
          <w:rFonts w:cs="Times New Roman"/>
          <w:b/>
          <w:szCs w:val="28"/>
        </w:rPr>
        <w:t>2</w:t>
      </w:r>
      <w:r w:rsidR="002F780D" w:rsidRPr="002F780D">
        <w:rPr>
          <w:rFonts w:cs="Times New Roman"/>
          <w:b/>
          <w:szCs w:val="28"/>
        </w:rPr>
        <w:t xml:space="preserve"> </w:t>
      </w:r>
      <w:r w:rsidR="00A62E5F">
        <w:rPr>
          <w:rFonts w:cs="Times New Roman"/>
          <w:b/>
          <w:szCs w:val="28"/>
        </w:rPr>
        <w:t>ТЕОРЕТИЧЕСКАЯ ЧАСТЬ</w:t>
      </w:r>
    </w:p>
    <w:p w:rsidR="00804115" w:rsidRDefault="00734D31" w:rsidP="00734D31">
      <w:pPr>
        <w:ind w:left="708"/>
        <w:jc w:val="both"/>
        <w:rPr>
          <w:rFonts w:cs="Times New Roman"/>
          <w:b/>
          <w:szCs w:val="28"/>
        </w:rPr>
      </w:pPr>
      <w:r>
        <w:rPr>
          <w:rFonts w:cs="Times New Roman"/>
          <w:b/>
          <w:szCs w:val="28"/>
        </w:rPr>
        <w:t>2.1</w:t>
      </w:r>
      <w:r w:rsidR="00804115">
        <w:rPr>
          <w:rFonts w:cs="Times New Roman"/>
          <w:b/>
          <w:szCs w:val="28"/>
        </w:rPr>
        <w:t xml:space="preserve"> </w:t>
      </w:r>
      <w:r w:rsidR="002E4311" w:rsidRPr="00804115">
        <w:rPr>
          <w:rFonts w:cs="Times New Roman"/>
          <w:b/>
          <w:szCs w:val="28"/>
        </w:rPr>
        <w:t>Понятие виртуальной организации и цели ее создания.</w:t>
      </w:r>
    </w:p>
    <w:p w:rsidR="00363649" w:rsidRDefault="002E4311" w:rsidP="0095691C">
      <w:pPr>
        <w:ind w:firstLine="708"/>
        <w:jc w:val="both"/>
        <w:rPr>
          <w:rFonts w:cs="Times New Roman"/>
          <w:color w:val="000000"/>
          <w:szCs w:val="28"/>
        </w:rPr>
      </w:pPr>
      <w:r w:rsidRPr="00D45ED2">
        <w:rPr>
          <w:noProof/>
          <w:color w:val="000000"/>
        </w:rPr>
        <w:t xml:space="preserve">Виртуальная организация - новейшая и потенциально наиболее важная форма бизнес-организаций из тех, что появились в течение последних десятилетий. Новая модель стала возможной в результате развития </w:t>
      </w:r>
      <w:r w:rsidRPr="00EF2138">
        <w:rPr>
          <w:rFonts w:cs="Times New Roman"/>
          <w:noProof/>
          <w:color w:val="000000"/>
        </w:rPr>
        <w:t>наисовременнейших технологий, самой значимой из которых является Интернет</w:t>
      </w:r>
      <w:r>
        <w:rPr>
          <w:rFonts w:cs="Times New Roman"/>
          <w:noProof/>
          <w:color w:val="000000"/>
        </w:rPr>
        <w:t>.</w:t>
      </w:r>
      <w:r w:rsidRPr="00EF2138">
        <w:rPr>
          <w:rFonts w:cs="Times New Roman"/>
          <w:color w:val="000000"/>
          <w:szCs w:val="28"/>
        </w:rPr>
        <w:t xml:space="preserve"> Виртуальные предприятия представляют собой группы людей, совместно занимающихся общим делом, независимо от их физического местонахождения, пересекая границы предприятий и стран, в реальном времени (синхронно) или в отсроченном режиме (асинхронно). Они (и предприятия, и люди) могут быстро реагировать на изменения рынка при критически низких затратах с точки зрения традиционного бизнеса.</w:t>
      </w:r>
    </w:p>
    <w:p w:rsidR="00390DBE" w:rsidRPr="0080643C" w:rsidRDefault="00390DBE" w:rsidP="00390DBE">
      <w:pPr>
        <w:spacing w:after="0"/>
        <w:ind w:firstLine="708"/>
        <w:jc w:val="both"/>
        <w:textAlignment w:val="baseline"/>
        <w:rPr>
          <w:rFonts w:eastAsia="Times New Roman" w:cs="Times New Roman"/>
          <w:color w:val="000000"/>
          <w:szCs w:val="28"/>
          <w:lang w:eastAsia="ru-RU"/>
        </w:rPr>
      </w:pPr>
      <w:r w:rsidRPr="0080643C">
        <w:rPr>
          <w:rFonts w:eastAsia="Times New Roman" w:cs="Times New Roman"/>
          <w:bCs/>
          <w:color w:val="000000"/>
          <w:szCs w:val="28"/>
          <w:lang w:eastAsia="ru-RU"/>
        </w:rPr>
        <w:t>Жизненный цикл</w:t>
      </w:r>
      <w:r w:rsidRPr="0080643C">
        <w:rPr>
          <w:rFonts w:eastAsia="Times New Roman" w:cs="Times New Roman"/>
          <w:color w:val="000000"/>
          <w:szCs w:val="28"/>
          <w:lang w:eastAsia="ru-RU"/>
        </w:rPr>
        <w:t> любого виртуального предприятия проходит </w:t>
      </w:r>
      <w:r w:rsidRPr="0080643C">
        <w:rPr>
          <w:rFonts w:eastAsia="Times New Roman" w:cs="Times New Roman"/>
          <w:bCs/>
          <w:color w:val="000000"/>
          <w:szCs w:val="28"/>
          <w:lang w:eastAsia="ru-RU"/>
        </w:rPr>
        <w:t>пять фаз</w:t>
      </w:r>
      <w:r>
        <w:rPr>
          <w:rFonts w:eastAsia="Times New Roman" w:cs="Times New Roman"/>
          <w:color w:val="000000"/>
          <w:szCs w:val="28"/>
          <w:lang w:eastAsia="ru-RU"/>
        </w:rPr>
        <w:t>.</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1.  </w:t>
      </w:r>
      <w:r w:rsidRPr="0080643C">
        <w:rPr>
          <w:rFonts w:eastAsia="Times New Roman" w:cs="Times New Roman"/>
          <w:bCs/>
          <w:szCs w:val="28"/>
          <w:lang w:eastAsia="ru-RU"/>
        </w:rPr>
        <w:t>Фаза выявления перспективной предпринимательской возможности.</w:t>
      </w:r>
      <w:r w:rsidRPr="0080643C">
        <w:rPr>
          <w:rFonts w:eastAsia="Times New Roman" w:cs="Times New Roman"/>
          <w:szCs w:val="28"/>
          <w:lang w:eastAsia="ru-RU"/>
        </w:rPr>
        <w:t>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Чтобы избежать провала, следует удостовериться в фактическом существовании той или иной предпринимательской возможности и оценить ее перспективность. Таким образом, на данном этапе жизненного цикла виртуального предприятия происходит обоснование целесообразности его создания.</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2.  </w:t>
      </w:r>
      <w:r w:rsidRPr="0080643C">
        <w:rPr>
          <w:rFonts w:eastAsia="Times New Roman" w:cs="Times New Roman"/>
          <w:bCs/>
          <w:szCs w:val="28"/>
          <w:lang w:eastAsia="ru-RU"/>
        </w:rPr>
        <w:t>Фаза создания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Для реализации выявленной перспективной предпринимательской возможности следует определить конкретных участников будущего проекта: </w:t>
      </w:r>
      <w:r w:rsidRPr="0080643C">
        <w:rPr>
          <w:rFonts w:eastAsia="Times New Roman" w:cs="Times New Roman"/>
          <w:szCs w:val="28"/>
          <w:lang w:eastAsia="ru-RU"/>
        </w:rPr>
        <w:lastRenderedPageBreak/>
        <w:t>группу индивидуумов (организаций). На этой стадии ведутся переговоры по поводу распределения ролей и ответственности между партнерами, разрабатывается план предпринимательской деятельности.</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3.  </w:t>
      </w:r>
      <w:r w:rsidRPr="0080643C">
        <w:rPr>
          <w:rFonts w:eastAsia="Times New Roman" w:cs="Times New Roman"/>
          <w:bCs/>
          <w:szCs w:val="28"/>
          <w:lang w:eastAsia="ru-RU"/>
        </w:rPr>
        <w:t>Фаза функционирования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На протяжении данной фазы жизненного цикла виртуального предприятия осуществляется согласованная и спланированная на предыдущей стадии предпринимательская деятельность партнеров, в ходе которой они координируют свои действия и поддерживают постоянную связь.</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4.  </w:t>
      </w:r>
      <w:r w:rsidRPr="0080643C">
        <w:rPr>
          <w:rFonts w:eastAsia="Times New Roman" w:cs="Times New Roman"/>
          <w:bCs/>
          <w:szCs w:val="28"/>
          <w:lang w:eastAsia="ru-RU"/>
        </w:rPr>
        <w:t>Фаза ликвидации виртуального предприятия.</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 После завершения фазы функционирования у виртуального предприятия могут остаться некоторые невыполненные обязательства, и в этом случае события развиваются по следующему сценарию. Обязательства остаются в силе, но виртуальное предприятие приостанавливает функционирование до появления требований по этим обязательствам, то есть </w:t>
      </w:r>
      <w:proofErr w:type="gramStart"/>
      <w:r w:rsidRPr="0080643C">
        <w:rPr>
          <w:rFonts w:eastAsia="Times New Roman" w:cs="Times New Roman"/>
          <w:szCs w:val="28"/>
          <w:lang w:eastAsia="ru-RU"/>
        </w:rPr>
        <w:t>находится</w:t>
      </w:r>
      <w:proofErr w:type="gramEnd"/>
      <w:r w:rsidRPr="0080643C">
        <w:rPr>
          <w:rFonts w:eastAsia="Times New Roman" w:cs="Times New Roman"/>
          <w:szCs w:val="28"/>
          <w:lang w:eastAsia="ru-RU"/>
        </w:rPr>
        <w:t xml:space="preserve"> в неактивном состоянии. При получении таких требований виртуальное предприятие временно возобновляет свою деятельность и, выполнив соответствующие обязательства, возвращается в неактивное состояние.</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5.  </w:t>
      </w:r>
      <w:r w:rsidRPr="0080643C">
        <w:rPr>
          <w:rFonts w:eastAsia="Times New Roman" w:cs="Times New Roman"/>
          <w:bCs/>
          <w:szCs w:val="28"/>
          <w:lang w:eastAsia="ru-RU"/>
        </w:rPr>
        <w:t>Фаза распада виртуального предприятия.</w:t>
      </w:r>
    </w:p>
    <w:p w:rsidR="00390DBE" w:rsidRPr="00390DBE"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w:t>
      </w:r>
      <w:r w:rsidR="00EB0FEB">
        <w:rPr>
          <w:rFonts w:eastAsia="Times New Roman" w:cs="Times New Roman"/>
          <w:szCs w:val="28"/>
          <w:lang w:eastAsia="ru-RU"/>
        </w:rPr>
        <w:tab/>
      </w:r>
      <w:r w:rsidRPr="0080643C">
        <w:rPr>
          <w:rFonts w:eastAsia="Times New Roman" w:cs="Times New Roman"/>
          <w:szCs w:val="28"/>
          <w:lang w:eastAsia="ru-RU"/>
        </w:rPr>
        <w:t>Когда все обязательства виртуального предприятия выполнены, начинается завершающая стадия его жизненного цикла, на которой партнерские отношения между его участниками разрываются, а само оно распадается, то есть прекращает свое существование.</w:t>
      </w:r>
      <w:r w:rsidRPr="00EF1FC8">
        <w:rPr>
          <w:rFonts w:eastAsia="Times New Roman" w:cs="Times New Roman"/>
          <w:szCs w:val="28"/>
          <w:lang w:eastAsia="ru-RU"/>
        </w:rPr>
        <w:t xml:space="preserve"> </w:t>
      </w:r>
      <w:r w:rsidRPr="00356F79">
        <w:rPr>
          <w:rFonts w:eastAsia="Times New Roman" w:cs="Times New Roman"/>
          <w:szCs w:val="28"/>
          <w:lang w:eastAsia="ru-RU"/>
        </w:rPr>
        <w:t>[</w:t>
      </w:r>
      <w:r w:rsidR="006672E2">
        <w:rPr>
          <w:rFonts w:eastAsia="Times New Roman" w:cs="Times New Roman"/>
          <w:szCs w:val="28"/>
          <w:lang w:eastAsia="ru-RU"/>
        </w:rPr>
        <w:t>1</w:t>
      </w:r>
      <w:r w:rsidRPr="00356F79">
        <w:rPr>
          <w:rFonts w:eastAsia="Times New Roman" w:cs="Times New Roman"/>
          <w:szCs w:val="28"/>
          <w:lang w:eastAsia="ru-RU"/>
        </w:rPr>
        <w:t>]</w:t>
      </w:r>
    </w:p>
    <w:p w:rsidR="00363649" w:rsidRDefault="00390DBE" w:rsidP="0095691C">
      <w:pPr>
        <w:ind w:firstLine="708"/>
        <w:jc w:val="both"/>
        <w:rPr>
          <w:noProof/>
          <w:color w:val="000000"/>
        </w:rPr>
      </w:pPr>
      <w:r>
        <w:rPr>
          <w:noProof/>
          <w:color w:val="000000"/>
        </w:rPr>
        <w:t>Виртуальными</w:t>
      </w:r>
      <w:r w:rsidR="002E4311" w:rsidRPr="00D45ED2">
        <w:rPr>
          <w:noProof/>
          <w:color w:val="000000"/>
        </w:rPr>
        <w:t xml:space="preserve"> организациями следует руководить на «пять с плюсом» и менеджмент в них играет едва ли не самую главную роль. Первые компании, всерьез занимавшиеся электронной коммерцией потерпели крах(Вульф 1999, Портенджер 2002) из-за плохого менеджмента и финансирования. В данной среде большое влияние приобретает принцип B2B(business-to-business,поддержка компаний друг другом).</w:t>
      </w:r>
    </w:p>
    <w:p w:rsidR="00363649" w:rsidRDefault="002E4311" w:rsidP="0095691C">
      <w:pPr>
        <w:ind w:firstLine="708"/>
        <w:jc w:val="both"/>
        <w:rPr>
          <w:noProof/>
          <w:color w:val="000000"/>
        </w:rPr>
      </w:pPr>
      <w:r w:rsidRPr="00D45ED2">
        <w:rPr>
          <w:noProof/>
          <w:color w:val="000000"/>
        </w:rPr>
        <w:lastRenderedPageBreak/>
        <w:t>Виртуальные организации имеют много тех же особенностей, что и традиционные: им необходимы финансы, их штат состоит из людей. Но виртуальные организации несут в себе огромный потенциал, и для того чтобы раскрыть его полностью, от виртуальных менеджеров требуется гораздо больше профессионализма, чем от менеджеров традиционных компаний.</w:t>
      </w:r>
    </w:p>
    <w:p w:rsidR="00363649" w:rsidRDefault="002E4311" w:rsidP="0095691C">
      <w:pPr>
        <w:ind w:firstLine="708"/>
        <w:jc w:val="both"/>
        <w:rPr>
          <w:rFonts w:cs="Times New Roman"/>
          <w:color w:val="000000"/>
          <w:szCs w:val="28"/>
        </w:rPr>
      </w:pPr>
      <w:r w:rsidRPr="00EF62E5">
        <w:rPr>
          <w:rFonts w:cs="Times New Roman"/>
          <w:color w:val="000000"/>
          <w:szCs w:val="28"/>
        </w:rPr>
        <w:t xml:space="preserve">Такие виртуальные предприятия могут и будут постоянно перестраивать свою конфигурацию и архитектуру процессов, чтобы сохранять максимальную эффективность в условиях динамичного рынка. Благодаря своей способности создавать и эксплуатировать </w:t>
      </w:r>
      <w:proofErr w:type="gramStart"/>
      <w:r w:rsidRPr="00EF62E5">
        <w:rPr>
          <w:rFonts w:cs="Times New Roman"/>
          <w:color w:val="000000"/>
          <w:szCs w:val="28"/>
        </w:rPr>
        <w:t>более новаторские</w:t>
      </w:r>
      <w:proofErr w:type="gramEnd"/>
      <w:r w:rsidRPr="00EF62E5">
        <w:rPr>
          <w:rFonts w:cs="Times New Roman"/>
          <w:color w:val="000000"/>
          <w:szCs w:val="28"/>
        </w:rPr>
        <w:t xml:space="preserve"> и целенаправленные службы при меньших капиталовложениях, в более сжатые сроки и со значительно меньшим финансовым риском, они составят серьезную конкуренцию крупным традиционным корпорациям.</w:t>
      </w:r>
    </w:p>
    <w:p w:rsidR="00363649" w:rsidRDefault="002E4311" w:rsidP="0095691C">
      <w:pPr>
        <w:ind w:firstLine="708"/>
        <w:jc w:val="both"/>
        <w:rPr>
          <w:rFonts w:eastAsia="Times New Roman" w:cs="Times New Roman"/>
          <w:color w:val="000000"/>
          <w:szCs w:val="28"/>
          <w:lang w:eastAsia="ru-RU"/>
        </w:rPr>
      </w:pP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xml:space="preserve"> предоставляет любому индивидууму возможность обмениваться информацией с любым человеком в любом уголке мира, и это позволяет создавать общность людей по интересам, для которых расстояние не имеет значения (частью этого сценария является электронная коммерция). В то же самое время, современные технологии поддержки бизнес-процессов позволяют им пересекать границы компании и вновь «соединяться» через </w:t>
      </w: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Тем самым появляется перспектива сотрудничества между экономическими субъектами для организации совместных предприятий и возможность динамической перестройки их конфигурации по мере необходимости. В конечном итоге, это приведет к мощному прорыву в области производительности, организации, международных обменов и экономического роста благодаря следующим факторам:</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1.И</w:t>
      </w:r>
      <w:r w:rsidR="002E4311" w:rsidRPr="006854E7">
        <w:rPr>
          <w:rFonts w:eastAsia="Times New Roman" w:cs="Times New Roman"/>
          <w:color w:val="000000"/>
          <w:szCs w:val="28"/>
          <w:lang w:eastAsia="ru-RU"/>
        </w:rPr>
        <w:t xml:space="preserve">нновационные продукты и услуги, обеспечивающие эффективное и </w:t>
      </w:r>
      <w:proofErr w:type="spellStart"/>
      <w:r w:rsidR="002E4311" w:rsidRPr="006854E7">
        <w:rPr>
          <w:rFonts w:eastAsia="Times New Roman" w:cs="Times New Roman"/>
          <w:color w:val="000000"/>
          <w:szCs w:val="28"/>
          <w:lang w:eastAsia="ru-RU"/>
        </w:rPr>
        <w:t>малозатратное</w:t>
      </w:r>
      <w:proofErr w:type="spellEnd"/>
      <w:r w:rsidR="002E4311" w:rsidRPr="006854E7">
        <w:rPr>
          <w:rFonts w:eastAsia="Times New Roman" w:cs="Times New Roman"/>
          <w:color w:val="000000"/>
          <w:szCs w:val="28"/>
          <w:lang w:eastAsia="ru-RU"/>
        </w:rPr>
        <w:t xml:space="preserve"> обслуживание клиентов по всему миру за счет объединения средств коммуникации, электронной коммерции и автоматизации бизнес-процессов;</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lastRenderedPageBreak/>
        <w:t>2.С</w:t>
      </w:r>
      <w:r w:rsidR="002E4311" w:rsidRPr="006854E7">
        <w:rPr>
          <w:rFonts w:eastAsia="Times New Roman" w:cs="Times New Roman"/>
          <w:color w:val="000000"/>
          <w:szCs w:val="28"/>
          <w:lang w:eastAsia="ru-RU"/>
        </w:rPr>
        <w:t xml:space="preserve">труктурированные и описанные процессы, где клиент является непосредственным участником, а процессы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xml:space="preserve"> прослеживают транзакции, пересекая границы подразделений, компаний и предприятий;</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3.Э</w:t>
      </w:r>
      <w:r w:rsidR="002E4311" w:rsidRPr="006854E7">
        <w:rPr>
          <w:rFonts w:eastAsia="Times New Roman" w:cs="Times New Roman"/>
          <w:color w:val="000000"/>
          <w:szCs w:val="28"/>
          <w:lang w:eastAsia="ru-RU"/>
        </w:rPr>
        <w:t xml:space="preserve">ффективно выстроенные организации, предоставляющие наилучшее обслуживание за счет реализации комплексных бизнес-процессов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несмотря на внутреннюю структуру, адаптируемую к рыночным нуждам;</w:t>
      </w:r>
    </w:p>
    <w:p w:rsidR="003D1A5F" w:rsidRPr="00363649" w:rsidRDefault="007A6E7E" w:rsidP="0095691C">
      <w:pPr>
        <w:jc w:val="both"/>
        <w:rPr>
          <w:rFonts w:cs="Times New Roman"/>
          <w:b/>
          <w:szCs w:val="28"/>
        </w:rPr>
      </w:pPr>
      <w:r>
        <w:rPr>
          <w:rFonts w:eastAsia="Times New Roman" w:cs="Times New Roman"/>
          <w:color w:val="000000"/>
          <w:szCs w:val="28"/>
          <w:lang w:eastAsia="ru-RU"/>
        </w:rPr>
        <w:t>4.Д</w:t>
      </w:r>
      <w:r w:rsidR="002E4311" w:rsidRPr="006854E7">
        <w:rPr>
          <w:rFonts w:eastAsia="Times New Roman" w:cs="Times New Roman"/>
          <w:color w:val="000000"/>
          <w:szCs w:val="28"/>
          <w:lang w:eastAsia="ru-RU"/>
        </w:rPr>
        <w:t>инамичное взаимовыгодное сотрудничество между предприятиями и индивидуумами; лучшее обслуживание рынка будет основываться на оптимальной производительности каждого из объединившихся партнеров, которая достигается за счет управления бизнес-процессами на базе новейших информационных технологий.</w:t>
      </w:r>
      <w:r w:rsidR="002E4311" w:rsidRPr="003529C1">
        <w:rPr>
          <w:color w:val="000000"/>
          <w:szCs w:val="28"/>
        </w:rPr>
        <w:t>[</w:t>
      </w:r>
      <w:r w:rsidR="006672E2">
        <w:rPr>
          <w:color w:val="000000"/>
          <w:szCs w:val="28"/>
        </w:rPr>
        <w:t>2</w:t>
      </w:r>
      <w:r w:rsidR="002E4311" w:rsidRPr="003529C1">
        <w:rPr>
          <w:color w:val="000000"/>
          <w:szCs w:val="28"/>
        </w:rPr>
        <w:t>]</w:t>
      </w:r>
    </w:p>
    <w:p w:rsidR="003D1A5F" w:rsidRPr="003D1A5F" w:rsidRDefault="00FC574A" w:rsidP="0095691C">
      <w:pPr>
        <w:shd w:val="clear" w:color="auto" w:fill="FFFFFF"/>
        <w:spacing w:before="100" w:beforeAutospacing="1" w:after="100" w:afterAutospacing="1"/>
        <w:ind w:firstLine="708"/>
        <w:jc w:val="both"/>
        <w:rPr>
          <w:color w:val="000000"/>
          <w:szCs w:val="28"/>
        </w:rPr>
      </w:pPr>
      <w:r>
        <w:rPr>
          <w:rFonts w:eastAsia="Times New Roman" w:cs="Times New Roman"/>
          <w:color w:val="000000"/>
          <w:szCs w:val="28"/>
          <w:lang w:eastAsia="ru-RU"/>
        </w:rPr>
        <w:t>Вир</w:t>
      </w:r>
      <w:r w:rsidR="003D1A5F" w:rsidRPr="003D1A5F">
        <w:rPr>
          <w:rFonts w:eastAsia="Times New Roman" w:cs="Times New Roman"/>
          <w:color w:val="000000"/>
          <w:szCs w:val="28"/>
          <w:lang w:eastAsia="ru-RU"/>
        </w:rPr>
        <w:t>туальная организация</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бизнес-процессов характеризуется наличием большого числа форм, включающих</w:t>
      </w:r>
      <w:r w:rsidR="003D1A5F">
        <w:rPr>
          <w:rFonts w:eastAsia="Times New Roman" w:cs="Times New Roman"/>
          <w:color w:val="000000"/>
          <w:szCs w:val="28"/>
          <w:lang w:eastAsia="ru-RU"/>
        </w:rPr>
        <w:t xml:space="preserve"> </w:t>
      </w:r>
      <w:r w:rsidR="00BA67E7">
        <w:rPr>
          <w:rFonts w:eastAsia="Times New Roman" w:cs="Times New Roman"/>
          <w:color w:val="000000"/>
          <w:szCs w:val="28"/>
          <w:lang w:eastAsia="ru-RU"/>
        </w:rPr>
        <w:t>например</w:t>
      </w:r>
      <w:r w:rsidR="003D1A5F" w:rsidRPr="003D1A5F">
        <w:rPr>
          <w:rFonts w:eastAsia="Times New Roman" w:cs="Times New Roman"/>
          <w:color w:val="000000"/>
          <w:szCs w:val="28"/>
          <w:lang w:eastAsia="ru-RU"/>
        </w:rPr>
        <w:t xml:space="preserve"> сеть стабильных поставок, которая работает как единое предприятие</w:t>
      </w:r>
      <w:proofErr w:type="gramStart"/>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w:t>
      </w:r>
      <w:proofErr w:type="gramEnd"/>
      <w:r w:rsidR="003D1A5F" w:rsidRPr="003D1A5F">
        <w:rPr>
          <w:rFonts w:eastAsia="Times New Roman" w:cs="Times New Roman"/>
          <w:color w:val="000000"/>
          <w:szCs w:val="28"/>
          <w:lang w:eastAsia="ru-RU"/>
        </w:rPr>
        <w:t>или же компаний, действующих разобщенно, независимо от того, входит ли она в</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общий контракт поставок, или же ее функции заключаются в обмене необходимой</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информацией. Компания OMNI, например, осуществляет обмен информацией со 186</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 xml:space="preserve">размещенными в разных точках мира фирмами и </w:t>
      </w:r>
      <w:proofErr w:type="gramStart"/>
      <w:r w:rsidR="003D1A5F" w:rsidRPr="003D1A5F">
        <w:rPr>
          <w:rFonts w:eastAsia="Times New Roman" w:cs="Times New Roman"/>
          <w:color w:val="000000"/>
          <w:szCs w:val="28"/>
          <w:lang w:eastAsia="ru-RU"/>
        </w:rPr>
        <w:t>исключает</w:t>
      </w:r>
      <w:proofErr w:type="gramEnd"/>
      <w:r w:rsidR="003D1A5F" w:rsidRPr="003D1A5F">
        <w:rPr>
          <w:rFonts w:eastAsia="Times New Roman" w:cs="Times New Roman"/>
          <w:color w:val="000000"/>
          <w:szCs w:val="28"/>
          <w:lang w:eastAsia="ru-RU"/>
        </w:rPr>
        <w:t xml:space="preserve"> таким образом</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обязательное использование транспортных средств. Рассмотрим эффективность</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виртуальной организации на примере некоторых функционирующих виртуальных</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предприятий.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 xml:space="preserve">«VIRTEC </w:t>
      </w:r>
      <w:proofErr w:type="spellStart"/>
      <w:r w:rsidRPr="003D1A5F">
        <w:rPr>
          <w:rFonts w:eastAsia="Times New Roman" w:cs="Times New Roman"/>
          <w:b/>
          <w:bCs/>
          <w:i/>
          <w:iCs/>
          <w:color w:val="000000"/>
          <w:szCs w:val="28"/>
          <w:lang w:eastAsia="ru-RU"/>
        </w:rPr>
        <w:t>Project</w:t>
      </w:r>
      <w:proofErr w:type="spellEnd"/>
      <w:r w:rsidRPr="003D1A5F">
        <w:rPr>
          <w:rFonts w:eastAsia="Times New Roman" w:cs="Times New Roman"/>
          <w:b/>
          <w:bCs/>
          <w:i/>
          <w:iCs/>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«VIRTEC </w:t>
      </w:r>
      <w:proofErr w:type="spellStart"/>
      <w:r w:rsidRPr="003D1A5F">
        <w:rPr>
          <w:rFonts w:eastAsia="Times New Roman" w:cs="Times New Roman"/>
          <w:color w:val="000000"/>
          <w:szCs w:val="28"/>
          <w:lang w:eastAsia="ru-RU"/>
        </w:rPr>
        <w:t>Project</w:t>
      </w:r>
      <w:proofErr w:type="spellEnd"/>
      <w:r w:rsidRPr="003D1A5F">
        <w:rPr>
          <w:rFonts w:eastAsia="Times New Roman" w:cs="Times New Roman"/>
          <w:color w:val="000000"/>
          <w:szCs w:val="28"/>
          <w:lang w:eastAsia="ru-RU"/>
        </w:rPr>
        <w:t>» разработан</w:t>
      </w:r>
      <w:r>
        <w:rPr>
          <w:rFonts w:eastAsia="Times New Roman" w:cs="Times New Roman"/>
          <w:color w:val="000000"/>
          <w:szCs w:val="28"/>
          <w:lang w:eastAsia="ru-RU"/>
        </w:rPr>
        <w:t xml:space="preserve"> и</w:t>
      </w:r>
      <w:r w:rsidRPr="003D1A5F">
        <w:rPr>
          <w:rFonts w:eastAsia="Times New Roman" w:cs="Times New Roman"/>
          <w:color w:val="000000"/>
          <w:szCs w:val="28"/>
          <w:lang w:eastAsia="ru-RU"/>
        </w:rPr>
        <w:t>нженерным факультетом (Сан Карлос) Университета Сан Паоло в Бразилии. Он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объединяет девять малых и средних предприятий, которые обеспечили проект</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финансированием, технологиями и сервисом. Эти предприятия функционировали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области электроники, производства </w:t>
      </w:r>
      <w:proofErr w:type="spellStart"/>
      <w:proofErr w:type="gramStart"/>
      <w:r w:rsidRPr="003D1A5F">
        <w:rPr>
          <w:rFonts w:eastAsia="Times New Roman" w:cs="Times New Roman"/>
          <w:color w:val="000000"/>
          <w:szCs w:val="28"/>
          <w:lang w:eastAsia="ru-RU"/>
        </w:rPr>
        <w:t>металло</w:t>
      </w:r>
      <w:proofErr w:type="spellEnd"/>
      <w:r w:rsidRPr="003D1A5F">
        <w:rPr>
          <w:rFonts w:eastAsia="Times New Roman" w:cs="Times New Roman"/>
          <w:color w:val="000000"/>
          <w:szCs w:val="28"/>
          <w:lang w:eastAsia="ru-RU"/>
        </w:rPr>
        <w:t>-керамических</w:t>
      </w:r>
      <w:proofErr w:type="gramEnd"/>
      <w:r w:rsidRPr="003D1A5F">
        <w:rPr>
          <w:rFonts w:eastAsia="Times New Roman" w:cs="Times New Roman"/>
          <w:color w:val="000000"/>
          <w:szCs w:val="28"/>
          <w:lang w:eastAsia="ru-RU"/>
        </w:rPr>
        <w:t xml:space="preserve"> изделий, полимерных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материалов, механики, механотроники (японское название отрасли промышленности,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образовавшейся в результате слияния общего и электротехнического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lastRenderedPageBreak/>
        <w:t>машиностроения), жидкостных систем, прикладного программного обеспечения 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сервиса.</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Работа данной группы компаний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была построена на кооперативной основе, где каждый партнер имел доверительные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отношения друг с другом и доступ к создаваемой инфраструктуре нового бизнеса.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Задача состояла не только в принятии участия в глобальном бизнесе, но 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построении производственного процесса. Это важно отметить, поскольку компании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пределах виртуальной организации должны знать не только о том, как они должны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действовать, но и где они должны осуществлять свои действия.</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Для решения проблемы была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разработана матрица базовой компетенции, позволившая дифференцировать между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партнерами все виды деятельности, включая получение прибыли каждым участником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проекта.</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Каждая компания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специализировалась на производстве одного продукта, например, одна — на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изготовлении полиуретанового молотка, который очень быстро вырабатывался при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его использовании; другая — сосредотачивалась на производстве полимерной резины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 т.д.</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В результате своей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деятельности виртуальная компания VIRTEC разработала несколько новых продуктов,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как </w:t>
      </w:r>
      <w:proofErr w:type="spellStart"/>
      <w:r w:rsidRPr="003D1A5F">
        <w:rPr>
          <w:rFonts w:eastAsia="Times New Roman" w:cs="Times New Roman"/>
          <w:color w:val="000000"/>
          <w:szCs w:val="28"/>
          <w:lang w:eastAsia="ru-RU"/>
        </w:rPr>
        <w:t>вегетируемая</w:t>
      </w:r>
      <w:proofErr w:type="spellEnd"/>
      <w:r w:rsidRPr="003D1A5F">
        <w:rPr>
          <w:rFonts w:eastAsia="Times New Roman" w:cs="Times New Roman"/>
          <w:color w:val="000000"/>
          <w:szCs w:val="28"/>
          <w:lang w:eastAsia="ru-RU"/>
        </w:rPr>
        <w:t xml:space="preserve"> (разлагающаяся в природных условиях) полиуретановая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резина. Эта резина используется для целей механического ассемблирования,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покрытия продуктов, в сфере медицинской диагностики и т.д. Разработанный тип</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резины оказался дешевле и имел более высокий по времени жизненный цикл.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настоящее время созданная резина продается в странах Европы и Америки.</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Используя матрицу компетенции,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компания VIRTEC показала хороший пример того, что виртуальная форма организации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позволяет сократить временные затраты на разработку и производство нового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продукта, уменьшить его себестоимость, а также повысить качественные параметры,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 сравнении с аналогичным товаром других производителей.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«AGI-</w:t>
      </w:r>
      <w:proofErr w:type="spellStart"/>
      <w:r w:rsidRPr="003D1A5F">
        <w:rPr>
          <w:rFonts w:eastAsia="Times New Roman" w:cs="Times New Roman"/>
          <w:b/>
          <w:bCs/>
          <w:i/>
          <w:iCs/>
          <w:color w:val="000000"/>
          <w:szCs w:val="28"/>
          <w:lang w:eastAsia="ru-RU"/>
        </w:rPr>
        <w:t>Wilgelm</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lastRenderedPageBreak/>
        <w:t xml:space="preserve">Немецкая компания «AGI </w:t>
      </w:r>
      <w:proofErr w:type="spellStart"/>
      <w:r w:rsidRPr="003D1A5F">
        <w:rPr>
          <w:rFonts w:eastAsia="Times New Roman" w:cs="Times New Roman"/>
          <w:color w:val="000000"/>
          <w:szCs w:val="28"/>
          <w:lang w:eastAsia="ru-RU"/>
        </w:rPr>
        <w:t>businessmedia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productions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GmbH</w:t>
      </w:r>
      <w:proofErr w:type="spellEnd"/>
      <w:r w:rsidRPr="003D1A5F">
        <w:rPr>
          <w:rFonts w:eastAsia="Times New Roman" w:cs="Times New Roman"/>
          <w:color w:val="000000"/>
          <w:szCs w:val="28"/>
          <w:lang w:eastAsia="ru-RU"/>
        </w:rPr>
        <w:t xml:space="preserve">» была основана тремя студентами в 1966 г. в </w:t>
      </w:r>
      <w:proofErr w:type="spellStart"/>
      <w:r w:rsidRPr="003D1A5F">
        <w:rPr>
          <w:rFonts w:eastAsia="Times New Roman" w:cs="Times New Roman"/>
          <w:color w:val="000000"/>
          <w:szCs w:val="28"/>
          <w:lang w:eastAsia="ru-RU"/>
        </w:rPr>
        <w:t>г</w:t>
      </w:r>
      <w:proofErr w:type="gramStart"/>
      <w:r w:rsidRPr="003D1A5F">
        <w:rPr>
          <w:rFonts w:eastAsia="Times New Roman" w:cs="Times New Roman"/>
          <w:color w:val="000000"/>
          <w:szCs w:val="28"/>
          <w:lang w:eastAsia="ru-RU"/>
        </w:rPr>
        <w:t>.Ш</w:t>
      </w:r>
      <w:proofErr w:type="gramEnd"/>
      <w:r w:rsidRPr="003D1A5F">
        <w:rPr>
          <w:rFonts w:eastAsia="Times New Roman" w:cs="Times New Roman"/>
          <w:color w:val="000000"/>
          <w:szCs w:val="28"/>
          <w:lang w:eastAsia="ru-RU"/>
        </w:rPr>
        <w:t>тутгарте</w:t>
      </w:r>
      <w:proofErr w:type="spellEnd"/>
      <w:r w:rsidRPr="003D1A5F">
        <w:rPr>
          <w:rFonts w:eastAsia="Times New Roman" w:cs="Times New Roman"/>
          <w:color w:val="000000"/>
          <w:szCs w:val="28"/>
          <w:lang w:eastAsia="ru-RU"/>
        </w:rPr>
        <w:t>, Германия. Бизнес заключался в разработке и реализации</w:t>
      </w:r>
      <w:r w:rsidR="00BA67E7">
        <w:rPr>
          <w:rFonts w:eastAsia="Times New Roman" w:cs="Times New Roman"/>
          <w:color w:val="000000"/>
          <w:szCs w:val="28"/>
          <w:lang w:eastAsia="ru-RU"/>
        </w:rPr>
        <w:t xml:space="preserve"> </w:t>
      </w:r>
      <w:proofErr w:type="gramStart"/>
      <w:r w:rsidRPr="003D1A5F">
        <w:rPr>
          <w:rFonts w:eastAsia="Times New Roman" w:cs="Times New Roman"/>
          <w:color w:val="000000"/>
          <w:szCs w:val="28"/>
          <w:lang w:eastAsia="ru-RU"/>
        </w:rPr>
        <w:t>Интернет-приложений</w:t>
      </w:r>
      <w:proofErr w:type="gramEnd"/>
      <w:r w:rsidRPr="003D1A5F">
        <w:rPr>
          <w:rFonts w:eastAsia="Times New Roman" w:cs="Times New Roman"/>
          <w:color w:val="000000"/>
          <w:szCs w:val="28"/>
          <w:lang w:eastAsia="ru-RU"/>
        </w:rPr>
        <w:t xml:space="preserve"> и их концепций. «AGI» считается крупнейшим мультимедийным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агентством Германии. Ежегодная прибыль компании составляет 4 </w:t>
      </w:r>
      <w:proofErr w:type="gramStart"/>
      <w:r w:rsidRPr="003D1A5F">
        <w:rPr>
          <w:rFonts w:eastAsia="Times New Roman" w:cs="Times New Roman"/>
          <w:color w:val="000000"/>
          <w:szCs w:val="28"/>
          <w:lang w:eastAsia="ru-RU"/>
        </w:rPr>
        <w:t>млн</w:t>
      </w:r>
      <w:proofErr w:type="gramEnd"/>
      <w:r w:rsidRPr="003D1A5F">
        <w:rPr>
          <w:rFonts w:eastAsia="Times New Roman" w:cs="Times New Roman"/>
          <w:color w:val="000000"/>
          <w:szCs w:val="28"/>
          <w:lang w:eastAsia="ru-RU"/>
        </w:rPr>
        <w:t xml:space="preserve"> евро.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Структура компании представлена пятью директорами, 60 служащими и 25</w:t>
      </w:r>
      <w:r w:rsidR="006672E2">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работниками по найму. В 1997 г. Торгово-промышленная палата г. Штутгарта (IHK)совместно с «AGI» приступила к разработке проекта, получившего название «IHK»,</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одна из задач которого состояла в разработке WEB-сайта, содержащего базы данных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 роду деятельности партнеров. Реализация проекта повысила имидж компании, и к</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ней за помощью обратился зоологический сад «</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 (г. Штутгарт) с просьбой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разработать в Интернете при условии обеспечения независимости и приемлемости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для клиентов с учетом их потребностей. В перечень задач были включены такие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вопросы, как снижение загруженности администрации вопросами клиентов,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интенсификация взаимосвязей между клиентами зоосада и обеспечении их необходимой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информацией и др. [</w:t>
      </w:r>
      <w:r w:rsidR="006672E2">
        <w:rPr>
          <w:rFonts w:eastAsia="Times New Roman" w:cs="Times New Roman"/>
          <w:color w:val="000000"/>
          <w:szCs w:val="28"/>
          <w:lang w:eastAsia="ru-RU"/>
        </w:rPr>
        <w:t>3</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360"/>
        <w:jc w:val="both"/>
        <w:rPr>
          <w:rFonts w:eastAsia="Times New Roman" w:cs="Times New Roman"/>
          <w:color w:val="000000"/>
          <w:szCs w:val="28"/>
          <w:lang w:eastAsia="ru-RU"/>
        </w:rPr>
      </w:pPr>
      <w:r w:rsidRPr="003D1A5F">
        <w:rPr>
          <w:rFonts w:eastAsia="Times New Roman" w:cs="Times New Roman"/>
          <w:color w:val="000000"/>
          <w:szCs w:val="28"/>
          <w:lang w:eastAsia="ru-RU"/>
        </w:rPr>
        <w:t>Дизайн проекта был разработан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 основе концепции жизненного цикла виртуальной организации, включающей фазу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ориентации компании, разработку системы взаимосвязей с клиентами, решение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проблемы координации и реализации продукции. Все вопросы предполагалось решать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через </w:t>
      </w:r>
      <w:proofErr w:type="spellStart"/>
      <w:r w:rsidRPr="003D1A5F">
        <w:rPr>
          <w:rFonts w:eastAsia="Times New Roman" w:cs="Times New Roman"/>
          <w:color w:val="000000"/>
          <w:szCs w:val="28"/>
          <w:lang w:eastAsia="ru-RU"/>
        </w:rPr>
        <w:t>web</w:t>
      </w:r>
      <w:proofErr w:type="spellEnd"/>
      <w:r w:rsidRPr="003D1A5F">
        <w:rPr>
          <w:rFonts w:eastAsia="Times New Roman" w:cs="Times New Roman"/>
          <w:color w:val="000000"/>
          <w:szCs w:val="28"/>
          <w:lang w:eastAsia="ru-RU"/>
        </w:rPr>
        <w:t>-сайт. Были решены вопросы операционных издержек, формирования базовой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компетенции и социологические аспекты проблемы, что позволило построить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результативную и эффективную виртуальную компанию. Преимущество ее выразилось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следующих параметрах активности: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организовано производство в цифровом формате дополнительной рекламной продукции посредством внедрения HTML-редактора и других программных продуктов;</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lastRenderedPageBreak/>
        <w:t>клиентам стали доступны многочисленные данные о деятельности партнеров виртуальной компании «IHK-</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оптимизация </w:t>
      </w:r>
      <w:r w:rsidRPr="00BA67E7">
        <w:rPr>
          <w:rFonts w:eastAsia="Times New Roman" w:cs="Times New Roman"/>
          <w:szCs w:val="28"/>
          <w:lang w:eastAsia="ru-RU"/>
        </w:rPr>
        <w:t>процессов позволила интенсифицировать взаимосвязи с клиентами через </w:t>
      </w:r>
      <w:r w:rsidR="00BA67E7" w:rsidRPr="00BA67E7">
        <w:rPr>
          <w:rFonts w:eastAsia="Times New Roman" w:cs="Times New Roman"/>
          <w:szCs w:val="28"/>
          <w:lang w:eastAsia="ru-RU"/>
        </w:rPr>
        <w:t>электронную почту</w:t>
      </w:r>
      <w:r w:rsidRPr="00BA67E7">
        <w:rPr>
          <w:rFonts w:eastAsia="Times New Roman" w:cs="Times New Roman"/>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исключены посредники между компанией и потребителями;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разработана электронная библиотека, ставшая доступной потребителям продукции и услуг, которые предлагаются партнерами виртуальной компании.</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Все эти и ряд других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преимуществ позволили существенно повысить </w:t>
      </w:r>
      <w:proofErr w:type="spellStart"/>
      <w:r w:rsidRPr="003D1A5F">
        <w:rPr>
          <w:rFonts w:eastAsia="Times New Roman" w:cs="Times New Roman"/>
          <w:color w:val="000000"/>
          <w:szCs w:val="28"/>
          <w:lang w:eastAsia="ru-RU"/>
        </w:rPr>
        <w:t>конкурентноспособность</w:t>
      </w:r>
      <w:proofErr w:type="spellEnd"/>
      <w:r w:rsidRPr="003D1A5F">
        <w:rPr>
          <w:rFonts w:eastAsia="Times New Roman" w:cs="Times New Roman"/>
          <w:color w:val="000000"/>
          <w:szCs w:val="28"/>
          <w:lang w:eastAsia="ru-RU"/>
        </w:rPr>
        <w:t xml:space="preserve">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компании и интенсифицировать свой бизнес-процесс.</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w:t>
      </w:r>
      <w:proofErr w:type="spellStart"/>
      <w:r w:rsidR="00734D31" w:rsidRPr="00734D31">
        <w:rPr>
          <w:rFonts w:eastAsia="Times New Roman" w:cs="Times New Roman"/>
          <w:b/>
          <w:color w:val="000000"/>
          <w:szCs w:val="28"/>
          <w:lang w:eastAsia="ru-RU"/>
        </w:rPr>
        <w:t>Virtual</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University</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Enterprises</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Виртуальная </w:t>
      </w:r>
      <w:proofErr w:type="spellStart"/>
      <w:r w:rsidRPr="003D1A5F">
        <w:rPr>
          <w:rFonts w:eastAsia="Times New Roman" w:cs="Times New Roman"/>
          <w:color w:val="000000"/>
          <w:szCs w:val="28"/>
          <w:lang w:eastAsia="ru-RU"/>
        </w:rPr>
        <w:t>компания«Virtual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Entyerprises</w:t>
      </w:r>
      <w:proofErr w:type="spellEnd"/>
      <w:r w:rsidRPr="003D1A5F">
        <w:rPr>
          <w:rFonts w:eastAsia="Times New Roman" w:cs="Times New Roman"/>
          <w:color w:val="000000"/>
          <w:szCs w:val="28"/>
          <w:lang w:eastAsia="ru-RU"/>
        </w:rPr>
        <w:t xml:space="preserve">» (VUE, подразделение компании NCS </w:t>
      </w:r>
      <w:proofErr w:type="spellStart"/>
      <w:r w:rsidRPr="003D1A5F">
        <w:rPr>
          <w:rFonts w:eastAsia="Times New Roman" w:cs="Times New Roman"/>
          <w:color w:val="000000"/>
          <w:szCs w:val="28"/>
          <w:lang w:eastAsia="ru-RU"/>
        </w:rPr>
        <w:t>Pearson,Inc</w:t>
      </w:r>
      <w:proofErr w:type="spellEnd"/>
      <w:r w:rsidRPr="003D1A5F">
        <w:rPr>
          <w:rFonts w:eastAsia="Times New Roman" w:cs="Times New Roman"/>
          <w:color w:val="000000"/>
          <w:szCs w:val="28"/>
          <w:lang w:eastAsia="ru-RU"/>
        </w:rPr>
        <w:t>.) была образована в 1997 году и является сравнительно молодой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компанией, предоставляющей услуги по авторизованному тестированию [</w:t>
      </w:r>
      <w:r w:rsidR="006672E2">
        <w:rPr>
          <w:rFonts w:eastAsia="Times New Roman" w:cs="Times New Roman"/>
          <w:color w:val="000000"/>
          <w:szCs w:val="28"/>
          <w:lang w:eastAsia="ru-RU"/>
        </w:rPr>
        <w:t>4</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Использование базовых основ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виртуальной организации, таких как электронная сетевая инфраструктура,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концентрация компетенции, системы взаимодействия с клиентами и т.д., позволило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создать и оперативно функционировать более чем 2500 центрам компании,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расположенных в 110 странах мира. Эти центры проводят экзамены по программам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сертификаций таких компаний, как </w:t>
      </w:r>
      <w:proofErr w:type="spellStart"/>
      <w:r w:rsidRPr="003D1A5F">
        <w:rPr>
          <w:rFonts w:eastAsia="Times New Roman" w:cs="Times New Roman"/>
          <w:color w:val="000000"/>
          <w:szCs w:val="28"/>
          <w:lang w:eastAsia="ru-RU"/>
        </w:rPr>
        <w:t>Check</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Point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Cisco</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Systems,CompTIA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Ericsson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Generation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Informix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Linux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Professional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Institute</w:t>
      </w:r>
      <w:proofErr w:type="spellEnd"/>
      <w:r w:rsidRPr="003D1A5F">
        <w:rPr>
          <w:rFonts w:eastAsia="Times New Roman" w:cs="Times New Roman"/>
          <w:color w:val="000000"/>
          <w:szCs w:val="28"/>
          <w:lang w:eastAsia="ru-RU"/>
        </w:rPr>
        <w:t xml:space="preserve"> (LPI),</w:t>
      </w:r>
      <w:proofErr w:type="spellStart"/>
      <w:r w:rsidRPr="003D1A5F">
        <w:rPr>
          <w:rFonts w:eastAsia="Times New Roman" w:cs="Times New Roman"/>
          <w:color w:val="000000"/>
          <w:szCs w:val="28"/>
          <w:lang w:eastAsia="ru-RU"/>
        </w:rPr>
        <w:t>Lucent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PTC, RSA </w:t>
      </w:r>
      <w:proofErr w:type="spellStart"/>
      <w:r w:rsidRPr="003D1A5F">
        <w:rPr>
          <w:rFonts w:eastAsia="Times New Roman" w:cs="Times New Roman"/>
          <w:color w:val="000000"/>
          <w:szCs w:val="28"/>
          <w:lang w:eastAsia="ru-RU"/>
        </w:rPr>
        <w:t>Security</w:t>
      </w:r>
      <w:proofErr w:type="spellEnd"/>
      <w:r w:rsidRPr="003D1A5F">
        <w:rPr>
          <w:rFonts w:eastAsia="Times New Roman" w:cs="Times New Roman"/>
          <w:color w:val="000000"/>
          <w:szCs w:val="28"/>
          <w:lang w:eastAsia="ru-RU"/>
        </w:rPr>
        <w:t xml:space="preserve">, IBM, </w:t>
      </w:r>
      <w:proofErr w:type="spellStart"/>
      <w:r w:rsidRPr="003D1A5F">
        <w:rPr>
          <w:rFonts w:eastAsia="Times New Roman" w:cs="Times New Roman"/>
          <w:color w:val="000000"/>
          <w:szCs w:val="28"/>
          <w:lang w:eastAsia="ru-RU"/>
        </w:rPr>
        <w:t>Tivoli</w:t>
      </w:r>
      <w:proofErr w:type="spellEnd"/>
      <w:r w:rsidRPr="003D1A5F">
        <w:rPr>
          <w:rFonts w:eastAsia="Times New Roman" w:cs="Times New Roman"/>
          <w:color w:val="000000"/>
          <w:szCs w:val="28"/>
          <w:lang w:eastAsia="ru-RU"/>
        </w:rPr>
        <w:t xml:space="preserve"> и др.</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Новыми тестовыми </w:t>
      </w:r>
      <w:proofErr w:type="spellStart"/>
      <w:r w:rsidRPr="003D1A5F">
        <w:rPr>
          <w:rFonts w:eastAsia="Times New Roman" w:cs="Times New Roman"/>
          <w:color w:val="000000"/>
          <w:szCs w:val="28"/>
          <w:lang w:eastAsia="ru-RU"/>
        </w:rPr>
        <w:t>центрами«Virtual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Enterprises</w:t>
      </w:r>
      <w:proofErr w:type="spellEnd"/>
      <w:r w:rsidRPr="003D1A5F">
        <w:rPr>
          <w:rFonts w:eastAsia="Times New Roman" w:cs="Times New Roman"/>
          <w:color w:val="000000"/>
          <w:szCs w:val="28"/>
          <w:lang w:eastAsia="ru-RU"/>
        </w:rPr>
        <w:t>», функционирующими в России, стали «</w:t>
      </w:r>
      <w:proofErr w:type="spellStart"/>
      <w:r w:rsidRPr="003D1A5F">
        <w:rPr>
          <w:rFonts w:eastAsia="Times New Roman" w:cs="Times New Roman"/>
          <w:color w:val="000000"/>
          <w:szCs w:val="28"/>
          <w:lang w:eastAsia="ru-RU"/>
        </w:rPr>
        <w:t>АстроСофт</w:t>
      </w:r>
      <w:proofErr w:type="spellEnd"/>
      <w:r w:rsidRPr="003D1A5F">
        <w:rPr>
          <w:rFonts w:eastAsia="Times New Roman" w:cs="Times New Roman"/>
          <w:color w:val="000000"/>
          <w:szCs w:val="28"/>
          <w:lang w:eastAsia="ru-RU"/>
        </w:rPr>
        <w:t>»</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и «Академия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w:t>
      </w:r>
    </w:p>
    <w:p w:rsidR="0017038B"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 например,</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готовит специалистов к сдаче большинства экзаменов по программам сертификации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фирм, как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Oracle</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Caldera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Lotus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Avaya</w:t>
      </w:r>
      <w:proofErr w:type="spellEnd"/>
      <w:r w:rsidRPr="003D1A5F">
        <w:rPr>
          <w:rFonts w:eastAsia="Times New Roman" w:cs="Times New Roman"/>
          <w:color w:val="000000"/>
          <w:szCs w:val="28"/>
          <w:lang w:eastAsia="ru-RU"/>
        </w:rPr>
        <w:t xml:space="preserve"> и т.д.</w:t>
      </w:r>
    </w:p>
    <w:p w:rsidR="00363649" w:rsidRDefault="002E4311" w:rsidP="006672E2">
      <w:pPr>
        <w:shd w:val="clear" w:color="auto" w:fill="FFFFFF"/>
        <w:spacing w:before="100" w:beforeAutospacing="1" w:after="100" w:afterAutospacing="1"/>
        <w:ind w:firstLine="708"/>
        <w:jc w:val="both"/>
        <w:rPr>
          <w:rFonts w:cs="Times New Roman"/>
          <w:b/>
          <w:color w:val="000000"/>
          <w:szCs w:val="28"/>
        </w:rPr>
      </w:pPr>
      <w:r w:rsidRPr="005F1560">
        <w:rPr>
          <w:rFonts w:cs="Times New Roman"/>
          <w:b/>
          <w:color w:val="000000"/>
          <w:szCs w:val="28"/>
        </w:rPr>
        <w:t>2.</w:t>
      </w:r>
      <w:r w:rsidR="00734D31">
        <w:rPr>
          <w:rFonts w:cs="Times New Roman"/>
          <w:b/>
          <w:color w:val="000000"/>
          <w:szCs w:val="28"/>
        </w:rPr>
        <w:t>2</w:t>
      </w:r>
      <w:r>
        <w:rPr>
          <w:rFonts w:cs="Times New Roman"/>
          <w:b/>
          <w:color w:val="000000"/>
          <w:szCs w:val="28"/>
        </w:rPr>
        <w:t xml:space="preserve"> </w:t>
      </w:r>
      <w:r w:rsidRPr="005F1560">
        <w:rPr>
          <w:rFonts w:cs="Times New Roman"/>
          <w:b/>
          <w:color w:val="000000"/>
          <w:szCs w:val="28"/>
        </w:rPr>
        <w:t>Виды виртуальных организаций и их участники</w:t>
      </w:r>
    </w:p>
    <w:p w:rsidR="002E4311" w:rsidRPr="00363649" w:rsidRDefault="002E4311" w:rsidP="00DC6E04">
      <w:pPr>
        <w:shd w:val="clear" w:color="auto" w:fill="FFFFFF"/>
        <w:spacing w:before="100" w:beforeAutospacing="1" w:after="100" w:afterAutospacing="1"/>
        <w:ind w:firstLine="708"/>
        <w:jc w:val="both"/>
        <w:rPr>
          <w:rFonts w:cs="Times New Roman"/>
          <w:b/>
          <w:color w:val="000000"/>
          <w:szCs w:val="28"/>
        </w:rPr>
      </w:pPr>
      <w:r w:rsidRPr="00B45F80">
        <w:rPr>
          <w:rFonts w:cs="Times New Roman"/>
          <w:szCs w:val="28"/>
          <w:lang w:eastAsia="ru-RU"/>
        </w:rPr>
        <w:lastRenderedPageBreak/>
        <w:t>Существует несколько позиций, на основании которых различают виртуальные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Представители первого подхода выделяют три основных вида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с централизованным типом управления, при котором один из агентов управляет процессом (уясняет задачу, выдает задания другим агентам, обобщает результаты и принимает решения);</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с распределенным типом управления, где знания и ресурсы распределяются между агентами, но сохраняется общий орган командного управления, принимающий решения в конфликтных ситуациях;</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CB71E6">
        <w:rPr>
          <w:rFonts w:cs="Times New Roman"/>
          <w:szCs w:val="28"/>
          <w:lang w:eastAsia="ru-RU"/>
        </w:rPr>
        <w:t>.</w:t>
      </w:r>
      <w:r w:rsidRPr="00B45F80">
        <w:rPr>
          <w:rFonts w:cs="Times New Roman"/>
          <w:szCs w:val="28"/>
          <w:lang w:eastAsia="ru-RU"/>
        </w:rPr>
        <w:t>  с децентрализованным типом управления, при котором все управленческие процессы осуществляются только за счет локальных взаимодействий между агентами.</w:t>
      </w:r>
    </w:p>
    <w:p w:rsidR="002E4311" w:rsidRPr="00363649" w:rsidRDefault="002E4311" w:rsidP="00DC6E04">
      <w:pPr>
        <w:ind w:firstLine="708"/>
        <w:jc w:val="both"/>
        <w:rPr>
          <w:rFonts w:cs="Times New Roman"/>
          <w:szCs w:val="28"/>
          <w:lang w:eastAsia="ru-RU"/>
        </w:rPr>
      </w:pPr>
      <w:r w:rsidRPr="00B45F80">
        <w:rPr>
          <w:rFonts w:cs="Times New Roman"/>
          <w:szCs w:val="28"/>
          <w:lang w:eastAsia="ru-RU"/>
        </w:rPr>
        <w:t>Для эффективного функционирования всей партнерской сети, работающей над выполнением виртуального проекта, агенты-партнеры должны базироваться на единой методологической основе и согласованно вести хозяйственную деятельность.</w:t>
      </w:r>
    </w:p>
    <w:p w:rsidR="002E4311" w:rsidRPr="00B45F80" w:rsidRDefault="002E4311" w:rsidP="00DC6E04">
      <w:pPr>
        <w:ind w:firstLine="708"/>
        <w:jc w:val="both"/>
        <w:rPr>
          <w:rFonts w:cs="Times New Roman"/>
          <w:szCs w:val="28"/>
          <w:lang w:eastAsia="ru-RU"/>
        </w:rPr>
      </w:pPr>
      <w:r w:rsidRPr="00363649">
        <w:rPr>
          <w:rFonts w:cs="Times New Roman"/>
          <w:szCs w:val="28"/>
          <w:lang w:eastAsia="ru-RU"/>
        </w:rPr>
        <w:t>Если между партнерами уже существуют</w:t>
      </w:r>
      <w:r w:rsidRPr="00B45F80">
        <w:rPr>
          <w:rFonts w:cs="Times New Roman"/>
          <w:szCs w:val="28"/>
          <w:lang w:eastAsia="ru-RU"/>
        </w:rPr>
        <w:t xml:space="preserve"> налаженные производственные связи и ясно, кто из них какую продукцию (услуги) и в какие сроки способен произвести и доставить в назначенную точку, то такое предприятие нельзя считать виртуальным.</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Его эффективность при выполнении уникального заказа определяется простой способностью оперативно разместить частные задания у партнеров (или успешностью переговоров агентов по организации процесса выполнения заказа), а также добросовестностью выполнения партнерами своих обязательств. </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Представители второго подхода, рассматривая возможные варианты организации внешнеэкономической деятельности с использованием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xml:space="preserve">, опираются на классические международные </w:t>
      </w:r>
      <w:r w:rsidRPr="00B45F80">
        <w:rPr>
          <w:rFonts w:cs="Times New Roman"/>
          <w:szCs w:val="28"/>
          <w:lang w:eastAsia="ru-RU"/>
        </w:rPr>
        <w:lastRenderedPageBreak/>
        <w:t>организационно-правовые формы. Указывают следующие группы критериев классификации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юридические;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географические;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81110A">
        <w:rPr>
          <w:rFonts w:cs="Times New Roman"/>
          <w:szCs w:val="28"/>
          <w:lang w:eastAsia="ru-RU"/>
        </w:rPr>
        <w:t>.</w:t>
      </w:r>
      <w:r w:rsidRPr="00B45F80">
        <w:rPr>
          <w:rFonts w:cs="Times New Roman"/>
          <w:szCs w:val="28"/>
          <w:lang w:eastAsia="ru-RU"/>
        </w:rPr>
        <w:t xml:space="preserve"> хозяйственно-экономические;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4</w:t>
      </w:r>
      <w:r w:rsidRPr="0081110A">
        <w:rPr>
          <w:rFonts w:cs="Times New Roman"/>
          <w:szCs w:val="28"/>
          <w:lang w:eastAsia="ru-RU"/>
        </w:rPr>
        <w:t>.</w:t>
      </w:r>
      <w:r w:rsidRPr="00B45F80">
        <w:rPr>
          <w:rFonts w:cs="Times New Roman"/>
          <w:szCs w:val="28"/>
          <w:lang w:eastAsia="ru-RU"/>
        </w:rPr>
        <w:t xml:space="preserve"> системно-сетевые.</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Выделяются два главных класса виртуальных организаций: виртуальные корпорации и виртуальные товарищества (партнерства).</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Виртуальная корпорация представляет собой электронное объединение капиталов (ресурсов) различного типа - финансового, технологического, человеческого (в частности, интеллектуального) в интересах выполнения сложных уникальных проектов, создания продукции мирового класса и максимально полного удовлетворения требований заказчика. Как и ее реальный правовой прототип, она способствует решению двух фундаментальных проблем рыночной экономики:</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привлечению капитала для выполнения уникальных проектов или распределению бизнес-процессов с целью повышения конкурентоспособности продукции;</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распределению риска в инвестиционных проектах.</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Основная внешнеэкономическая цель создания виртуальной корпорации - объединение ключевых технологий и опыта партнеров разных стран для проведения более эффективных действий на мировом рынке. Виртуальная корпорация характеризуется определенной независимостью от участников (возможностью легкой смены партнеров), наличием опосредованного механизма управления (делегированием полномочий). Она предполагает договорные взаимоотношения между всеми узлами организационной сети и формирование их совместной собственности</w:t>
      </w:r>
      <w:bookmarkStart w:id="7" w:name="_ftnref9"/>
      <w:r w:rsidRPr="00B45F80">
        <w:rPr>
          <w:rFonts w:cs="Times New Roman"/>
          <w:szCs w:val="28"/>
          <w:lang w:eastAsia="ru-RU"/>
        </w:rPr>
        <w:fldChar w:fldCharType="begin"/>
      </w:r>
      <w:r w:rsidRPr="00B45F80">
        <w:rPr>
          <w:rFonts w:cs="Times New Roman"/>
          <w:szCs w:val="28"/>
          <w:lang w:eastAsia="ru-RU"/>
        </w:rPr>
        <w:instrText xml:space="preserve"> HYPERLINK "http://www.vevivi.ru/best/Osobennosti-deyatelnosti-virtualnykh-organizatsii-ref158978.html" \l "_ftn9" \o "" </w:instrText>
      </w:r>
      <w:r w:rsidRPr="00B45F80">
        <w:rPr>
          <w:rFonts w:cs="Times New Roman"/>
          <w:szCs w:val="28"/>
          <w:lang w:eastAsia="ru-RU"/>
        </w:rPr>
        <w:fldChar w:fldCharType="separate"/>
      </w:r>
      <w:r w:rsidRPr="00120EF0">
        <w:rPr>
          <w:rFonts w:cs="Times New Roman"/>
          <w:szCs w:val="28"/>
          <w:lang w:eastAsia="ru-RU"/>
        </w:rPr>
        <w:t>[</w:t>
      </w:r>
      <w:r w:rsidR="006672E2">
        <w:rPr>
          <w:rFonts w:cs="Times New Roman"/>
          <w:szCs w:val="28"/>
          <w:lang w:eastAsia="ru-RU"/>
        </w:rPr>
        <w:t>5</w:t>
      </w:r>
      <w:r w:rsidRPr="00120EF0">
        <w:rPr>
          <w:rFonts w:cs="Times New Roman"/>
          <w:szCs w:val="28"/>
          <w:lang w:eastAsia="ru-RU"/>
        </w:rPr>
        <w:t>]</w:t>
      </w:r>
      <w:r w:rsidRPr="00B45F80">
        <w:rPr>
          <w:rFonts w:cs="Times New Roman"/>
          <w:szCs w:val="28"/>
          <w:lang w:eastAsia="ru-RU"/>
        </w:rPr>
        <w:fldChar w:fldCharType="end"/>
      </w:r>
      <w:bookmarkEnd w:id="7"/>
      <w:r w:rsidRPr="00B45F80">
        <w:rPr>
          <w:rFonts w:cs="Times New Roman"/>
          <w:szCs w:val="28"/>
          <w:lang w:eastAsia="ru-RU"/>
        </w:rPr>
        <w:t>. Нередко виртуальная корпорация формируется в виде материнской виртуальной организации с сетью дочерних виртуальных филиалов, отделений и т.п.</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Виртуальное товарищество (партнерство) представляет собой компьютерно - интегрированную (искусственную) организацию лиц, вместе ведущих дело (находящихся в отношениях кооперации, т.е</w:t>
      </w:r>
      <w:r w:rsidRPr="00120EF0">
        <w:rPr>
          <w:rFonts w:cs="Times New Roman"/>
          <w:szCs w:val="28"/>
          <w:lang w:eastAsia="ru-RU"/>
        </w:rPr>
        <w:t>.</w:t>
      </w:r>
      <w:r w:rsidRPr="00B45F80">
        <w:rPr>
          <w:rFonts w:cs="Times New Roman"/>
          <w:szCs w:val="28"/>
          <w:lang w:eastAsia="ru-RU"/>
        </w:rPr>
        <w:t xml:space="preserve"> выполняющих совместную работу и координирующих действия) с целью извлечения прибыли, будучи географически </w:t>
      </w:r>
      <w:proofErr w:type="gramStart"/>
      <w:r w:rsidRPr="00B45F80">
        <w:rPr>
          <w:rFonts w:cs="Times New Roman"/>
          <w:szCs w:val="28"/>
          <w:lang w:eastAsia="ru-RU"/>
        </w:rPr>
        <w:t>удаленными</w:t>
      </w:r>
      <w:proofErr w:type="gramEnd"/>
      <w:r w:rsidRPr="00B45F80">
        <w:rPr>
          <w:rFonts w:cs="Times New Roman"/>
          <w:szCs w:val="28"/>
          <w:lang w:eastAsia="ru-RU"/>
        </w:rPr>
        <w:t xml:space="preserve"> друг от друга.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Следует отметить, что по своему содержанию понятие виртуального товарищества достаточно близко к представлениям о виртуальной рабочей группе. В данном случае каждый партнер, в той или иной степени участвуя в управлении и </w:t>
      </w:r>
      <w:proofErr w:type="gramStart"/>
      <w:r w:rsidRPr="00B45F80">
        <w:rPr>
          <w:rFonts w:cs="Times New Roman"/>
          <w:szCs w:val="28"/>
          <w:lang w:eastAsia="ru-RU"/>
        </w:rPr>
        <w:t>контроле за</w:t>
      </w:r>
      <w:proofErr w:type="gramEnd"/>
      <w:r w:rsidRPr="00B45F80">
        <w:rPr>
          <w:rFonts w:cs="Times New Roman"/>
          <w:szCs w:val="28"/>
          <w:lang w:eastAsia="ru-RU"/>
        </w:rPr>
        <w:t xml:space="preserve"> деятельностью виртуальной организации, несет индивидуальную ответственность за результаты работы, причем потеря партнера означает распад виртуальной организации.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Как и в случае обычного товарищества, для виртуального партнерства можно выделить две базовые формы: полное виртуальное товарищество, когда все партнеры равноправны в управлении предприятием и несут равную ответственность по ее обязательствам; ограниченное виртуальное партнерство, где один из партнеров имеет большие полномочия по контролю и управлению компанией и несет неограниченную ответственность по ее обязательствам, а другие партнеры не занимаются контролем и не отвечают по обязательствам партнерства.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Следующие исследователи читают, что среди важнейших критериев интеграции виртуальных организаций необходимо выделить объединение хозяйственной деятельности, отраслевую общность и юридическую самостоятельность. Опираясь на эти критерии, можно ввести основные типы виртуальных объединений: от наиболее «слабого» - виртуальной ассоциации до гипотетически самого «сильного» - виртуального треста.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 виртуальной ассоциации партнеры, находящиеся на удалении друг от друга, сотрудничают лишь при выполнении общих операций или функций. Здесь имеются две ключевые структурные характеристики: взаимозависимость между составляющими операциями и распределение ответственности между участниками.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Виртуальный консорциум близок по своим характеристикам к виртуальной ассоциации. Как правило, он создается в интересах реализации крупных программ или выполнения инновационных проектов. В рамках виртуального консорциума могут электронным способом объединяться предприятия разных стран, отраслей и форм собственности. При этом интеграция предполагает в первую очередь совместное выполнение функций и построение распределенной сети бизнес-процессов.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картель - это компьютерно - интегрированная форма объединения юридически самостоятельных организаций одной отрасли, имеющих соглашения о ценах, объемах производства, рынках сбыта.</w:t>
      </w:r>
    </w:p>
    <w:p w:rsidR="002E4311" w:rsidRPr="00B45F80" w:rsidRDefault="002E4311" w:rsidP="0095691C">
      <w:pPr>
        <w:jc w:val="both"/>
        <w:rPr>
          <w:rFonts w:cs="Times New Roman"/>
          <w:szCs w:val="28"/>
          <w:lang w:eastAsia="ru-RU"/>
        </w:rPr>
      </w:pPr>
      <w:r w:rsidRPr="00B45F80">
        <w:rPr>
          <w:rFonts w:cs="Times New Roman"/>
          <w:szCs w:val="28"/>
          <w:lang w:eastAsia="ru-RU"/>
        </w:rPr>
        <w:t>Виртуальный синдикат представляет собой разновидность виртуального картеля, в рамках которого помимо вышеуказанных соглашений существует единый орган сбыта продукции участников виртуального объединения. Цель вступления в виртуальный синдикат - получить выигрыш от централизации сбыта. Синдикаты обычно образуются в отраслях с массовой однородной продукцией.</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В свою очередь виртуальный пул означает полученное электронным путем временное объединение разных компаний (возможно разных отраслей), где для вступающих в пул организаций устанавливаются правила распределения общих расходов и прибыли, поступающей в единый фонд, распределяемый по установленной пропорции.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концерн предполагает электронное объединение компаний одной или нескольких отраслей на основе централизации научно-технических и производственных функций, сбыта, финансов, учета и пр. Участники делегируют концерну часть своих функций - тех, которые не могут выполнить сами, но остаются юридически самостоятельными.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Наконец, наиболее сильной формой компьютерной интеграции организаций оказывается виртуальный трест, когда все стороны деятельности входящих в него организаций объединяются, а сами они теряют юридическую и хозяйственную самостоятельность.</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 xml:space="preserve">Одной из комплексных форм виртуальных предприятий является виртуальная финансово-промышленная группа. Как и обычная финансово-промышленная группа, она состоит из ряда неоднородных юридических лиц, удаленных друг от друга, которые полностью или частично объединяют ресурсы с применением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xml:space="preserve"> на основе договора о создании финансово-промышленной группы для технологической или экономической интеграции. Как видно из самого названия, в состав виртуальной финансово-промышленной группы входят разные промышленные, торговые и финансовые учреждения (банки, страховые компании и пр.). Следует отметить, что обычно срок функционирования такого </w:t>
      </w:r>
      <w:proofErr w:type="spellStart"/>
      <w:r w:rsidRPr="00B45F80">
        <w:rPr>
          <w:rFonts w:cs="Times New Roman"/>
          <w:szCs w:val="28"/>
          <w:lang w:eastAsia="ru-RU"/>
        </w:rPr>
        <w:t>метапредприятия</w:t>
      </w:r>
      <w:proofErr w:type="spellEnd"/>
      <w:r w:rsidRPr="00B45F80">
        <w:rPr>
          <w:rFonts w:cs="Times New Roman"/>
          <w:szCs w:val="28"/>
          <w:lang w:eastAsia="ru-RU"/>
        </w:rPr>
        <w:t xml:space="preserve"> не ограничен рамками выполнения тех или иных проектов</w:t>
      </w:r>
      <w:r w:rsidRPr="00120EF0">
        <w:rPr>
          <w:rFonts w:cs="Times New Roman"/>
          <w:szCs w:val="28"/>
          <w:lang w:eastAsia="ru-RU"/>
        </w:rPr>
        <w:t>[</w:t>
      </w:r>
      <w:r w:rsidR="006672E2">
        <w:rPr>
          <w:rFonts w:cs="Times New Roman"/>
          <w:szCs w:val="28"/>
          <w:lang w:eastAsia="ru-RU"/>
        </w:rPr>
        <w:t>6</w:t>
      </w:r>
      <w:r w:rsidRPr="00120EF0">
        <w:rPr>
          <w:rFonts w:cs="Times New Roman"/>
          <w:szCs w:val="28"/>
          <w:lang w:eastAsia="ru-RU"/>
        </w:rPr>
        <w:t>]</w:t>
      </w:r>
      <w:r w:rsidRPr="00B45F80">
        <w:rPr>
          <w:rFonts w:cs="Times New Roman"/>
          <w:szCs w:val="28"/>
          <w:lang w:eastAsia="ru-RU"/>
        </w:rPr>
        <w:t>.</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Для того чтобы деятельность виртуальной организации была продуктивной, необходимо координировать деятельность участников (агентов) с помощью уполномоченного на то органа, осуществляющего управленческие воздействия и регламентирующего деятельность предприятий-партнеров - органа-координатора. Его появление вызвано следующими причинами: высокая степень сложности процессов за счет кооперации различных организаций, наличие нескольких распределенных источников информации, которые необходимо скоординировать в режиме реального времени, нестабильная структура системы организации, расширение пространства поиска решений вследствие повышающейся комплексности 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Обычно в виртуальную организацию входят: орган-координатор, занимающийся регламентацией деятельности виртуального предприятия; предприятия-поставщики, производители, транспортные и др. предприятия, принимающие участие, как в технологическом процессе, так и в процессе по доведению продукта до потребителя. Введение заказчика в систему взаимоотношений между субъектом и объектом управления дает ему возможность в режиме реального времени отслеживать работу предприятия и </w:t>
      </w:r>
      <w:r w:rsidRPr="00B45F80">
        <w:rPr>
          <w:rFonts w:cs="Times New Roman"/>
          <w:szCs w:val="28"/>
          <w:lang w:eastAsia="ru-RU"/>
        </w:rPr>
        <w:lastRenderedPageBreak/>
        <w:t>корректировать все действия: начиная от корректировки проекта товара или услуги до его производства и доставки.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Орган-координатор на организации виртуального типа должен выполнять следующие функции:</w:t>
      </w:r>
    </w:p>
    <w:p w:rsidR="002E4311" w:rsidRPr="00B45F80" w:rsidRDefault="002E4311" w:rsidP="0095691C">
      <w:pPr>
        <w:jc w:val="both"/>
        <w:rPr>
          <w:rFonts w:cs="Times New Roman"/>
          <w:szCs w:val="28"/>
          <w:lang w:eastAsia="ru-RU"/>
        </w:rPr>
      </w:pPr>
      <w:r w:rsidRPr="00B45F80">
        <w:rPr>
          <w:rFonts w:cs="Times New Roman"/>
          <w:szCs w:val="28"/>
          <w:lang w:eastAsia="ru-RU"/>
        </w:rPr>
        <w:t>1.  разработка институций для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поиск клиентов и анализ их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t>3.  синтез товарно-производственных решений, отвечающих требованиям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t>4.  регламентацию и корректировку деятельности предприятий, входящих в виртуальную организацию;</w:t>
      </w:r>
    </w:p>
    <w:p w:rsidR="002E4311" w:rsidRPr="00B45F80" w:rsidRDefault="002E4311" w:rsidP="0095691C">
      <w:pPr>
        <w:jc w:val="both"/>
        <w:rPr>
          <w:rFonts w:cs="Times New Roman"/>
          <w:szCs w:val="28"/>
          <w:lang w:eastAsia="ru-RU"/>
        </w:rPr>
      </w:pPr>
      <w:r w:rsidRPr="00B45F80">
        <w:rPr>
          <w:rFonts w:cs="Times New Roman"/>
          <w:szCs w:val="28"/>
          <w:lang w:eastAsia="ru-RU"/>
        </w:rPr>
        <w:t>5.  управление ресурсами данных предприятий.</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Особенностью функционирования виртуальной организации является то, что ее агенты могут работать над выполнением одного или нескольких проектов одновременно.</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Агенты (организации-партнеры), осуществляющие работу над проектом, могут быть как сотрудниками одной организации, так и независимыми организациями, взаимодействующими друг с другом и заказчиком. Заметим, что среди агентов виртуальной организации необходимо выделить ответственных исполнителей (отвечающих за управление выделенной частью проекта) и исполнителей (непосредственно выполняющих работу).</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 xml:space="preserve">Решить проблему управления предприятиями-партнерами виртуального предприятия можно в </w:t>
      </w:r>
      <w:r w:rsidRPr="00656FB5">
        <w:rPr>
          <w:rFonts w:cs="Times New Roman"/>
          <w:szCs w:val="28"/>
          <w:lang w:eastAsia="ru-RU"/>
        </w:rPr>
        <w:t>несколько этапов</w:t>
      </w:r>
      <w:bookmarkStart w:id="8" w:name="_ftnref11"/>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"_ftn11"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7</w:t>
      </w:r>
      <w:r w:rsidRPr="00656FB5">
        <w:rPr>
          <w:rFonts w:cs="Times New Roman"/>
          <w:szCs w:val="28"/>
          <w:lang w:eastAsia="ru-RU"/>
        </w:rPr>
        <w:t>]</w:t>
      </w:r>
      <w:r w:rsidRPr="00656FB5">
        <w:rPr>
          <w:rFonts w:cs="Times New Roman"/>
          <w:szCs w:val="28"/>
          <w:lang w:eastAsia="ru-RU"/>
        </w:rPr>
        <w:fldChar w:fldCharType="end"/>
      </w:r>
      <w:bookmarkEnd w:id="8"/>
      <w:r w:rsidRPr="00656FB5">
        <w:rPr>
          <w:rFonts w:cs="Times New Roman"/>
          <w:szCs w:val="28"/>
          <w:lang w:eastAsia="ru-RU"/>
        </w:rPr>
        <w:t>:</w:t>
      </w:r>
    </w:p>
    <w:p w:rsidR="002E4311" w:rsidRPr="00B45F80" w:rsidRDefault="002E4311" w:rsidP="0095691C">
      <w:pPr>
        <w:jc w:val="both"/>
        <w:rPr>
          <w:rFonts w:cs="Times New Roman"/>
          <w:szCs w:val="28"/>
          <w:lang w:eastAsia="ru-RU"/>
        </w:rPr>
      </w:pPr>
      <w:r w:rsidRPr="00B45F80">
        <w:rPr>
          <w:rFonts w:cs="Times New Roman"/>
          <w:szCs w:val="28"/>
          <w:lang w:eastAsia="ru-RU"/>
        </w:rPr>
        <w:t>1.  этап идентификации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этап формализации компетенций предприятий-партнеров;</w:t>
      </w:r>
    </w:p>
    <w:p w:rsidR="002E4311" w:rsidRPr="00B45F80" w:rsidRDefault="002E4311" w:rsidP="0095691C">
      <w:pPr>
        <w:jc w:val="both"/>
        <w:rPr>
          <w:rFonts w:cs="Times New Roman"/>
          <w:szCs w:val="28"/>
          <w:lang w:eastAsia="ru-RU"/>
        </w:rPr>
      </w:pPr>
      <w:r w:rsidRPr="00B45F80">
        <w:rPr>
          <w:rFonts w:cs="Times New Roman"/>
          <w:szCs w:val="28"/>
          <w:lang w:eastAsia="ru-RU"/>
        </w:rPr>
        <w:t>3.  этап создания ролевой структуры и дифференциации статусов участников виртуальной сети.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Определимся с каждым из этих этапов более подробно.</w:t>
      </w:r>
    </w:p>
    <w:p w:rsidR="002E4311" w:rsidRPr="00B45F80" w:rsidRDefault="002E4311" w:rsidP="00734D31">
      <w:pPr>
        <w:jc w:val="both"/>
        <w:rPr>
          <w:rFonts w:cs="Times New Roman"/>
          <w:szCs w:val="28"/>
          <w:lang w:eastAsia="ru-RU"/>
        </w:rPr>
      </w:pPr>
      <w:r w:rsidRPr="00B45F80">
        <w:rPr>
          <w:rFonts w:cs="Times New Roman"/>
          <w:szCs w:val="28"/>
          <w:lang w:eastAsia="ru-RU"/>
        </w:rPr>
        <w:t xml:space="preserve">1. Идентификацию любой виртуальной организации можно рассматривать в двух аспектах: идентификация агентов (предприятий-партнеров) </w:t>
      </w:r>
      <w:r w:rsidRPr="00B45F80">
        <w:rPr>
          <w:rFonts w:cs="Times New Roman"/>
          <w:szCs w:val="28"/>
          <w:lang w:eastAsia="ru-RU"/>
        </w:rPr>
        <w:lastRenderedPageBreak/>
        <w:t>виртуальной организации и идентификация виртуальной организации как единого проекта.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Процесс идентификации виртуальной организации является более простым, чем процесс идентификации ее членов. Для него необходимо определить цели и сроки виртуального проекта; определить мотивацию участников проекта; выделить основных участников и ответственного за проект; сообщить всем потенциальным участникам цели и сроки реализации проекта; запланировать и распределить работы и роли в виртуальном проекте; реализовать проце</w:t>
      </w:r>
      <w:proofErr w:type="gramStart"/>
      <w:r w:rsidRPr="00B45F80">
        <w:rPr>
          <w:rFonts w:cs="Times New Roman"/>
          <w:szCs w:val="28"/>
          <w:lang w:eastAsia="ru-RU"/>
        </w:rPr>
        <w:t>сс вкл</w:t>
      </w:r>
      <w:proofErr w:type="gramEnd"/>
      <w:r w:rsidRPr="00B45F80">
        <w:rPr>
          <w:rFonts w:cs="Times New Roman"/>
          <w:szCs w:val="28"/>
          <w:lang w:eastAsia="ru-RU"/>
        </w:rPr>
        <w:t>ючения в проект нового агента.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Орган-координатор может перераспределять работы наиболее активным предприятиям-партнерам сети, постоянно поддерживающим контакт в рамках данного сообщества. Как правило, любой из пассивных участников может покинуть организацию, в то время как любой новый член обычно пребывает в пассивном состоянии, анализируя происходящие в сети действия со стороны.</w:t>
      </w:r>
    </w:p>
    <w:p w:rsidR="002E4311" w:rsidRPr="00B45F80" w:rsidRDefault="002E4311" w:rsidP="0095691C">
      <w:pPr>
        <w:jc w:val="both"/>
        <w:rPr>
          <w:rFonts w:cs="Times New Roman"/>
          <w:szCs w:val="28"/>
          <w:lang w:eastAsia="ru-RU"/>
        </w:rPr>
      </w:pPr>
      <w:r w:rsidRPr="00B45F80">
        <w:rPr>
          <w:rFonts w:cs="Times New Roman"/>
          <w:szCs w:val="28"/>
          <w:lang w:eastAsia="ru-RU"/>
        </w:rPr>
        <w:t>Таким образом, категории участников виртуальной сети можно представить следующим образом: орган-координатор: модератор и лидеры; активные участники; пассивные участники.</w:t>
      </w:r>
    </w:p>
    <w:p w:rsidR="002E4311" w:rsidRPr="00B45F80" w:rsidRDefault="002E4311" w:rsidP="00734D31">
      <w:pPr>
        <w:jc w:val="both"/>
        <w:rPr>
          <w:rFonts w:cs="Times New Roman"/>
          <w:szCs w:val="28"/>
          <w:lang w:eastAsia="ru-RU"/>
        </w:rPr>
      </w:pPr>
      <w:r w:rsidRPr="00B45F80">
        <w:rPr>
          <w:rFonts w:cs="Times New Roman"/>
          <w:szCs w:val="28"/>
          <w:lang w:eastAsia="ru-RU"/>
        </w:rPr>
        <w:t xml:space="preserve">2. Поиск и привлечение потенциальных участников виртуальной сети является одним из самых важных моментов при инициализации проекта. В процессе формализации компетенций будущих предприятий-партнеров виртуальной организации целесообразно использовать каталог ключевых компетенций, включающий основные показатели каталога (внутренние и внешние компетенции, ключевые факторы успеха) и перечень компетенций </w:t>
      </w:r>
      <w:r w:rsidRPr="00656FB5">
        <w:rPr>
          <w:rFonts w:cs="Times New Roman"/>
          <w:szCs w:val="28"/>
          <w:lang w:eastAsia="ru-RU"/>
        </w:rPr>
        <w:t>участника виртуальной организации</w:t>
      </w:r>
      <w:bookmarkStart w:id="9" w:name="_ftnref12"/>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"_ftn12"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8</w:t>
      </w:r>
      <w:r w:rsidRPr="00656FB5">
        <w:rPr>
          <w:rFonts w:cs="Times New Roman"/>
          <w:szCs w:val="28"/>
          <w:lang w:eastAsia="ru-RU"/>
        </w:rPr>
        <w:t>]</w:t>
      </w:r>
      <w:r w:rsidRPr="00656FB5">
        <w:rPr>
          <w:rFonts w:cs="Times New Roman"/>
          <w:szCs w:val="28"/>
          <w:lang w:eastAsia="ru-RU"/>
        </w:rPr>
        <w:fldChar w:fldCharType="end"/>
      </w:r>
      <w:bookmarkEnd w:id="9"/>
      <w:r w:rsidRPr="00656FB5">
        <w:rPr>
          <w:rFonts w:cs="Times New Roman"/>
          <w:szCs w:val="28"/>
          <w:lang w:eastAsia="ru-RU"/>
        </w:rPr>
        <w:t>.</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В дальнейшем поиск может осуществляться по другим критериям: опты работы на рынке, регион и т.д. Оценить опыт потенциального агента в рамках данной компетенции возможно с помощью системы статусов или структуры описаний компетенций участников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lastRenderedPageBreak/>
        <w:t xml:space="preserve">3. Как в традиционной, так и в виртуальной организациях любой участник может выполнять разные роли в зависимости </w:t>
      </w:r>
      <w:proofErr w:type="gramStart"/>
      <w:r w:rsidRPr="00B45F80">
        <w:rPr>
          <w:rFonts w:cs="Times New Roman"/>
          <w:szCs w:val="28"/>
          <w:lang w:eastAsia="ru-RU"/>
        </w:rPr>
        <w:t>от</w:t>
      </w:r>
      <w:proofErr w:type="gramEnd"/>
      <w:r w:rsidRPr="00B45F80">
        <w:rPr>
          <w:rFonts w:cs="Times New Roman"/>
          <w:szCs w:val="28"/>
          <w:lang w:eastAsia="ru-RU"/>
        </w:rPr>
        <w:t xml:space="preserve"> </w:t>
      </w:r>
      <w:proofErr w:type="gramStart"/>
      <w:r w:rsidRPr="00B45F80">
        <w:rPr>
          <w:rFonts w:cs="Times New Roman"/>
          <w:szCs w:val="28"/>
          <w:lang w:eastAsia="ru-RU"/>
        </w:rPr>
        <w:t>его</w:t>
      </w:r>
      <w:proofErr w:type="gramEnd"/>
      <w:r w:rsidRPr="00B45F80">
        <w:rPr>
          <w:rFonts w:cs="Times New Roman"/>
          <w:szCs w:val="28"/>
          <w:lang w:eastAsia="ru-RU"/>
        </w:rPr>
        <w:t xml:space="preserve"> </w:t>
      </w:r>
      <w:proofErr w:type="spellStart"/>
      <w:r w:rsidRPr="00B45F80">
        <w:rPr>
          <w:rFonts w:cs="Times New Roman"/>
          <w:szCs w:val="28"/>
          <w:lang w:eastAsia="ru-RU"/>
        </w:rPr>
        <w:t>задействованности</w:t>
      </w:r>
      <w:proofErr w:type="spellEnd"/>
      <w:r w:rsidRPr="00B45F80">
        <w:rPr>
          <w:rFonts w:cs="Times New Roman"/>
          <w:szCs w:val="28"/>
          <w:lang w:eastAsia="ru-RU"/>
        </w:rPr>
        <w:t xml:space="preserve"> в виртуальном проекте. Участники виртуального пула могут выполнять следующие роли:</w:t>
      </w:r>
    </w:p>
    <w:p w:rsidR="002E4311" w:rsidRPr="00D85AF5" w:rsidRDefault="002E4311" w:rsidP="0095691C">
      <w:pPr>
        <w:jc w:val="both"/>
        <w:rPr>
          <w:rFonts w:cs="Times New Roman"/>
          <w:szCs w:val="28"/>
          <w:lang w:eastAsia="ru-RU"/>
        </w:rPr>
      </w:pPr>
      <w:r w:rsidRPr="00B45F80">
        <w:rPr>
          <w:rFonts w:cs="Times New Roman"/>
          <w:szCs w:val="28"/>
          <w:lang w:eastAsia="ru-RU"/>
        </w:rPr>
        <w:t>1. Орган-координатор: разработка институций для виртуальной организации; поиск клиентов и анализ их запросов; синтез товарно-производственных решений, отвечающих требованиям запросов; регламентация и корректировка деятельности предприятий, входящих в виртуальную организацию; управлен</w:t>
      </w:r>
      <w:r w:rsidR="00D85AF5">
        <w:rPr>
          <w:rFonts w:cs="Times New Roman"/>
          <w:szCs w:val="28"/>
          <w:lang w:eastAsia="ru-RU"/>
        </w:rPr>
        <w:t>ие ресурсами данных предприятий</w:t>
      </w:r>
      <w:r w:rsidR="00D85AF5" w:rsidRPr="00D85AF5">
        <w:rPr>
          <w:rFonts w:cs="Times New Roman"/>
          <w:szCs w:val="28"/>
          <w:lang w:eastAsia="ru-RU"/>
        </w:rPr>
        <w:t>;</w:t>
      </w:r>
    </w:p>
    <w:p w:rsidR="002E4311" w:rsidRPr="00D85AF5" w:rsidRDefault="002E4311" w:rsidP="0095691C">
      <w:pPr>
        <w:jc w:val="both"/>
        <w:rPr>
          <w:rFonts w:cs="Times New Roman"/>
          <w:szCs w:val="28"/>
          <w:lang w:eastAsia="ru-RU"/>
        </w:rPr>
      </w:pPr>
      <w:r w:rsidRPr="00B45F80">
        <w:rPr>
          <w:rFonts w:cs="Times New Roman"/>
          <w:szCs w:val="28"/>
          <w:lang w:eastAsia="ru-RU"/>
        </w:rPr>
        <w:t>2. Эксперт: носитель специфических знаний; отвечает на вопросы участников виртуальной организации; разрабатывает новые продукты</w:t>
      </w:r>
      <w:r w:rsidR="00D85AF5" w:rsidRPr="00D85AF5">
        <w:rPr>
          <w:rFonts w:cs="Times New Roman"/>
          <w:szCs w:val="28"/>
          <w:lang w:eastAsia="ru-RU"/>
        </w:rPr>
        <w:t>;</w:t>
      </w:r>
    </w:p>
    <w:p w:rsidR="002E4311" w:rsidRPr="002775BA" w:rsidRDefault="002E4311" w:rsidP="0095691C">
      <w:pPr>
        <w:jc w:val="both"/>
        <w:rPr>
          <w:rFonts w:cs="Times New Roman"/>
          <w:szCs w:val="28"/>
          <w:lang w:eastAsia="ru-RU"/>
        </w:rPr>
      </w:pPr>
      <w:r w:rsidRPr="00B45F80">
        <w:rPr>
          <w:rFonts w:cs="Times New Roman"/>
          <w:szCs w:val="28"/>
          <w:lang w:eastAsia="ru-RU"/>
        </w:rPr>
        <w:t xml:space="preserve">3. Партнер выполняет определенные задания в рамках виртуального проекта с учетом своей ключевой </w:t>
      </w:r>
      <w:r w:rsidRPr="00656FB5">
        <w:rPr>
          <w:rFonts w:cs="Times New Roman"/>
          <w:szCs w:val="28"/>
          <w:lang w:eastAsia="ru-RU"/>
        </w:rPr>
        <w:t>компетенции</w:t>
      </w:r>
      <w:bookmarkStart w:id="10" w:name="_ftnref13"/>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"_ftn13"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9</w:t>
      </w:r>
      <w:r w:rsidRPr="00656FB5">
        <w:rPr>
          <w:rFonts w:cs="Times New Roman"/>
          <w:szCs w:val="28"/>
          <w:lang w:eastAsia="ru-RU"/>
        </w:rPr>
        <w:t>]</w:t>
      </w:r>
      <w:r w:rsidRPr="00656FB5">
        <w:rPr>
          <w:rFonts w:cs="Times New Roman"/>
          <w:szCs w:val="28"/>
          <w:lang w:eastAsia="ru-RU"/>
        </w:rPr>
        <w:fldChar w:fldCharType="end"/>
      </w:r>
      <w:bookmarkEnd w:id="10"/>
      <w:r w:rsidRPr="00656FB5">
        <w:rPr>
          <w:rFonts w:cs="Times New Roman"/>
          <w:szCs w:val="28"/>
          <w:lang w:eastAsia="ru-RU"/>
        </w:rPr>
        <w:t>.</w:t>
      </w:r>
    </w:p>
    <w:p w:rsidR="002E4311" w:rsidRPr="005F1560" w:rsidRDefault="002E4311" w:rsidP="00734D31">
      <w:pPr>
        <w:ind w:firstLine="708"/>
        <w:jc w:val="both"/>
        <w:rPr>
          <w:rFonts w:cs="Times New Roman"/>
          <w:b/>
          <w:szCs w:val="28"/>
          <w:lang w:eastAsia="ru-RU"/>
        </w:rPr>
      </w:pPr>
      <w:r w:rsidRPr="005F1560">
        <w:rPr>
          <w:rFonts w:cs="Times New Roman"/>
          <w:b/>
          <w:szCs w:val="28"/>
          <w:lang w:eastAsia="ru-RU"/>
        </w:rPr>
        <w:t>2.3 Особенности управления организацией, достоинства и недостатки виртуальных организаций</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Для планирования, организации и координации деятельности виртуальных предприятий необходимы и соответствующие управленческие подходы. При создании виртуальных организаций нередко появляются организации, которые концентрируют свои усилия исключительно на управлении компетенциями третьей стороны. В данном случае такая организация должна обладать как минимум следующими способностями: уметь идентифицировать и привлекать ключевые компетенции, необходимые для реализации проекта (аспекты менеджмента знаний) и на основе привлеченных компетенций организовать процесс создания и сбыта продукции (аспекты функционирования сети).</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На основе этого можно в общем виде сформулировать основные функции управления виртуальной организацией как сетью партнеров:</w:t>
      </w:r>
    </w:p>
    <w:p w:rsidR="002E4311" w:rsidRPr="005F1560" w:rsidRDefault="002E4311" w:rsidP="0095691C">
      <w:pPr>
        <w:jc w:val="both"/>
        <w:rPr>
          <w:rFonts w:cs="Times New Roman"/>
          <w:szCs w:val="28"/>
          <w:lang w:eastAsia="ru-RU"/>
        </w:rPr>
      </w:pPr>
      <w:r w:rsidRPr="005F1560">
        <w:rPr>
          <w:rFonts w:cs="Times New Roman"/>
          <w:szCs w:val="28"/>
          <w:lang w:eastAsia="ru-RU"/>
        </w:rPr>
        <w:t>1. Определение требований (задач) проекта.</w:t>
      </w:r>
    </w:p>
    <w:p w:rsidR="002E4311" w:rsidRPr="005F1560" w:rsidRDefault="002E4311" w:rsidP="0095691C">
      <w:pPr>
        <w:jc w:val="both"/>
        <w:rPr>
          <w:rFonts w:cs="Times New Roman"/>
          <w:szCs w:val="28"/>
          <w:lang w:eastAsia="ru-RU"/>
        </w:rPr>
      </w:pPr>
      <w:r w:rsidRPr="005F1560">
        <w:rPr>
          <w:rFonts w:cs="Times New Roman"/>
          <w:szCs w:val="28"/>
          <w:lang w:eastAsia="ru-RU"/>
        </w:rPr>
        <w:t>2. Поиск и оценка возможных партнеров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3. Выделение исполнителей, которые оптимально соответствуют задачам.</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4. Привлечение и распределение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5. Постоянное отслеживание и перераспределение (если это необходимо) партнеров и </w:t>
      </w:r>
      <w:r w:rsidRPr="00810682">
        <w:rPr>
          <w:rFonts w:cs="Times New Roman"/>
          <w:szCs w:val="28"/>
          <w:lang w:eastAsia="ru-RU"/>
        </w:rPr>
        <w:t>ресурсов по задачам</w:t>
      </w:r>
      <w:bookmarkStart w:id="11" w:name="_ftnref14"/>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"_ftn14" \o "" </w:instrText>
      </w:r>
      <w:r w:rsidRPr="00810682">
        <w:rPr>
          <w:rFonts w:cs="Times New Roman"/>
          <w:szCs w:val="28"/>
          <w:lang w:eastAsia="ru-RU"/>
        </w:rPr>
        <w:fldChar w:fldCharType="separate"/>
      </w:r>
      <w:r w:rsidRPr="00810682">
        <w:rPr>
          <w:rFonts w:cs="Times New Roman"/>
          <w:szCs w:val="28"/>
          <w:lang w:eastAsia="ru-RU"/>
        </w:rPr>
        <w:t>[</w:t>
      </w:r>
      <w:r w:rsidR="005B1DF9">
        <w:rPr>
          <w:rFonts w:cs="Times New Roman"/>
          <w:szCs w:val="28"/>
          <w:lang w:eastAsia="ru-RU"/>
        </w:rPr>
        <w:t>10</w:t>
      </w:r>
      <w:r w:rsidRPr="00810682">
        <w:rPr>
          <w:rFonts w:cs="Times New Roman"/>
          <w:szCs w:val="28"/>
          <w:lang w:eastAsia="ru-RU"/>
        </w:rPr>
        <w:t>]</w:t>
      </w:r>
      <w:r w:rsidRPr="00810682">
        <w:rPr>
          <w:rFonts w:cs="Times New Roman"/>
          <w:szCs w:val="28"/>
          <w:lang w:eastAsia="ru-RU"/>
        </w:rPr>
        <w:fldChar w:fldCharType="end"/>
      </w:r>
      <w:bookmarkEnd w:id="11"/>
      <w:r w:rsidRPr="00810682">
        <w:rPr>
          <w:rFonts w:cs="Times New Roman"/>
          <w:szCs w:val="28"/>
          <w:lang w:eastAsia="ru-RU"/>
        </w:rPr>
        <w:t>.</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Вышеуказанные особенности виртуальных организаций формируют следующие требования к их сотрудникам:</w:t>
      </w:r>
    </w:p>
    <w:p w:rsidR="002E4311" w:rsidRPr="005F1560" w:rsidRDefault="002E4311" w:rsidP="0095691C">
      <w:pPr>
        <w:jc w:val="both"/>
        <w:rPr>
          <w:rFonts w:cs="Times New Roman"/>
          <w:szCs w:val="28"/>
          <w:lang w:eastAsia="ru-RU"/>
        </w:rPr>
      </w:pPr>
      <w:r w:rsidRPr="005F1560">
        <w:rPr>
          <w:rFonts w:cs="Times New Roman"/>
          <w:szCs w:val="28"/>
          <w:lang w:eastAsia="ru-RU"/>
        </w:rPr>
        <w:t>1.  умение ясно формулировать задачи, выражать информацию. В международных организациях от сотрудников требуется знание иностранного языка;</w:t>
      </w:r>
    </w:p>
    <w:p w:rsidR="002E4311" w:rsidRPr="005F1560" w:rsidRDefault="002E4311" w:rsidP="0095691C">
      <w:pPr>
        <w:jc w:val="both"/>
        <w:rPr>
          <w:rFonts w:cs="Times New Roman"/>
          <w:szCs w:val="28"/>
          <w:lang w:eastAsia="ru-RU"/>
        </w:rPr>
      </w:pPr>
      <w:r w:rsidRPr="005F1560">
        <w:rPr>
          <w:rFonts w:cs="Times New Roman"/>
          <w:szCs w:val="28"/>
          <w:lang w:eastAsia="ru-RU"/>
        </w:rPr>
        <w:t>2.  хорошее владение навыками письменной, электронной коммуникации;</w:t>
      </w:r>
    </w:p>
    <w:p w:rsidR="002E4311" w:rsidRPr="005F1560" w:rsidRDefault="002E4311" w:rsidP="0095691C">
      <w:pPr>
        <w:jc w:val="both"/>
        <w:rPr>
          <w:rFonts w:cs="Times New Roman"/>
          <w:szCs w:val="28"/>
          <w:lang w:eastAsia="ru-RU"/>
        </w:rPr>
      </w:pPr>
      <w:r w:rsidRPr="005F1560">
        <w:rPr>
          <w:rFonts w:cs="Times New Roman"/>
          <w:szCs w:val="28"/>
          <w:lang w:eastAsia="ru-RU"/>
        </w:rPr>
        <w:t>3.  более широкий спектр знаний, «контекстное» мышление (поскольку сотрудники работают не над одним проектом, а могут быть включены одновременно в несколько проектов, решать параллельно несколько задач);</w:t>
      </w:r>
    </w:p>
    <w:p w:rsidR="002E4311" w:rsidRPr="005F1560" w:rsidRDefault="002E4311" w:rsidP="0095691C">
      <w:pPr>
        <w:jc w:val="both"/>
        <w:rPr>
          <w:rFonts w:cs="Times New Roman"/>
          <w:szCs w:val="28"/>
          <w:lang w:eastAsia="ru-RU"/>
        </w:rPr>
      </w:pPr>
      <w:r w:rsidRPr="005F1560">
        <w:rPr>
          <w:rFonts w:cs="Times New Roman"/>
          <w:szCs w:val="28"/>
          <w:lang w:eastAsia="ru-RU"/>
        </w:rPr>
        <w:t>4.  умение устанавливать цели, структурировать собственное время;</w:t>
      </w:r>
    </w:p>
    <w:p w:rsidR="002E4311" w:rsidRPr="005F1560" w:rsidRDefault="002E4311" w:rsidP="0095691C">
      <w:pPr>
        <w:jc w:val="both"/>
        <w:rPr>
          <w:rFonts w:cs="Times New Roman"/>
          <w:szCs w:val="28"/>
          <w:lang w:eastAsia="ru-RU"/>
        </w:rPr>
      </w:pPr>
      <w:r w:rsidRPr="005F1560">
        <w:rPr>
          <w:rFonts w:cs="Times New Roman"/>
          <w:szCs w:val="28"/>
          <w:lang w:eastAsia="ru-RU"/>
        </w:rPr>
        <w:t>5.  умение находить нестандартные решения тех или иных задач;</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6.  большая персональная ответственность за результаты работы, в </w:t>
      </w:r>
      <w:proofErr w:type="gramStart"/>
      <w:r w:rsidRPr="005F1560">
        <w:rPr>
          <w:rFonts w:cs="Times New Roman"/>
          <w:szCs w:val="28"/>
          <w:lang w:eastAsia="ru-RU"/>
        </w:rPr>
        <w:t>связи</w:t>
      </w:r>
      <w:proofErr w:type="gramEnd"/>
      <w:r w:rsidRPr="005F1560">
        <w:rPr>
          <w:rFonts w:cs="Times New Roman"/>
          <w:szCs w:val="28"/>
          <w:lang w:eastAsia="ru-RU"/>
        </w:rPr>
        <w:t xml:space="preserve"> с чем сотрудники должны хорошо знать соответствующие инструкции, основы законодательства, этические нормы компании;</w:t>
      </w:r>
    </w:p>
    <w:p w:rsidR="002E4311" w:rsidRPr="005F1560" w:rsidRDefault="002E4311" w:rsidP="0095691C">
      <w:pPr>
        <w:jc w:val="both"/>
        <w:rPr>
          <w:rFonts w:cs="Times New Roman"/>
          <w:szCs w:val="28"/>
          <w:lang w:eastAsia="ru-RU"/>
        </w:rPr>
      </w:pPr>
      <w:r w:rsidRPr="005F1560">
        <w:rPr>
          <w:rFonts w:cs="Times New Roman"/>
          <w:szCs w:val="28"/>
          <w:lang w:eastAsia="ru-RU"/>
        </w:rPr>
        <w:t>7.  сотрудникам необходимо представлять как организацию, частью которой они являются, так и группу, в которую они включены;</w:t>
      </w:r>
    </w:p>
    <w:p w:rsidR="002E4311" w:rsidRPr="005F1560" w:rsidRDefault="002E4311" w:rsidP="0095691C">
      <w:pPr>
        <w:jc w:val="both"/>
        <w:rPr>
          <w:rFonts w:cs="Times New Roman"/>
          <w:szCs w:val="28"/>
          <w:lang w:eastAsia="ru-RU"/>
        </w:rPr>
      </w:pPr>
      <w:r w:rsidRPr="005F1560">
        <w:rPr>
          <w:rFonts w:cs="Times New Roman"/>
          <w:szCs w:val="28"/>
          <w:lang w:eastAsia="ru-RU"/>
        </w:rPr>
        <w:t>8.  способность успешно сотрудничать в виртуальной среде (что не только обусловливается психологическими особенностями индивидов, но и тесно связано с корпоративной культурой и применяемыми технологиями управления).</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 xml:space="preserve">Управление персоналом в виртуальной организации предполагает работу в гибкой инновационной среде, что требует нестандартных подходов и решений. Изменение задач, стоящих перед организацией, требует изменения конфигурации команд, обновления и замены управленческих систем. Управление человеческими ресурсами виртуальных организаций в большей мере, чем другая управленческая деятельность в них, предъявляет повышенные требования к профессионализму лидеров, их умению работать с </w:t>
      </w:r>
      <w:r w:rsidRPr="005F1560">
        <w:rPr>
          <w:rFonts w:cs="Times New Roman"/>
          <w:szCs w:val="28"/>
          <w:lang w:eastAsia="ru-RU"/>
        </w:rPr>
        <w:lastRenderedPageBreak/>
        <w:t>людьми, концептуальным способностям, умению инициировать и мотивировать инновационную активность сотрудников. Вместе с тем менеджер должен уметь передавать видение перспектив компании своим подчиненным и мотивировать их на достижение целей компании.</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В виртуальной организации обретают свою специфику и технологии управления персоналом: организация найма и отбора персонала, оценка, адаптация, обучение, управление карьерой, мотивация и организация труда, управление конфликтами и стрессами и др.</w:t>
      </w:r>
    </w:p>
    <w:p w:rsidR="002E4311" w:rsidRPr="005F1560" w:rsidRDefault="002E4311" w:rsidP="0095691C">
      <w:pPr>
        <w:jc w:val="both"/>
        <w:rPr>
          <w:rFonts w:cs="Times New Roman"/>
          <w:szCs w:val="28"/>
          <w:lang w:eastAsia="ru-RU"/>
        </w:rPr>
      </w:pPr>
      <w:r w:rsidRPr="005F1560">
        <w:rPr>
          <w:rFonts w:cs="Times New Roman"/>
          <w:szCs w:val="28"/>
          <w:lang w:eastAsia="ru-RU"/>
        </w:rPr>
        <w:t>Успешное управление командой сотрудников в виртуальной организации предполагает:</w:t>
      </w:r>
    </w:p>
    <w:p w:rsidR="002E4311" w:rsidRPr="005F1560" w:rsidRDefault="002E4311" w:rsidP="0095691C">
      <w:pPr>
        <w:jc w:val="both"/>
        <w:rPr>
          <w:rFonts w:cs="Times New Roman"/>
          <w:szCs w:val="28"/>
          <w:lang w:eastAsia="ru-RU"/>
        </w:rPr>
      </w:pPr>
      <w:r w:rsidRPr="005F1560">
        <w:rPr>
          <w:rFonts w:cs="Times New Roman"/>
          <w:szCs w:val="28"/>
          <w:lang w:eastAsia="ru-RU"/>
        </w:rPr>
        <w:t>1) необходимость определения целевых установок для каждого сотрудника, в соответствии с которыми будет оцениваться результат его работы, вклад в реализованный проект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2) создание возможности накопления специфического человеческого капитала в организации посредством дистанционного обучения сотрудников, содействия получению и сохранению новых навыков;</w:t>
      </w:r>
    </w:p>
    <w:p w:rsidR="002E4311" w:rsidRPr="005F1560" w:rsidRDefault="002E4311" w:rsidP="0095691C">
      <w:pPr>
        <w:jc w:val="both"/>
        <w:rPr>
          <w:rFonts w:cs="Times New Roman"/>
          <w:szCs w:val="28"/>
          <w:lang w:eastAsia="ru-RU"/>
        </w:rPr>
      </w:pPr>
      <w:r w:rsidRPr="005F1560">
        <w:rPr>
          <w:rFonts w:cs="Times New Roman"/>
          <w:szCs w:val="28"/>
          <w:lang w:eastAsia="ru-RU"/>
        </w:rPr>
        <w:t>3) измерение конечного результата деятельности, а не процесса;</w:t>
      </w:r>
    </w:p>
    <w:p w:rsidR="002E4311" w:rsidRPr="005F1560" w:rsidRDefault="002E4311" w:rsidP="0095691C">
      <w:pPr>
        <w:jc w:val="both"/>
        <w:rPr>
          <w:rFonts w:cs="Times New Roman"/>
          <w:szCs w:val="28"/>
          <w:lang w:eastAsia="ru-RU"/>
        </w:rPr>
      </w:pPr>
      <w:r w:rsidRPr="005F1560">
        <w:rPr>
          <w:rFonts w:cs="Times New Roman"/>
          <w:szCs w:val="28"/>
          <w:lang w:eastAsia="ru-RU"/>
        </w:rPr>
        <w:t>4) создание и поддержание атмосферы доверия в команде. «Работники, облеченные доверием, — мощный актив, наличие которого означает, что на всех стадиях процесса исследований, принятия решений и проведения их в жизнь вы работаете с личностями, а не с послушными роботами». Доверие становится важным ресурсом, который не кодифицируется, но выступает незримым гарантом соблюдения договора между работником и работодателем.</w:t>
      </w:r>
    </w:p>
    <w:p w:rsidR="002E4311" w:rsidRPr="00810682" w:rsidRDefault="002E4311" w:rsidP="00EE6B52">
      <w:pPr>
        <w:ind w:firstLine="708"/>
        <w:jc w:val="both"/>
        <w:rPr>
          <w:rFonts w:cs="Times New Roman"/>
          <w:szCs w:val="28"/>
          <w:lang w:eastAsia="ru-RU"/>
        </w:rPr>
      </w:pPr>
      <w:r w:rsidRPr="005F1560">
        <w:rPr>
          <w:rFonts w:cs="Times New Roman"/>
          <w:szCs w:val="28"/>
          <w:lang w:eastAsia="ru-RU"/>
        </w:rPr>
        <w:t xml:space="preserve">Таким образом, важнейшими аспектами, которые следует принимать во внимание HR-менеджеру виртуальной организации, являются следующие: инфраструктура и возможности эффективной коммуникации; психологические особенности персонала; особенности управления (методы планирования, организации, контроля производительности труда, мотивации, </w:t>
      </w:r>
      <w:r w:rsidRPr="005F1560">
        <w:rPr>
          <w:rFonts w:cs="Times New Roman"/>
          <w:szCs w:val="28"/>
          <w:lang w:eastAsia="ru-RU"/>
        </w:rPr>
        <w:lastRenderedPageBreak/>
        <w:t>управление доверием и др.) и знание особенностей национальных деловых культур</w:t>
      </w:r>
      <w:r w:rsidR="00EE6B52">
        <w:rPr>
          <w:rFonts w:cs="Times New Roman"/>
          <w:szCs w:val="28"/>
          <w:lang w:eastAsia="ru-RU"/>
        </w:rPr>
        <w:t>.</w:t>
      </w:r>
      <w:r w:rsidRPr="00810682">
        <w:rPr>
          <w:rFonts w:cs="Times New Roman"/>
          <w:szCs w:val="28"/>
          <w:lang w:eastAsia="ru-RU"/>
        </w:rPr>
        <w:t>[</w:t>
      </w:r>
      <w:r w:rsidR="005B1DF9">
        <w:rPr>
          <w:rFonts w:cs="Times New Roman"/>
          <w:szCs w:val="28"/>
          <w:lang w:eastAsia="ru-RU"/>
        </w:rPr>
        <w:t>11</w:t>
      </w:r>
      <w:r w:rsidRPr="00810682">
        <w:rPr>
          <w:rFonts w:cs="Times New Roman"/>
          <w:szCs w:val="28"/>
          <w:lang w:eastAsia="ru-RU"/>
        </w:rPr>
        <w:t>]</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Ключевым достоинством виртуальных форм организаций является: возможность выбирать и использовать наилучшие ресурсы, знания и способности с меньшими временными затратами. Из этого достоинства и самой сетевой организации вытекают такие основные конкурентные преимущества виртуальных предприятий, как:</w:t>
      </w:r>
    </w:p>
    <w:p w:rsidR="002E4311" w:rsidRPr="005F1560" w:rsidRDefault="002E4311" w:rsidP="0095691C">
      <w:pPr>
        <w:jc w:val="both"/>
        <w:rPr>
          <w:rFonts w:cs="Times New Roman"/>
          <w:szCs w:val="28"/>
          <w:lang w:eastAsia="ru-RU"/>
        </w:rPr>
      </w:pPr>
      <w:r w:rsidRPr="005F1560">
        <w:rPr>
          <w:rFonts w:cs="Times New Roman"/>
          <w:szCs w:val="28"/>
          <w:lang w:eastAsia="ru-RU"/>
        </w:rPr>
        <w:t>1.  скорость выполнения рыночного заказа;</w:t>
      </w:r>
    </w:p>
    <w:p w:rsidR="002E4311" w:rsidRPr="005F1560" w:rsidRDefault="002E4311" w:rsidP="0095691C">
      <w:pPr>
        <w:jc w:val="both"/>
        <w:rPr>
          <w:rFonts w:cs="Times New Roman"/>
          <w:szCs w:val="28"/>
          <w:lang w:eastAsia="ru-RU"/>
        </w:rPr>
      </w:pPr>
      <w:r w:rsidRPr="005F1560">
        <w:rPr>
          <w:rFonts w:cs="Times New Roman"/>
          <w:szCs w:val="28"/>
          <w:lang w:eastAsia="ru-RU"/>
        </w:rPr>
        <w:t>2.  возможность снижения совокупных затрат;</w:t>
      </w:r>
    </w:p>
    <w:p w:rsidR="002E4311" w:rsidRPr="005F1560" w:rsidRDefault="002E4311" w:rsidP="0095691C">
      <w:pPr>
        <w:jc w:val="both"/>
        <w:rPr>
          <w:rFonts w:cs="Times New Roman"/>
          <w:szCs w:val="28"/>
          <w:lang w:eastAsia="ru-RU"/>
        </w:rPr>
      </w:pPr>
      <w:r w:rsidRPr="005F1560">
        <w:rPr>
          <w:rFonts w:cs="Times New Roman"/>
          <w:szCs w:val="28"/>
          <w:lang w:eastAsia="ru-RU"/>
        </w:rPr>
        <w:t>3.  возможность более полного удовлетворения потребностей заказчика;</w:t>
      </w:r>
    </w:p>
    <w:p w:rsidR="00EE6B52" w:rsidRDefault="002E4311" w:rsidP="00EE6B52">
      <w:pPr>
        <w:jc w:val="both"/>
        <w:rPr>
          <w:rFonts w:cs="Times New Roman"/>
          <w:szCs w:val="28"/>
          <w:lang w:eastAsia="ru-RU"/>
        </w:rPr>
      </w:pPr>
      <w:r w:rsidRPr="005F1560">
        <w:rPr>
          <w:rFonts w:cs="Times New Roman"/>
          <w:szCs w:val="28"/>
          <w:lang w:eastAsia="ru-RU"/>
        </w:rPr>
        <w:t>4.  возможность гибкой адаптации к изменениям окружающей среды;</w:t>
      </w:r>
    </w:p>
    <w:p w:rsidR="00EE6B52" w:rsidRPr="00EE6B52" w:rsidRDefault="002E4311" w:rsidP="00EE6B52">
      <w:pPr>
        <w:jc w:val="both"/>
        <w:rPr>
          <w:rFonts w:eastAsia="Times New Roman" w:cs="Times New Roman"/>
          <w:color w:val="000000"/>
          <w:szCs w:val="28"/>
          <w:lang w:eastAsia="ru-RU"/>
        </w:rPr>
      </w:pPr>
      <w:r w:rsidRPr="005F1560">
        <w:rPr>
          <w:rFonts w:cs="Times New Roman"/>
          <w:szCs w:val="28"/>
          <w:lang w:eastAsia="ru-RU"/>
        </w:rPr>
        <w:t>5.</w:t>
      </w:r>
      <w:bookmarkStart w:id="12" w:name="_ftnref16"/>
      <w:r w:rsidRPr="005F1560">
        <w:rPr>
          <w:rFonts w:eastAsia="Times New Roman" w:cs="Times New Roman"/>
          <w:bCs/>
          <w:color w:val="000000"/>
          <w:szCs w:val="28"/>
          <w:lang w:eastAsia="ru-RU"/>
        </w:rPr>
        <w:t xml:space="preserve"> </w:t>
      </w:r>
      <w:r w:rsidRPr="00AE170C">
        <w:rPr>
          <w:rFonts w:eastAsia="Times New Roman" w:cs="Times New Roman"/>
          <w:color w:val="000000"/>
          <w:szCs w:val="28"/>
          <w:lang w:eastAsia="ru-RU"/>
        </w:rPr>
        <w:t>Выпуск на рынок нового продукта или услуги становится под силу гораздо меньшим по размеру организациям, располагающим лишь долей того капитала, который треб</w:t>
      </w:r>
      <w:r w:rsidR="00EE6B52">
        <w:rPr>
          <w:rFonts w:eastAsia="Times New Roman" w:cs="Times New Roman"/>
          <w:color w:val="000000"/>
          <w:szCs w:val="28"/>
          <w:lang w:eastAsia="ru-RU"/>
        </w:rPr>
        <w:t>уется при традиционном способе</w:t>
      </w:r>
      <w:r w:rsidR="00EE6B52" w:rsidRPr="00EE6B52">
        <w:rPr>
          <w:rFonts w:eastAsia="Times New Roman" w:cs="Times New Roman"/>
          <w:color w:val="000000"/>
          <w:szCs w:val="28"/>
          <w:lang w:eastAsia="ru-RU"/>
        </w:rPr>
        <w:t>;</w:t>
      </w:r>
    </w:p>
    <w:p w:rsidR="002E4311" w:rsidRPr="00EE6B52" w:rsidRDefault="002E4311" w:rsidP="00EE6B52">
      <w:pPr>
        <w:jc w:val="both"/>
        <w:rPr>
          <w:rFonts w:cs="Times New Roman"/>
          <w:szCs w:val="28"/>
          <w:lang w:eastAsia="ru-RU"/>
        </w:rPr>
      </w:pPr>
      <w:r>
        <w:rPr>
          <w:rFonts w:eastAsia="Times New Roman" w:cs="Times New Roman"/>
          <w:color w:val="000000"/>
          <w:szCs w:val="28"/>
          <w:lang w:eastAsia="ru-RU"/>
        </w:rPr>
        <w:t>6.</w:t>
      </w:r>
      <w:r w:rsidRPr="00AE170C">
        <w:rPr>
          <w:rFonts w:eastAsia="Times New Roman" w:cs="Times New Roman"/>
          <w:color w:val="000000"/>
          <w:szCs w:val="28"/>
          <w:lang w:eastAsia="ru-RU"/>
        </w:rPr>
        <w:t>Местоположение партнеров виртуального предприятия утратит актуальность, что активизирует международное сотрудничество и приведет к более интенсивному перемещению деятельности между странами и регионами.</w:t>
      </w:r>
      <w:bookmarkEnd w:id="12"/>
      <w:r w:rsidRPr="00810682">
        <w:rPr>
          <w:rFonts w:cs="Times New Roman"/>
          <w:szCs w:val="28"/>
          <w:lang w:eastAsia="ru-RU"/>
        </w:rPr>
        <w:t>[</w:t>
      </w:r>
      <w:r w:rsidR="005B1DF9">
        <w:rPr>
          <w:rFonts w:cs="Times New Roman"/>
          <w:szCs w:val="28"/>
          <w:lang w:eastAsia="ru-RU"/>
        </w:rPr>
        <w:t>12</w:t>
      </w:r>
      <w:r w:rsidRPr="00810682">
        <w:rPr>
          <w:rFonts w:cs="Times New Roman"/>
          <w:szCs w:val="28"/>
          <w:lang w:eastAsia="ru-RU"/>
        </w:rPr>
        <w:t>]</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Основными характеристиками виртуальной формы организации являются: открытая распределенная структура; гибкость; приоритет горизонтальных связей; автономность и узкая специализация членов сети; высокий статус информационных и кадровых средств интеграции.</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Виртуальные организации создаются не столько людьми интеллектуального труда, сколько людьми, имеющими представление о создании структуры, которая бы юридически была не идентифицируемой и при этом работоспособной. Почти все виртуальные организации предполагают использование компьютерной коммуникации при посредстве компьютерных сетей. Проблемы, которые возникают при этом, можно кратко сформулировать так:</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1</w:t>
      </w:r>
      <w:r>
        <w:rPr>
          <w:rFonts w:cs="Times New Roman"/>
          <w:szCs w:val="28"/>
          <w:lang w:eastAsia="ru-RU"/>
        </w:rPr>
        <w:t>.</w:t>
      </w:r>
      <w:r w:rsidRPr="005F1560">
        <w:rPr>
          <w:rFonts w:cs="Times New Roman"/>
          <w:szCs w:val="28"/>
          <w:lang w:eastAsia="ru-RU"/>
        </w:rPr>
        <w:t xml:space="preserve"> Последствия для каждого участника от принципиального повышения качества текущей интеллектуальной работы и оплаты за такую работу;</w:t>
      </w:r>
    </w:p>
    <w:p w:rsidR="002E4311" w:rsidRPr="005F1560" w:rsidRDefault="002E4311" w:rsidP="0095691C">
      <w:pPr>
        <w:jc w:val="both"/>
        <w:rPr>
          <w:rFonts w:cs="Times New Roman"/>
          <w:szCs w:val="28"/>
          <w:lang w:eastAsia="ru-RU"/>
        </w:rPr>
      </w:pPr>
      <w:r w:rsidRPr="005F1560">
        <w:rPr>
          <w:rFonts w:cs="Times New Roman"/>
          <w:szCs w:val="28"/>
          <w:lang w:eastAsia="ru-RU"/>
        </w:rPr>
        <w:t>2</w:t>
      </w:r>
      <w:r>
        <w:rPr>
          <w:rFonts w:cs="Times New Roman"/>
          <w:szCs w:val="28"/>
          <w:lang w:eastAsia="ru-RU"/>
        </w:rPr>
        <w:t>.</w:t>
      </w:r>
      <w:r w:rsidRPr="005F1560">
        <w:rPr>
          <w:rFonts w:cs="Times New Roman"/>
          <w:szCs w:val="28"/>
          <w:lang w:eastAsia="ru-RU"/>
        </w:rPr>
        <w:t xml:space="preserve"> Условия разработки и освоения новых интеллектуальных инструментов или товаров, освоения новых сфер участия фирмы на рынке, финансирования исследовательского труда;</w:t>
      </w:r>
    </w:p>
    <w:p w:rsidR="002E4311" w:rsidRPr="005F1560" w:rsidRDefault="002E4311" w:rsidP="0095691C">
      <w:pPr>
        <w:jc w:val="both"/>
        <w:rPr>
          <w:rFonts w:cs="Times New Roman"/>
          <w:szCs w:val="28"/>
          <w:lang w:eastAsia="ru-RU"/>
        </w:rPr>
      </w:pPr>
      <w:r w:rsidRPr="005F1560">
        <w:rPr>
          <w:rFonts w:cs="Times New Roman"/>
          <w:szCs w:val="28"/>
          <w:lang w:eastAsia="ru-RU"/>
        </w:rPr>
        <w:t>3</w:t>
      </w:r>
      <w:r>
        <w:rPr>
          <w:rFonts w:cs="Times New Roman"/>
          <w:szCs w:val="28"/>
          <w:lang w:eastAsia="ru-RU"/>
        </w:rPr>
        <w:t>.</w:t>
      </w:r>
      <w:r w:rsidRPr="005F1560">
        <w:rPr>
          <w:rFonts w:cs="Times New Roman"/>
          <w:szCs w:val="28"/>
          <w:lang w:eastAsia="ru-RU"/>
        </w:rPr>
        <w:t xml:space="preserve"> Объем полномочий и допустимость санкционированного вмешательства стратегического менеджмента со стороны проектной группы по отношению к основной структуре виртуальной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4</w:t>
      </w:r>
      <w:r>
        <w:rPr>
          <w:rFonts w:cs="Times New Roman"/>
          <w:szCs w:val="28"/>
          <w:lang w:eastAsia="ru-RU"/>
        </w:rPr>
        <w:t>.</w:t>
      </w:r>
      <w:r w:rsidRPr="005F1560">
        <w:rPr>
          <w:rFonts w:cs="Times New Roman"/>
          <w:szCs w:val="28"/>
          <w:lang w:eastAsia="ru-RU"/>
        </w:rPr>
        <w:t xml:space="preserve"> Каким образом должна быть оформлена любая новая идея (проект, этапы, ресурсы, задействованные структуры виртуальной организации);</w:t>
      </w:r>
    </w:p>
    <w:p w:rsidR="002E4311" w:rsidRPr="00810682" w:rsidRDefault="002E4311" w:rsidP="0095691C">
      <w:pPr>
        <w:jc w:val="both"/>
        <w:rPr>
          <w:rFonts w:cs="Times New Roman"/>
          <w:szCs w:val="28"/>
          <w:lang w:eastAsia="ru-RU"/>
        </w:rPr>
      </w:pPr>
      <w:r w:rsidRPr="005F1560">
        <w:rPr>
          <w:rFonts w:cs="Times New Roman"/>
          <w:szCs w:val="28"/>
          <w:lang w:eastAsia="ru-RU"/>
        </w:rPr>
        <w:t>5</w:t>
      </w:r>
      <w:r>
        <w:rPr>
          <w:rFonts w:cs="Times New Roman"/>
          <w:szCs w:val="28"/>
          <w:lang w:eastAsia="ru-RU"/>
        </w:rPr>
        <w:t>.</w:t>
      </w:r>
      <w:r w:rsidRPr="005F1560">
        <w:rPr>
          <w:rFonts w:cs="Times New Roman"/>
          <w:szCs w:val="28"/>
          <w:lang w:eastAsia="ru-RU"/>
        </w:rPr>
        <w:t xml:space="preserve"> Условия </w:t>
      </w:r>
      <w:proofErr w:type="spellStart"/>
      <w:r w:rsidRPr="005F1560">
        <w:rPr>
          <w:rFonts w:cs="Times New Roman"/>
          <w:szCs w:val="28"/>
          <w:lang w:eastAsia="ru-RU"/>
        </w:rPr>
        <w:t>субренты</w:t>
      </w:r>
      <w:proofErr w:type="spellEnd"/>
      <w:r w:rsidRPr="005F1560">
        <w:rPr>
          <w:rFonts w:cs="Times New Roman"/>
          <w:szCs w:val="28"/>
          <w:lang w:eastAsia="ru-RU"/>
        </w:rPr>
        <w:t xml:space="preserve"> (отчисления, процент с прибыли, увеличение оплаты по ко</w:t>
      </w:r>
      <w:bookmarkStart w:id="13" w:name="_ftnref17"/>
      <w:r>
        <w:rPr>
          <w:rFonts w:cs="Times New Roman"/>
          <w:szCs w:val="28"/>
          <w:lang w:eastAsia="ru-RU"/>
        </w:rPr>
        <w:t>нтракту) от реализации проекта;</w:t>
      </w:r>
      <w:bookmarkEnd w:id="13"/>
    </w:p>
    <w:p w:rsidR="002E4311" w:rsidRPr="00810682" w:rsidRDefault="002E4311" w:rsidP="0095691C">
      <w:pPr>
        <w:shd w:val="clear" w:color="auto" w:fill="FFFFFF"/>
        <w:spacing w:after="0"/>
        <w:jc w:val="both"/>
        <w:rPr>
          <w:rFonts w:cs="Times New Roman"/>
          <w:color w:val="000000"/>
          <w:szCs w:val="28"/>
        </w:rPr>
      </w:pPr>
      <w:r>
        <w:rPr>
          <w:rFonts w:cs="Times New Roman"/>
          <w:color w:val="000000"/>
          <w:szCs w:val="28"/>
        </w:rPr>
        <w:t>6.</w:t>
      </w:r>
      <w:r w:rsidRPr="00E95C8A">
        <w:rPr>
          <w:rFonts w:cs="Times New Roman"/>
          <w:color w:val="000000"/>
          <w:szCs w:val="28"/>
        </w:rPr>
        <w:t>Ограниченность контроля и отсутствие четких границ</w:t>
      </w:r>
      <w:r w:rsidRPr="00810682">
        <w:rPr>
          <w:rFonts w:cs="Times New Roman"/>
          <w:color w:val="000000"/>
          <w:szCs w:val="28"/>
        </w:rPr>
        <w:t>;</w:t>
      </w:r>
    </w:p>
    <w:p w:rsidR="002E4311" w:rsidRPr="00810682" w:rsidRDefault="002E4311" w:rsidP="0095691C">
      <w:pPr>
        <w:shd w:val="clear" w:color="auto" w:fill="FFFFFF"/>
        <w:spacing w:after="0"/>
        <w:jc w:val="both"/>
        <w:rPr>
          <w:rFonts w:eastAsia="Times New Roman" w:cs="Times New Roman"/>
          <w:szCs w:val="28"/>
          <w:lang w:eastAsia="ru-RU"/>
        </w:rPr>
      </w:pPr>
      <w:r>
        <w:rPr>
          <w:rFonts w:cs="Times New Roman"/>
          <w:color w:val="000000"/>
          <w:szCs w:val="28"/>
        </w:rPr>
        <w:t>7.</w:t>
      </w:r>
      <w:r w:rsidRPr="00E95C8A">
        <w:rPr>
          <w:rFonts w:cs="Times New Roman"/>
          <w:color w:val="000000"/>
          <w:szCs w:val="28"/>
        </w:rPr>
        <w:t>Дополнительные требования к менеджерам</w:t>
      </w:r>
      <w:r w:rsidRPr="00810682">
        <w:rPr>
          <w:rFonts w:cs="Times New Roman"/>
          <w:color w:val="000000"/>
          <w:szCs w:val="28"/>
        </w:rPr>
        <w:t>;</w:t>
      </w:r>
    </w:p>
    <w:p w:rsidR="00EE6B52" w:rsidRPr="005B1DF9" w:rsidRDefault="002E4311" w:rsidP="005B1DF9">
      <w:pPr>
        <w:shd w:val="clear" w:color="auto" w:fill="FFFFFF"/>
        <w:spacing w:after="0"/>
        <w:jc w:val="both"/>
        <w:rPr>
          <w:rFonts w:eastAsia="Times New Roman" w:cs="Times New Roman"/>
          <w:szCs w:val="28"/>
          <w:lang w:eastAsia="ru-RU"/>
        </w:rPr>
      </w:pPr>
      <w:r>
        <w:rPr>
          <w:rFonts w:cs="Times New Roman"/>
          <w:color w:val="000000"/>
          <w:szCs w:val="28"/>
        </w:rPr>
        <w:t>8.</w:t>
      </w:r>
      <w:r w:rsidRPr="00E95C8A">
        <w:rPr>
          <w:rFonts w:cs="Times New Roman"/>
          <w:color w:val="000000"/>
          <w:szCs w:val="28"/>
        </w:rPr>
        <w:t>Коммуникативные трудности, потенциаль</w:t>
      </w:r>
      <w:r w:rsidRPr="00E95C8A">
        <w:rPr>
          <w:rFonts w:cs="Times New Roman"/>
          <w:color w:val="000000"/>
          <w:szCs w:val="28"/>
        </w:rPr>
        <w:softHyphen/>
        <w:t>ное непонимание</w:t>
      </w:r>
      <w:r w:rsidRPr="00810682">
        <w:rPr>
          <w:rFonts w:cs="Times New Roman"/>
          <w:color w:val="000000"/>
          <w:szCs w:val="28"/>
        </w:rPr>
        <w:t>;</w:t>
      </w:r>
      <w:r w:rsidRPr="00810682">
        <w:rPr>
          <w:rFonts w:cs="Times New Roman"/>
          <w:szCs w:val="28"/>
          <w:lang w:eastAsia="ru-RU"/>
        </w:rPr>
        <w:t xml:space="preserve"> [1</w:t>
      </w:r>
      <w:r w:rsidR="005B1DF9">
        <w:rPr>
          <w:rFonts w:cs="Times New Roman"/>
          <w:szCs w:val="28"/>
          <w:lang w:eastAsia="ru-RU"/>
        </w:rPr>
        <w:t>3</w:t>
      </w:r>
      <w:r w:rsidRPr="00810682">
        <w:rPr>
          <w:rFonts w:cs="Times New Roman"/>
          <w:szCs w:val="28"/>
          <w:lang w:eastAsia="ru-RU"/>
        </w:rPr>
        <w:t>]</w:t>
      </w:r>
    </w:p>
    <w:p w:rsidR="002E4311" w:rsidRPr="003C0713" w:rsidRDefault="002E4311" w:rsidP="00734D31">
      <w:pPr>
        <w:shd w:val="clear" w:color="auto" w:fill="FFFFFF"/>
        <w:spacing w:before="100" w:beforeAutospacing="1" w:after="100" w:afterAutospacing="1"/>
        <w:ind w:firstLine="708"/>
        <w:jc w:val="both"/>
        <w:rPr>
          <w:rFonts w:eastAsia="Times New Roman" w:cs="Times New Roman"/>
          <w:b/>
          <w:color w:val="000000"/>
          <w:szCs w:val="28"/>
          <w:lang w:eastAsia="ru-RU"/>
        </w:rPr>
      </w:pPr>
      <w:r w:rsidRPr="003C0713">
        <w:rPr>
          <w:rFonts w:eastAsia="Times New Roman" w:cs="Times New Roman"/>
          <w:b/>
          <w:color w:val="000000"/>
          <w:szCs w:val="28"/>
          <w:lang w:eastAsia="ru-RU"/>
        </w:rPr>
        <w:t>2.4</w:t>
      </w:r>
      <w:r>
        <w:rPr>
          <w:rFonts w:eastAsia="Times New Roman" w:cs="Times New Roman"/>
          <w:b/>
          <w:color w:val="000000"/>
          <w:szCs w:val="28"/>
          <w:lang w:eastAsia="ru-RU"/>
        </w:rPr>
        <w:t xml:space="preserve"> </w:t>
      </w:r>
      <w:r w:rsidRPr="003C0713">
        <w:rPr>
          <w:rFonts w:eastAsia="Times New Roman" w:cs="Times New Roman"/>
          <w:b/>
          <w:color w:val="000000"/>
          <w:szCs w:val="28"/>
          <w:lang w:eastAsia="ru-RU"/>
        </w:rPr>
        <w:t>Принцип построения виртуальных организаций</w:t>
      </w:r>
      <w:r>
        <w:rPr>
          <w:rFonts w:eastAsia="Times New Roman" w:cs="Times New Roman"/>
          <w:b/>
          <w:color w:val="000000"/>
          <w:szCs w:val="28"/>
          <w:lang w:eastAsia="ru-RU"/>
        </w:rPr>
        <w:t>.</w:t>
      </w:r>
    </w:p>
    <w:p w:rsidR="002E4311" w:rsidRDefault="002E4311" w:rsidP="00EE6B52">
      <w:pPr>
        <w:shd w:val="clear" w:color="auto" w:fill="FFFFFF"/>
        <w:spacing w:before="100" w:beforeAutospacing="1" w:after="100" w:afterAutospacing="1"/>
        <w:ind w:firstLine="708"/>
        <w:jc w:val="both"/>
        <w:rPr>
          <w:rFonts w:eastAsia="Times New Roman" w:cs="Times New Roman"/>
          <w:color w:val="000000"/>
          <w:szCs w:val="28"/>
          <w:lang w:eastAsia="ru-RU"/>
        </w:rPr>
      </w:pPr>
      <w:r w:rsidRPr="003C0713">
        <w:rPr>
          <w:rFonts w:eastAsia="Times New Roman" w:cs="Times New Roman"/>
          <w:color w:val="000000"/>
          <w:szCs w:val="28"/>
          <w:lang w:eastAsia="ru-RU"/>
        </w:rPr>
        <w:t>Прежде чем приступать к построению виртуального предприятия необходимо решить следующие вопросы:</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 Определить потребность в основных ресурсах</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-проанализировать структуру производства товаров и услуг;</w:t>
      </w:r>
    </w:p>
    <w:p w:rsidR="002E4311" w:rsidRPr="00EE6B52"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-оценить роль собственных возможностей на каждом э</w:t>
      </w:r>
      <w:r w:rsidR="00EE6B52">
        <w:rPr>
          <w:rFonts w:eastAsia="Times New Roman" w:cs="Times New Roman"/>
          <w:color w:val="000000"/>
          <w:szCs w:val="28"/>
          <w:lang w:eastAsia="ru-RU"/>
        </w:rPr>
        <w:t>тапе производственного процесса</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2.Установить сотрудничество с партнерами в целях достижения максимального синергического эффекта</w:t>
      </w:r>
      <w:r w:rsid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-определения характера партнерства</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-географических границ выбора партнеров</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-требований к ним</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 xml:space="preserve">-перечня </w:t>
      </w:r>
      <w:proofErr w:type="gramStart"/>
      <w:r>
        <w:rPr>
          <w:rFonts w:eastAsia="Times New Roman" w:cs="Times New Roman"/>
          <w:color w:val="000000"/>
          <w:szCs w:val="28"/>
          <w:lang w:eastAsia="ru-RU"/>
        </w:rPr>
        <w:t>функций</w:t>
      </w:r>
      <w:proofErr w:type="gramEnd"/>
      <w:r>
        <w:rPr>
          <w:rFonts w:eastAsia="Times New Roman" w:cs="Times New Roman"/>
          <w:color w:val="000000"/>
          <w:szCs w:val="28"/>
          <w:lang w:eastAsia="ru-RU"/>
        </w:rPr>
        <w:t xml:space="preserve"> которые они должны выполнять</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Последовательность этапов создания виртуального предприятия:</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1.Проектирование производственных процессов;</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lastRenderedPageBreak/>
        <w:t>2.Привязка процессов к ресурсам, требующимся для их поддержки;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3.Привлечение ресурсов других компаний, когда это целесообразно;</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4.Эксплуатация виртуальной организации;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5.Мониторинг производственных процессов;</w:t>
      </w:r>
    </w:p>
    <w:p w:rsidR="00734D31" w:rsidRDefault="002E4311" w:rsidP="00D67BA6">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6.Контроль деятельности виртуальных предприятий</w:t>
      </w:r>
      <w:r w:rsidR="00EE6B52">
        <w:rPr>
          <w:rFonts w:eastAsia="Times New Roman" w:cs="Times New Roman"/>
          <w:color w:val="000000"/>
          <w:szCs w:val="28"/>
          <w:lang w:eastAsia="ru-RU"/>
        </w:rPr>
        <w:t>.</w:t>
      </w:r>
      <w:r w:rsidRPr="00E43826">
        <w:rPr>
          <w:rFonts w:eastAsia="Times New Roman" w:cs="Times New Roman"/>
          <w:color w:val="000000"/>
          <w:szCs w:val="28"/>
          <w:lang w:eastAsia="ru-RU"/>
        </w:rPr>
        <w:t>[1</w:t>
      </w:r>
      <w:r w:rsidR="005B1DF9">
        <w:rPr>
          <w:rFonts w:eastAsia="Times New Roman" w:cs="Times New Roman"/>
          <w:color w:val="000000"/>
          <w:szCs w:val="28"/>
          <w:lang w:eastAsia="ru-RU"/>
        </w:rPr>
        <w:t>4</w:t>
      </w:r>
      <w:r w:rsidRPr="00E43826">
        <w:rPr>
          <w:rFonts w:eastAsia="Times New Roman" w:cs="Times New Roman"/>
          <w:color w:val="000000"/>
          <w:szCs w:val="28"/>
          <w:lang w:eastAsia="ru-RU"/>
        </w:rPr>
        <w:t>]</w:t>
      </w:r>
    </w:p>
    <w:p w:rsidR="00C10DF4" w:rsidRDefault="00734D31" w:rsidP="00AD555D">
      <w:pPr>
        <w:suppressAutoHyphens/>
        <w:spacing w:before="28" w:after="0"/>
        <w:ind w:firstLine="709"/>
        <w:jc w:val="both"/>
        <w:rPr>
          <w:rFonts w:eastAsia="Times New Roman" w:cs="Times New Roman"/>
          <w:b/>
          <w:kern w:val="1"/>
          <w:szCs w:val="28"/>
          <w:lang w:eastAsia="ar-SA"/>
        </w:rPr>
      </w:pPr>
      <w:r>
        <w:rPr>
          <w:rFonts w:eastAsia="Times New Roman" w:cs="Times New Roman"/>
          <w:b/>
          <w:kern w:val="1"/>
          <w:szCs w:val="28"/>
          <w:lang w:eastAsia="ar-SA"/>
        </w:rPr>
        <w:t>3</w:t>
      </w:r>
      <w:r w:rsidR="00C10DF4">
        <w:rPr>
          <w:rFonts w:eastAsia="Times New Roman" w:cs="Times New Roman"/>
          <w:b/>
          <w:kern w:val="1"/>
          <w:szCs w:val="28"/>
          <w:lang w:eastAsia="ar-SA"/>
        </w:rPr>
        <w:t xml:space="preserve"> ПРОЕКТИРОВАНИЕ СИСТЕМЫ</w:t>
      </w:r>
    </w:p>
    <w:p w:rsidR="00C10DF4" w:rsidRPr="00C10DF4" w:rsidRDefault="00B91914" w:rsidP="00C10DF4">
      <w:pPr>
        <w:keepNext/>
        <w:spacing w:before="120" w:after="120"/>
        <w:ind w:firstLine="709"/>
        <w:outlineLvl w:val="1"/>
        <w:rPr>
          <w:rFonts w:eastAsia="Times New Roman" w:cs="Times New Roman"/>
          <w:b/>
          <w:szCs w:val="28"/>
          <w:lang w:eastAsia="ru-RU"/>
        </w:rPr>
      </w:pPr>
      <w:bookmarkStart w:id="14" w:name="_Toc199773874"/>
      <w:bookmarkStart w:id="15" w:name="_Toc389427412"/>
      <w:r>
        <w:rPr>
          <w:rFonts w:eastAsia="Times New Roman" w:cs="Times New Roman"/>
          <w:b/>
          <w:szCs w:val="28"/>
          <w:lang w:eastAsia="ru-RU"/>
        </w:rPr>
        <w:t>3</w:t>
      </w:r>
      <w:r w:rsidR="00C10DF4" w:rsidRPr="00C10DF4">
        <w:rPr>
          <w:rFonts w:eastAsia="Times New Roman" w:cs="Times New Roman"/>
          <w:b/>
          <w:szCs w:val="28"/>
          <w:lang w:eastAsia="ru-RU"/>
        </w:rPr>
        <w:t>.1 Проектирование базы данных</w:t>
      </w:r>
      <w:bookmarkEnd w:id="14"/>
      <w:bookmarkEnd w:id="15"/>
    </w:p>
    <w:p w:rsidR="00C10DF4" w:rsidRPr="00C10DF4" w:rsidRDefault="00B91914" w:rsidP="00C10DF4">
      <w:pPr>
        <w:keepNext/>
        <w:spacing w:before="120" w:after="120"/>
        <w:ind w:firstLine="720"/>
        <w:jc w:val="both"/>
        <w:outlineLvl w:val="2"/>
        <w:rPr>
          <w:rFonts w:eastAsia="Times New Roman" w:cs="Times New Roman"/>
          <w:b/>
          <w:bCs/>
          <w:szCs w:val="28"/>
          <w:lang w:eastAsia="ru-RU"/>
        </w:rPr>
      </w:pPr>
      <w:bookmarkStart w:id="16" w:name="_Toc199773875"/>
      <w:bookmarkStart w:id="17" w:name="_Toc389427413"/>
      <w:r>
        <w:rPr>
          <w:rFonts w:eastAsia="Times New Roman" w:cs="Times New Roman"/>
          <w:b/>
          <w:bCs/>
          <w:szCs w:val="28"/>
          <w:lang w:eastAsia="ru-RU"/>
        </w:rPr>
        <w:t>3</w:t>
      </w:r>
      <w:r w:rsidR="00C10DF4" w:rsidRPr="00C10DF4">
        <w:rPr>
          <w:rFonts w:eastAsia="Times New Roman" w:cs="Times New Roman"/>
          <w:b/>
          <w:bCs/>
          <w:szCs w:val="28"/>
          <w:lang w:eastAsia="ru-RU"/>
        </w:rPr>
        <w:t>.1.1 Анализ предметной области</w:t>
      </w:r>
      <w:bookmarkEnd w:id="16"/>
      <w:bookmarkEnd w:id="17"/>
    </w:p>
    <w:p w:rsidR="00C10DF4" w:rsidRPr="00C10DF4" w:rsidRDefault="00C10DF4" w:rsidP="00C10DF4">
      <w:pPr>
        <w:widowControl w:val="0"/>
        <w:suppressAutoHyphens/>
        <w:spacing w:before="120" w:after="120"/>
        <w:ind w:firstLine="720"/>
        <w:jc w:val="both"/>
        <w:rPr>
          <w:rFonts w:eastAsia="Lucida Sans Unicode" w:cs="Times New Roman"/>
          <w:szCs w:val="28"/>
        </w:rPr>
      </w:pPr>
      <w:proofErr w:type="gramStart"/>
      <w:r w:rsidRPr="00C10DF4">
        <w:rPr>
          <w:rFonts w:eastAsia="Lucida Sans Unicode" w:cs="Times New Roman"/>
          <w:szCs w:val="28"/>
        </w:rPr>
        <w:t>Разр</w:t>
      </w:r>
      <w:r w:rsidR="00950C64">
        <w:rPr>
          <w:rFonts w:eastAsia="Lucida Sans Unicode" w:cs="Times New Roman"/>
          <w:szCs w:val="28"/>
        </w:rPr>
        <w:t>а</w:t>
      </w:r>
      <w:r w:rsidRPr="00C10DF4">
        <w:rPr>
          <w:rFonts w:eastAsia="Lucida Sans Unicode" w:cs="Times New Roman"/>
          <w:szCs w:val="28"/>
        </w:rPr>
        <w:t>батываемое</w:t>
      </w:r>
      <w:proofErr w:type="gramEnd"/>
      <w:r w:rsidRPr="00C10DF4">
        <w:rPr>
          <w:rFonts w:eastAsia="Lucida Sans Unicode" w:cs="Times New Roman"/>
          <w:szCs w:val="28"/>
        </w:rPr>
        <w:t xml:space="preserve"> в данном дипломном проекте ПО предназначено для информационной поддержки сотрудников </w:t>
      </w:r>
      <w:r>
        <w:rPr>
          <w:rFonts w:eastAsia="Lucida Sans Unicode" w:cs="Times New Roman"/>
          <w:szCs w:val="28"/>
        </w:rPr>
        <w:t>виртуальных предприятий</w:t>
      </w:r>
      <w:r w:rsidRPr="00C10DF4">
        <w:rPr>
          <w:rFonts w:eastAsia="Lucida Sans Unicode" w:cs="Times New Roman"/>
          <w:szCs w:val="28"/>
        </w:rPr>
        <w:t xml:space="preserve"> при выполнении ими своих обязанностей. Программа должна помочь сотрудникам быстро и легко получать необходимую информацию </w:t>
      </w:r>
      <w:r>
        <w:rPr>
          <w:rFonts w:eastAsia="Lucida Sans Unicode" w:cs="Times New Roman"/>
          <w:szCs w:val="28"/>
        </w:rPr>
        <w:t xml:space="preserve">от других </w:t>
      </w:r>
      <w:proofErr w:type="gramStart"/>
      <w:r>
        <w:rPr>
          <w:rFonts w:eastAsia="Lucida Sans Unicode" w:cs="Times New Roman"/>
          <w:szCs w:val="28"/>
        </w:rPr>
        <w:t>сотрудников</w:t>
      </w:r>
      <w:proofErr w:type="gramEnd"/>
      <w:r>
        <w:rPr>
          <w:rFonts w:eastAsia="Lucida Sans Unicode" w:cs="Times New Roman"/>
          <w:szCs w:val="28"/>
        </w:rPr>
        <w:t xml:space="preserve"> а также контролировать свой рабочий процесс.</w:t>
      </w:r>
    </w:p>
    <w:p w:rsidR="00B16B44" w:rsidRDefault="000566AB"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Первый этап в работе системы будет регистрацией </w:t>
      </w:r>
      <w:r w:rsidR="00B16B44">
        <w:rPr>
          <w:rFonts w:eastAsia="Lucida Sans Unicode" w:cs="Times New Roman"/>
          <w:szCs w:val="28"/>
        </w:rPr>
        <w:t xml:space="preserve">виртуального предприятия </w:t>
      </w:r>
      <w:r>
        <w:rPr>
          <w:rFonts w:eastAsia="Lucida Sans Unicode" w:cs="Times New Roman"/>
          <w:szCs w:val="28"/>
        </w:rPr>
        <w:t>в ней. Регистрацию удобней всего сделать с помощью электронной почты. Пользователь вводит свой адрес почты и на него приходит регистрационное письмо.</w:t>
      </w:r>
    </w:p>
    <w:p w:rsidR="00C10DF4" w:rsidRDefault="00B16B44"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Дальше пользователь, зарегистрировавший </w:t>
      </w:r>
      <w:proofErr w:type="gramStart"/>
      <w:r>
        <w:rPr>
          <w:rFonts w:eastAsia="Lucida Sans Unicode" w:cs="Times New Roman"/>
          <w:szCs w:val="28"/>
        </w:rPr>
        <w:t>виртуальное</w:t>
      </w:r>
      <w:proofErr w:type="gramEnd"/>
      <w:r>
        <w:rPr>
          <w:rFonts w:eastAsia="Lucida Sans Unicode" w:cs="Times New Roman"/>
          <w:szCs w:val="28"/>
        </w:rPr>
        <w:t xml:space="preserve"> предприятия рассылает приглашения на почту сотрудников виртуального предприятия. Сотрудники регистрируются и получают доступ к системе.</w:t>
      </w:r>
    </w:p>
    <w:p w:rsidR="00B16B44" w:rsidRDefault="00917A7C"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Далее рассмотрим </w:t>
      </w:r>
      <w:proofErr w:type="gramStart"/>
      <w:r>
        <w:rPr>
          <w:rFonts w:eastAsia="Lucida Sans Unicode" w:cs="Times New Roman"/>
          <w:szCs w:val="28"/>
        </w:rPr>
        <w:t>возможности</w:t>
      </w:r>
      <w:proofErr w:type="gramEnd"/>
      <w:r>
        <w:rPr>
          <w:rFonts w:eastAsia="Lucida Sans Unicode" w:cs="Times New Roman"/>
          <w:szCs w:val="28"/>
        </w:rPr>
        <w:t xml:space="preserve"> которые </w:t>
      </w:r>
      <w:r w:rsidR="00B16B44">
        <w:rPr>
          <w:rFonts w:eastAsia="Lucida Sans Unicode" w:cs="Times New Roman"/>
          <w:szCs w:val="28"/>
        </w:rPr>
        <w:t xml:space="preserve">должна обеспечивать </w:t>
      </w:r>
      <w:r>
        <w:rPr>
          <w:rFonts w:eastAsia="Lucida Sans Unicode" w:cs="Times New Roman"/>
          <w:szCs w:val="28"/>
        </w:rPr>
        <w:t>система.</w:t>
      </w:r>
    </w:p>
    <w:p w:rsidR="002B32ED" w:rsidRDefault="002B32ED" w:rsidP="002B32ED">
      <w:pPr>
        <w:suppressAutoHyphens/>
        <w:spacing w:before="28" w:after="0"/>
        <w:jc w:val="both"/>
        <w:rPr>
          <w:rFonts w:eastAsia="Lucida Sans Unicode" w:cs="Times New Roman"/>
          <w:szCs w:val="28"/>
        </w:rPr>
      </w:pPr>
      <w:r>
        <w:rPr>
          <w:rFonts w:eastAsia="Lucida Sans Unicode" w:cs="Times New Roman"/>
          <w:szCs w:val="28"/>
        </w:rPr>
        <w:t>Система должна обеспечивать обмен задачами между сотрудниками предприятия.</w:t>
      </w:r>
    </w:p>
    <w:p w:rsidR="00C10DF4" w:rsidRDefault="00B16B44" w:rsidP="00AD555D">
      <w:pPr>
        <w:suppressAutoHyphens/>
        <w:spacing w:before="28" w:after="0"/>
        <w:ind w:firstLine="709"/>
        <w:jc w:val="both"/>
        <w:rPr>
          <w:rFonts w:eastAsia="Times New Roman" w:cs="Times New Roman"/>
          <w:kern w:val="1"/>
          <w:szCs w:val="28"/>
          <w:lang w:eastAsia="ar-SA"/>
        </w:rPr>
      </w:pPr>
      <w:r w:rsidRPr="00B16B44">
        <w:rPr>
          <w:rFonts w:eastAsia="Times New Roman" w:cs="Times New Roman"/>
          <w:kern w:val="1"/>
          <w:szCs w:val="28"/>
          <w:lang w:eastAsia="ar-SA"/>
        </w:rPr>
        <w:t>З</w:t>
      </w:r>
      <w:r>
        <w:rPr>
          <w:rFonts w:eastAsia="Times New Roman" w:cs="Times New Roman"/>
          <w:kern w:val="1"/>
          <w:szCs w:val="28"/>
          <w:lang w:eastAsia="ar-SA"/>
        </w:rPr>
        <w:t xml:space="preserve">адачи </w:t>
      </w:r>
      <w:r w:rsidR="00B75BC1">
        <w:rPr>
          <w:rFonts w:eastAsia="Times New Roman" w:cs="Times New Roman"/>
          <w:kern w:val="1"/>
          <w:szCs w:val="28"/>
          <w:lang w:eastAsia="ar-SA"/>
        </w:rPr>
        <w:t>будут</w:t>
      </w:r>
      <w:r>
        <w:rPr>
          <w:rFonts w:eastAsia="Times New Roman" w:cs="Times New Roman"/>
          <w:kern w:val="1"/>
          <w:szCs w:val="28"/>
          <w:lang w:eastAsia="ar-SA"/>
        </w:rPr>
        <w:t xml:space="preserve"> разделяться на два типа:</w:t>
      </w:r>
    </w:p>
    <w:p w:rsidR="00B16B44" w:rsidRDefault="00B16B44" w:rsidP="00C71B2D">
      <w:pPr>
        <w:pStyle w:val="ListParagraph"/>
        <w:numPr>
          <w:ilvl w:val="0"/>
          <w:numId w:val="14"/>
        </w:numPr>
        <w:suppressAutoHyphens/>
        <w:spacing w:before="28" w:after="0"/>
        <w:jc w:val="both"/>
        <w:rPr>
          <w:rFonts w:eastAsia="Times New Roman" w:cs="Times New Roman"/>
          <w:kern w:val="1"/>
          <w:szCs w:val="28"/>
          <w:lang w:eastAsia="ar-SA"/>
        </w:rPr>
      </w:pPr>
      <w:proofErr w:type="gramStart"/>
      <w:r w:rsidRPr="00B16B44">
        <w:rPr>
          <w:rFonts w:eastAsia="Times New Roman" w:cs="Times New Roman"/>
          <w:kern w:val="1"/>
          <w:szCs w:val="28"/>
          <w:lang w:eastAsia="ar-SA"/>
        </w:rPr>
        <w:t>За</w:t>
      </w:r>
      <w:r w:rsidR="00917A7C">
        <w:rPr>
          <w:rFonts w:eastAsia="Times New Roman" w:cs="Times New Roman"/>
          <w:kern w:val="1"/>
          <w:szCs w:val="28"/>
          <w:lang w:eastAsia="ar-SA"/>
        </w:rPr>
        <w:t>дачи</w:t>
      </w:r>
      <w:proofErr w:type="gramEnd"/>
      <w:r w:rsidR="00917A7C">
        <w:rPr>
          <w:rFonts w:eastAsia="Times New Roman" w:cs="Times New Roman"/>
          <w:kern w:val="1"/>
          <w:szCs w:val="28"/>
          <w:lang w:eastAsia="ar-SA"/>
        </w:rPr>
        <w:t xml:space="preserve"> написанные сотрудником</w:t>
      </w:r>
      <w:r w:rsidR="000E3541">
        <w:rPr>
          <w:rFonts w:eastAsia="Times New Roman" w:cs="Times New Roman"/>
          <w:kern w:val="1"/>
          <w:szCs w:val="28"/>
          <w:lang w:val="en-US" w:eastAsia="ar-SA"/>
        </w:rPr>
        <w:t>;</w:t>
      </w:r>
    </w:p>
    <w:p w:rsidR="00917A7C" w:rsidRDefault="00917A7C" w:rsidP="00C71B2D">
      <w:pPr>
        <w:pStyle w:val="ListParagraph"/>
        <w:numPr>
          <w:ilvl w:val="0"/>
          <w:numId w:val="14"/>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 данные ему другими сотрудниками на выполнение</w:t>
      </w:r>
      <w:r w:rsidR="000E3541">
        <w:rPr>
          <w:rFonts w:eastAsia="Times New Roman" w:cs="Times New Roman"/>
          <w:kern w:val="1"/>
          <w:szCs w:val="28"/>
          <w:lang w:eastAsia="ar-SA"/>
        </w:rPr>
        <w:t>.</w:t>
      </w:r>
    </w:p>
    <w:p w:rsidR="00853AA9" w:rsidRDefault="00917A7C" w:rsidP="00296C56">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Любой сотрудник может добавить новую задачу в систему, причем авторство задачи закрепляется за сотрудником. Автор задачи может </w:t>
      </w:r>
      <w:r w:rsidR="002B32ED">
        <w:rPr>
          <w:rFonts w:eastAsia="Times New Roman" w:cs="Times New Roman"/>
          <w:kern w:val="1"/>
          <w:szCs w:val="28"/>
          <w:lang w:eastAsia="ar-SA"/>
        </w:rPr>
        <w:t xml:space="preserve">изменять </w:t>
      </w:r>
      <w:r w:rsidR="002B32ED">
        <w:rPr>
          <w:rFonts w:eastAsia="Times New Roman" w:cs="Times New Roman"/>
          <w:kern w:val="1"/>
          <w:szCs w:val="28"/>
          <w:lang w:eastAsia="ar-SA"/>
        </w:rPr>
        <w:lastRenderedPageBreak/>
        <w:t>название задачи</w:t>
      </w:r>
      <w:r>
        <w:rPr>
          <w:rFonts w:eastAsia="Times New Roman" w:cs="Times New Roman"/>
          <w:kern w:val="1"/>
          <w:szCs w:val="28"/>
          <w:lang w:eastAsia="ar-SA"/>
        </w:rPr>
        <w:t>,</w:t>
      </w:r>
      <w:r w:rsidR="002B32ED">
        <w:rPr>
          <w:rFonts w:eastAsia="Times New Roman" w:cs="Times New Roman"/>
          <w:kern w:val="1"/>
          <w:szCs w:val="28"/>
          <w:lang w:eastAsia="ar-SA"/>
        </w:rPr>
        <w:t xml:space="preserve"> описание задачи, сроки ее исполнения</w:t>
      </w:r>
      <w:r>
        <w:rPr>
          <w:rFonts w:eastAsia="Times New Roman" w:cs="Times New Roman"/>
          <w:kern w:val="1"/>
          <w:szCs w:val="28"/>
          <w:lang w:eastAsia="ar-SA"/>
        </w:rPr>
        <w:t xml:space="preserve"> удалить</w:t>
      </w:r>
      <w:proofErr w:type="gramStart"/>
      <w:r>
        <w:rPr>
          <w:rFonts w:eastAsia="Times New Roman" w:cs="Times New Roman"/>
          <w:kern w:val="1"/>
          <w:szCs w:val="28"/>
          <w:lang w:eastAsia="ar-SA"/>
        </w:rPr>
        <w:t xml:space="preserve"> ,</w:t>
      </w:r>
      <w:proofErr w:type="gramEnd"/>
      <w:r>
        <w:rPr>
          <w:rFonts w:eastAsia="Times New Roman" w:cs="Times New Roman"/>
          <w:kern w:val="1"/>
          <w:szCs w:val="28"/>
          <w:lang w:eastAsia="ar-SA"/>
        </w:rPr>
        <w:t>назначить исполняющего.</w:t>
      </w:r>
      <w:r w:rsidR="002B32ED">
        <w:rPr>
          <w:rFonts w:eastAsia="Times New Roman" w:cs="Times New Roman"/>
          <w:kern w:val="1"/>
          <w:szCs w:val="28"/>
          <w:lang w:eastAsia="ar-SA"/>
        </w:rPr>
        <w:t xml:space="preserve"> </w:t>
      </w:r>
    </w:p>
    <w:p w:rsidR="00917A7C" w:rsidRDefault="00917A7C"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После назначения исполняющего задачи,</w:t>
      </w:r>
      <w:r w:rsidR="00DF5C91">
        <w:rPr>
          <w:rFonts w:eastAsia="Times New Roman" w:cs="Times New Roman"/>
          <w:kern w:val="1"/>
          <w:szCs w:val="28"/>
          <w:lang w:eastAsia="ar-SA"/>
        </w:rPr>
        <w:t xml:space="preserve"> </w:t>
      </w:r>
      <w:r>
        <w:rPr>
          <w:rFonts w:eastAsia="Times New Roman" w:cs="Times New Roman"/>
          <w:kern w:val="1"/>
          <w:szCs w:val="28"/>
          <w:lang w:eastAsia="ar-SA"/>
        </w:rPr>
        <w:t>задача переходит в очередь выполнения и появляется в списке у сотрудника,</w:t>
      </w:r>
      <w:r w:rsidR="00DF5C91">
        <w:rPr>
          <w:rFonts w:eastAsia="Times New Roman" w:cs="Times New Roman"/>
          <w:kern w:val="1"/>
          <w:szCs w:val="28"/>
          <w:lang w:eastAsia="ar-SA"/>
        </w:rPr>
        <w:t xml:space="preserve"> </w:t>
      </w:r>
      <w:r>
        <w:rPr>
          <w:rFonts w:eastAsia="Times New Roman" w:cs="Times New Roman"/>
          <w:kern w:val="1"/>
          <w:szCs w:val="28"/>
          <w:lang w:eastAsia="ar-SA"/>
        </w:rPr>
        <w:t>который был указан в качестве исполняющего.</w:t>
      </w:r>
    </w:p>
    <w:p w:rsidR="005848F4" w:rsidRDefault="003A7B7A"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Второй важной </w:t>
      </w:r>
      <w:proofErr w:type="gramStart"/>
      <w:r>
        <w:rPr>
          <w:rFonts w:eastAsia="Times New Roman" w:cs="Times New Roman"/>
          <w:kern w:val="1"/>
          <w:szCs w:val="28"/>
          <w:lang w:eastAsia="ar-SA"/>
        </w:rPr>
        <w:t>функцией</w:t>
      </w:r>
      <w:proofErr w:type="gramEnd"/>
      <w:r>
        <w:rPr>
          <w:rFonts w:eastAsia="Times New Roman" w:cs="Times New Roman"/>
          <w:kern w:val="1"/>
          <w:szCs w:val="28"/>
          <w:lang w:eastAsia="ar-SA"/>
        </w:rPr>
        <w:t xml:space="preserve"> которую должна выполнять система это коммуникация сотрудников</w:t>
      </w:r>
      <w:r w:rsidR="005848F4">
        <w:rPr>
          <w:rFonts w:eastAsia="Times New Roman" w:cs="Times New Roman"/>
          <w:kern w:val="1"/>
          <w:szCs w:val="28"/>
          <w:lang w:eastAsia="ar-SA"/>
        </w:rPr>
        <w:t>.</w:t>
      </w:r>
      <w:r w:rsidR="008B61E9" w:rsidRPr="008B61E9">
        <w:rPr>
          <w:rFonts w:eastAsia="Times New Roman" w:cs="Times New Roman"/>
          <w:kern w:val="1"/>
          <w:szCs w:val="28"/>
          <w:lang w:eastAsia="ar-SA"/>
        </w:rPr>
        <w:t xml:space="preserve"> </w:t>
      </w:r>
      <w:r w:rsidR="005848F4">
        <w:rPr>
          <w:rFonts w:eastAsia="Times New Roman" w:cs="Times New Roman"/>
          <w:kern w:val="1"/>
          <w:szCs w:val="28"/>
          <w:lang w:eastAsia="ar-SA"/>
        </w:rPr>
        <w:t xml:space="preserve">У каждого сотрудника должен отображаться раздел </w:t>
      </w:r>
      <w:proofErr w:type="gramStart"/>
      <w:r w:rsidR="005848F4">
        <w:rPr>
          <w:rFonts w:eastAsia="Times New Roman" w:cs="Times New Roman"/>
          <w:kern w:val="1"/>
          <w:szCs w:val="28"/>
          <w:lang w:eastAsia="ar-SA"/>
        </w:rPr>
        <w:t>сообщения</w:t>
      </w:r>
      <w:proofErr w:type="gramEnd"/>
      <w:r w:rsidR="005848F4">
        <w:rPr>
          <w:rFonts w:eastAsia="Times New Roman" w:cs="Times New Roman"/>
          <w:kern w:val="1"/>
          <w:szCs w:val="28"/>
          <w:lang w:eastAsia="ar-SA"/>
        </w:rPr>
        <w:t xml:space="preserve"> в котором есть три подпункта:</w:t>
      </w:r>
    </w:p>
    <w:p w:rsid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sidRPr="005848F4">
        <w:rPr>
          <w:rFonts w:eastAsia="Times New Roman" w:cs="Times New Roman"/>
          <w:kern w:val="1"/>
          <w:szCs w:val="28"/>
          <w:lang w:eastAsia="ar-SA"/>
        </w:rPr>
        <w:t>личные сообщения</w:t>
      </w:r>
      <w:r>
        <w:rPr>
          <w:rFonts w:eastAsia="Times New Roman" w:cs="Times New Roman"/>
          <w:kern w:val="1"/>
          <w:szCs w:val="28"/>
          <w:lang w:val="en-US" w:eastAsia="ar-SA"/>
        </w:rPr>
        <w:t>;</w:t>
      </w:r>
    </w:p>
    <w:p w:rsidR="00DF5C91" w:rsidRP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Pr>
          <w:rFonts w:eastAsia="Times New Roman" w:cs="Times New Roman"/>
          <w:kern w:val="1"/>
          <w:szCs w:val="28"/>
          <w:lang w:val="en-US" w:eastAsia="ar-SA"/>
        </w:rPr>
        <w:t>;</w:t>
      </w:r>
    </w:p>
    <w:p w:rsidR="005848F4" w:rsidRPr="005E1AD8" w:rsidRDefault="008B61E9"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Pr>
          <w:rFonts w:eastAsia="Times New Roman" w:cs="Times New Roman"/>
          <w:kern w:val="1"/>
          <w:szCs w:val="28"/>
          <w:lang w:val="en-US" w:eastAsia="ar-SA"/>
        </w:rPr>
        <w:t>.</w:t>
      </w:r>
    </w:p>
    <w:p w:rsidR="005E1AD8" w:rsidRDefault="005E1AD8"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личных сообщениях можно выбрать любого сотрудника предприятия и отправить ему сообщение. В подписках видны сообщения от сотрудников на </w:t>
      </w:r>
      <w:proofErr w:type="gramStart"/>
      <w:r>
        <w:rPr>
          <w:rFonts w:eastAsia="Times New Roman" w:cs="Times New Roman"/>
          <w:kern w:val="1"/>
          <w:szCs w:val="28"/>
          <w:lang w:eastAsia="ar-SA"/>
        </w:rPr>
        <w:t>информацию</w:t>
      </w:r>
      <w:proofErr w:type="gramEnd"/>
      <w:r>
        <w:rPr>
          <w:rFonts w:eastAsia="Times New Roman" w:cs="Times New Roman"/>
          <w:kern w:val="1"/>
          <w:szCs w:val="28"/>
          <w:lang w:eastAsia="ar-SA"/>
        </w:rPr>
        <w:t xml:space="preserve"> от которых вы подписались. Также там можно подписаться на сотрудников.</w:t>
      </w:r>
    </w:p>
    <w:p w:rsidR="00F06707" w:rsidRDefault="00F06707"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Третья важная </w:t>
      </w:r>
      <w:proofErr w:type="gramStart"/>
      <w:r>
        <w:rPr>
          <w:rFonts w:eastAsia="Times New Roman" w:cs="Times New Roman"/>
          <w:kern w:val="1"/>
          <w:szCs w:val="28"/>
          <w:lang w:eastAsia="ar-SA"/>
        </w:rPr>
        <w:t>функция</w:t>
      </w:r>
      <w:proofErr w:type="gramEnd"/>
      <w:r>
        <w:rPr>
          <w:rFonts w:eastAsia="Times New Roman" w:cs="Times New Roman"/>
          <w:kern w:val="1"/>
          <w:szCs w:val="28"/>
          <w:lang w:eastAsia="ar-SA"/>
        </w:rPr>
        <w:t xml:space="preserve"> которую должна обеспечивать система является анализ работы виртуального предприятия.</w:t>
      </w:r>
      <w:r w:rsidR="00EF773F">
        <w:rPr>
          <w:rFonts w:eastAsia="Times New Roman" w:cs="Times New Roman"/>
          <w:kern w:val="1"/>
          <w:szCs w:val="28"/>
          <w:lang w:eastAsia="ar-SA"/>
        </w:rPr>
        <w:t xml:space="preserve"> Тут предполагается два вида анализа:</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участника в проекты</w:t>
      </w:r>
      <w:r>
        <w:rPr>
          <w:rFonts w:eastAsia="Times New Roman" w:cs="Times New Roman"/>
          <w:kern w:val="1"/>
          <w:szCs w:val="28"/>
          <w:lang w:val="en-US" w:eastAsia="ar-SA"/>
        </w:rPr>
        <w:t>;</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участников в проект</w:t>
      </w:r>
      <w:r w:rsidR="007426C3">
        <w:rPr>
          <w:rFonts w:eastAsia="Times New Roman" w:cs="Times New Roman"/>
          <w:kern w:val="1"/>
          <w:szCs w:val="28"/>
          <w:lang w:eastAsia="ar-SA"/>
        </w:rPr>
        <w:t>.</w:t>
      </w:r>
    </w:p>
    <w:p w:rsidR="00EF773F" w:rsidRDefault="00EF773F" w:rsidP="007426C3">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Первый вид анализа дает возможность выбрать сотрудника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которые надо показать его активность. Второй вид анализа позволяет выбрать проект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который нужно посмотреть кто в нем участвовал.</w:t>
      </w:r>
    </w:p>
    <w:p w:rsidR="000E3541" w:rsidRPr="000E3541" w:rsidRDefault="000E3541" w:rsidP="000E3541">
      <w:pPr>
        <w:keepNext/>
        <w:spacing w:before="120" w:after="120"/>
        <w:ind w:firstLine="709"/>
        <w:outlineLvl w:val="2"/>
        <w:rPr>
          <w:rFonts w:eastAsia="Times New Roman" w:cs="Arial"/>
          <w:b/>
          <w:bCs/>
          <w:szCs w:val="26"/>
          <w:lang w:eastAsia="ru-RU"/>
        </w:rPr>
      </w:pPr>
      <w:bookmarkStart w:id="18" w:name="_Toc9705234"/>
      <w:bookmarkStart w:id="19" w:name="_Toc72780173"/>
      <w:bookmarkStart w:id="20" w:name="_Toc229500200"/>
      <w:bookmarkStart w:id="21" w:name="_Toc389427414"/>
      <w:r>
        <w:rPr>
          <w:rFonts w:eastAsia="Times New Roman" w:cs="Arial"/>
          <w:b/>
          <w:bCs/>
          <w:szCs w:val="26"/>
          <w:lang w:eastAsia="ru-RU"/>
        </w:rPr>
        <w:t>3</w:t>
      </w:r>
      <w:r w:rsidRPr="000E3541">
        <w:rPr>
          <w:rFonts w:eastAsia="Times New Roman" w:cs="Arial"/>
          <w:b/>
          <w:bCs/>
          <w:szCs w:val="26"/>
          <w:lang w:eastAsia="ru-RU"/>
        </w:rPr>
        <w:t>.1.2 Выделение сущностей</w:t>
      </w:r>
      <w:bookmarkEnd w:id="18"/>
      <w:bookmarkEnd w:id="19"/>
      <w:bookmarkEnd w:id="20"/>
      <w:bookmarkEnd w:id="21"/>
    </w:p>
    <w:p w:rsidR="000E3541" w:rsidRPr="000E3541" w:rsidRDefault="000E3541" w:rsidP="000E3541">
      <w:pPr>
        <w:suppressAutoHyphens/>
        <w:spacing w:after="0"/>
        <w:ind w:firstLine="709"/>
        <w:jc w:val="both"/>
        <w:rPr>
          <w:rFonts w:eastAsia="Lucida Sans Unicode" w:cs="Times New Roman"/>
          <w:szCs w:val="24"/>
        </w:rPr>
      </w:pPr>
      <w:r w:rsidRPr="000E3541">
        <w:rPr>
          <w:rFonts w:eastAsia="Lucida Sans Unicode" w:cs="Times New Roman"/>
          <w:szCs w:val="24"/>
        </w:rPr>
        <w:t xml:space="preserve">Метод «сущность-связь», или </w:t>
      </w:r>
      <w:r w:rsidRPr="000E3541">
        <w:rPr>
          <w:rFonts w:eastAsia="Lucida Sans Unicode" w:cs="Times New Roman"/>
          <w:szCs w:val="24"/>
          <w:lang w:val="en-US"/>
        </w:rPr>
        <w:t>ER</w:t>
      </w:r>
      <w:r w:rsidRPr="000E3541">
        <w:rPr>
          <w:rFonts w:eastAsia="Lucida Sans Unicode" w:cs="Times New Roman"/>
          <w:szCs w:val="24"/>
        </w:rPr>
        <w:t xml:space="preserve">-метод, является наиболее формализованным и простым для понимания. Суть метода состоит в построении </w:t>
      </w:r>
      <w:r w:rsidRPr="000E3541">
        <w:rPr>
          <w:rFonts w:eastAsia="Lucida Sans Unicode" w:cs="Times New Roman"/>
          <w:szCs w:val="24"/>
          <w:lang w:val="en-US"/>
        </w:rPr>
        <w:t>ER</w:t>
      </w:r>
      <w:r w:rsidRPr="000E3541">
        <w:rPr>
          <w:rFonts w:eastAsia="Lucida Sans Unicode" w:cs="Times New Roman"/>
          <w:szCs w:val="24"/>
        </w:rPr>
        <w:t xml:space="preserve">-диаграмм, отображающих в графической форме основные </w:t>
      </w:r>
      <w:r w:rsidRPr="000E3541">
        <w:rPr>
          <w:rFonts w:eastAsia="Lucida Sans Unicode" w:cs="Times New Roman"/>
          <w:szCs w:val="24"/>
        </w:rPr>
        <w:lastRenderedPageBreak/>
        <w:t>объекты ПО и связи между ними, и в определении характеристик этих связей [</w:t>
      </w:r>
      <w:r w:rsidR="005434B0">
        <w:rPr>
          <w:rFonts w:eastAsia="Lucida Sans Unicode" w:cs="Times New Roman"/>
          <w:szCs w:val="24"/>
        </w:rPr>
        <w:t>1</w:t>
      </w:r>
      <w:r w:rsidR="005B1DF9">
        <w:rPr>
          <w:rFonts w:eastAsia="Lucida Sans Unicode" w:cs="Times New Roman"/>
          <w:szCs w:val="24"/>
        </w:rPr>
        <w:t>5</w:t>
      </w:r>
      <w:r w:rsidRPr="000E3541">
        <w:rPr>
          <w:rFonts w:eastAsia="Lucida Sans Unicode" w:cs="Times New Roman"/>
          <w:szCs w:val="24"/>
        </w:rPr>
        <w:t>].</w:t>
      </w:r>
    </w:p>
    <w:p w:rsidR="000E3541" w:rsidRPr="000E3541" w:rsidRDefault="000E3541" w:rsidP="004A505E">
      <w:pPr>
        <w:spacing w:after="120"/>
        <w:ind w:firstLine="720"/>
        <w:jc w:val="both"/>
        <w:rPr>
          <w:rFonts w:eastAsia="Lucida Sans Unicode" w:cs="Times New Roman"/>
          <w:szCs w:val="24"/>
        </w:rPr>
      </w:pPr>
      <w:r w:rsidRPr="000E3541">
        <w:rPr>
          <w:rFonts w:eastAsia="Lucida Sans Unicode" w:cs="Times New Roman"/>
          <w:szCs w:val="24"/>
        </w:rPr>
        <w:t>Основными понятиями модели «сущность-связь» являются следующие.</w:t>
      </w:r>
    </w:p>
    <w:p w:rsidR="000E3541" w:rsidRPr="000E3541" w:rsidRDefault="000E3541" w:rsidP="004A505E">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Сущность</w:t>
      </w:r>
      <w:r w:rsidRPr="000E3541">
        <w:rPr>
          <w:rFonts w:eastAsia="Lucida Sans Unicode" w:cs="Times New Roman"/>
          <w:szCs w:val="24"/>
        </w:rPr>
        <w:t xml:space="preserve"> – это собирательное понятие, некоторая абстракция реально существующего объекта, процесса или явления, информацию  о котором необходимо хранить в базе данных. Экземпляр сущности – это информация о конкретном представителе объекта.</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szCs w:val="24"/>
        </w:rPr>
        <w:t xml:space="preserve"> </w:t>
      </w:r>
      <w:r w:rsidRPr="000E3541">
        <w:rPr>
          <w:rFonts w:eastAsia="Lucida Sans Unicode" w:cs="Times New Roman"/>
          <w:b/>
          <w:i/>
          <w:szCs w:val="24"/>
        </w:rPr>
        <w:t>Связь</w:t>
      </w:r>
      <w:r w:rsidRPr="000E3541">
        <w:rPr>
          <w:rFonts w:eastAsia="Lucida Sans Unicode" w:cs="Times New Roman"/>
          <w:szCs w:val="24"/>
        </w:rPr>
        <w:t xml:space="preserve"> – это соединение между двумя или более сущностями. Экземпляр связи – это конкретная связь между конкретными представителями объектов. </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Атрибут</w:t>
      </w:r>
      <w:r w:rsidRPr="000E3541">
        <w:rPr>
          <w:rFonts w:eastAsia="Lucida Sans Unicode" w:cs="Times New Roman"/>
          <w:szCs w:val="24"/>
        </w:rPr>
        <w:t xml:space="preserve"> представляет собой свойство сущности.</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Ключ сущности</w:t>
      </w:r>
      <w:r w:rsidRPr="000E3541">
        <w:rPr>
          <w:rFonts w:eastAsia="Lucida Sans Unicode" w:cs="Times New Roman"/>
          <w:szCs w:val="24"/>
        </w:rPr>
        <w:t xml:space="preserve"> – атрибут или набор атрибутов, используемый для идентификации экземпляра сущности.</w:t>
      </w:r>
    </w:p>
    <w:p w:rsidR="000E3541" w:rsidRPr="000E3541" w:rsidRDefault="000E3541" w:rsidP="000E3541">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Необходимо заметить, что для всех сущностей необходимо добиться нужной степени детализации для возможности реализации функциональных зависимостей. Для сущностей, использующих длинные текстовые значения целесообразно вводить дополнительный атрибут, что позволит сократить затраты оперативной памяти, упростить и ускорить процесс обработки данных.</w:t>
      </w:r>
    </w:p>
    <w:p w:rsidR="000E3541" w:rsidRPr="000E3541" w:rsidRDefault="000E3541" w:rsidP="005B592B">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Определим предварительные сущности предметной области</w:t>
      </w:r>
      <w:r w:rsidR="00902942" w:rsidRPr="00902942">
        <w:rPr>
          <w:rFonts w:eastAsia="Lucida Sans Unicode" w:cs="Times New Roman"/>
          <w:szCs w:val="28"/>
        </w:rPr>
        <w:t>:</w:t>
      </w:r>
    </w:p>
    <w:p w:rsidR="000E3541" w:rsidRPr="00902942" w:rsidRDefault="00E73892" w:rsidP="005B592B">
      <w:pPr>
        <w:tabs>
          <w:tab w:val="left" w:pos="3360"/>
        </w:tabs>
        <w:ind w:firstLine="709"/>
        <w:jc w:val="both"/>
        <w:rPr>
          <w:rFonts w:eastAsia="Lucida Sans Unicode" w:cs="Times New Roman"/>
          <w:szCs w:val="28"/>
        </w:rPr>
      </w:pPr>
      <w:r>
        <w:rPr>
          <w:rFonts w:eastAsia="Lucida Sans Unicode" w:cs="Times New Roman"/>
          <w:b/>
          <w:i/>
          <w:szCs w:val="28"/>
        </w:rPr>
        <w:t>Виртуальное предприятие</w:t>
      </w:r>
      <w:r w:rsidR="000E3541" w:rsidRPr="000E3541">
        <w:rPr>
          <w:rFonts w:eastAsia="Lucida Sans Unicode" w:cs="Times New Roman"/>
          <w:szCs w:val="28"/>
        </w:rPr>
        <w:t xml:space="preserve"> </w:t>
      </w:r>
      <w:proofErr w:type="gramStart"/>
      <w:r w:rsidR="000E3541" w:rsidRPr="000E3541">
        <w:rPr>
          <w:rFonts w:eastAsia="Lucida Sans Unicode" w:cs="Times New Roman"/>
          <w:szCs w:val="28"/>
        </w:rPr>
        <w:t>–</w:t>
      </w:r>
      <w:r>
        <w:rPr>
          <w:rFonts w:eastAsia="Lucida Sans Unicode" w:cs="Times New Roman"/>
          <w:szCs w:val="28"/>
        </w:rPr>
        <w:t>х</w:t>
      </w:r>
      <w:proofErr w:type="gramEnd"/>
      <w:r>
        <w:rPr>
          <w:rFonts w:eastAsia="Lucida Sans Unicode" w:cs="Times New Roman"/>
          <w:szCs w:val="28"/>
        </w:rPr>
        <w:t>ранит в себе информацию о сотрудниках и проектах предприятия.</w:t>
      </w:r>
      <w:r w:rsidRPr="00E73892">
        <w:rPr>
          <w:rFonts w:eastAsia="Lucida Sans Unicode" w:cs="Times New Roman"/>
          <w:szCs w:val="28"/>
        </w:rPr>
        <w:t xml:space="preserve"> </w:t>
      </w:r>
      <w:r w:rsidR="00902942" w:rsidRPr="00902942">
        <w:rPr>
          <w:rFonts w:eastAsia="Lucida Sans Unicode" w:cs="Times New Roman"/>
          <w:szCs w:val="28"/>
        </w:rPr>
        <w:t xml:space="preserve">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В</w:t>
      </w:r>
      <w:r w:rsidR="00260D26">
        <w:rPr>
          <w:rFonts w:eastAsia="Lucida Sans Unicode" w:cs="Times New Roman"/>
          <w:i/>
          <w:szCs w:val="28"/>
          <w:u w:val="single"/>
        </w:rPr>
        <w:t>П</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t>Сотрудник</w:t>
      </w:r>
      <w:r w:rsidR="00892CF5">
        <w:rPr>
          <w:rFonts w:eastAsia="Lucida Sans Unicode" w:cs="Times New Roman"/>
          <w:b/>
          <w:i/>
          <w:szCs w:val="28"/>
        </w:rPr>
        <w:t xml:space="preserve"> </w:t>
      </w:r>
      <w:r w:rsidRPr="00296C56">
        <w:rPr>
          <w:rFonts w:eastAsia="Lucida Sans Unicode" w:cs="Times New Roman"/>
          <w:szCs w:val="28"/>
        </w:rPr>
        <w:t>-</w:t>
      </w:r>
      <w:r w:rsidR="00892CF5">
        <w:rPr>
          <w:rFonts w:eastAsia="Lucida Sans Unicode" w:cs="Times New Roman"/>
          <w:szCs w:val="28"/>
        </w:rPr>
        <w:t xml:space="preserve"> </w:t>
      </w:r>
      <w:r w:rsidRPr="00296C56">
        <w:rPr>
          <w:rFonts w:eastAsia="Lucida Sans Unicode" w:cs="Times New Roman"/>
          <w:szCs w:val="28"/>
        </w:rPr>
        <w:t>хранит информацию о сотруднике виртуального предприятия</w:t>
      </w:r>
      <w:r>
        <w:rPr>
          <w:rFonts w:eastAsia="Lucida Sans Unicode" w:cs="Times New Roman"/>
          <w:szCs w:val="28"/>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сотрудника</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t>Задача</w:t>
      </w:r>
      <w:r w:rsidR="00892CF5">
        <w:rPr>
          <w:rFonts w:eastAsia="Lucida Sans Unicode" w:cs="Times New Roman"/>
          <w:b/>
          <w:i/>
          <w:szCs w:val="28"/>
        </w:rPr>
        <w:t xml:space="preserve"> </w:t>
      </w:r>
      <w:r>
        <w:rPr>
          <w:rFonts w:eastAsia="Lucida Sans Unicode" w:cs="Times New Roman"/>
          <w:b/>
          <w:i/>
          <w:szCs w:val="28"/>
        </w:rPr>
        <w:t>-</w:t>
      </w:r>
      <w:r w:rsidR="00892CF5">
        <w:rPr>
          <w:rFonts w:eastAsia="Lucida Sans Unicode" w:cs="Times New Roman"/>
          <w:b/>
          <w:i/>
          <w:szCs w:val="28"/>
        </w:rPr>
        <w:t xml:space="preserve"> </w:t>
      </w:r>
      <w:r>
        <w:rPr>
          <w:rFonts w:eastAsia="Lucida Sans Unicode" w:cs="Times New Roman"/>
          <w:szCs w:val="28"/>
        </w:rPr>
        <w:t>хранит информацию о задаче созданной сотрудником.</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задачи</w:t>
      </w:r>
      <w:r w:rsidR="00902942" w:rsidRPr="00902942">
        <w:rPr>
          <w:rFonts w:eastAsia="Lucida Sans Unicode" w:cs="Times New Roman"/>
          <w:i/>
          <w:szCs w:val="28"/>
          <w:u w:val="single"/>
        </w:rPr>
        <w:t>.</w:t>
      </w:r>
    </w:p>
    <w:p w:rsidR="00296C56" w:rsidRPr="00892CF5" w:rsidRDefault="00296C56" w:rsidP="005B592B">
      <w:pPr>
        <w:tabs>
          <w:tab w:val="left" w:pos="3360"/>
        </w:tabs>
        <w:ind w:firstLine="709"/>
        <w:jc w:val="both"/>
        <w:rPr>
          <w:rFonts w:eastAsia="Lucida Sans Unicode" w:cs="Times New Roman"/>
          <w:i/>
          <w:szCs w:val="28"/>
          <w:u w:val="single"/>
        </w:rPr>
      </w:pPr>
      <w:r w:rsidRPr="00296C56">
        <w:rPr>
          <w:rFonts w:eastAsia="Lucida Sans Unicode" w:cs="Times New Roman"/>
          <w:b/>
          <w:i/>
          <w:szCs w:val="28"/>
        </w:rPr>
        <w:lastRenderedPageBreak/>
        <w:t>Проект</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 xml:space="preserve">хранит информацию о задачах и </w:t>
      </w:r>
      <w:proofErr w:type="spellStart"/>
      <w:r>
        <w:rPr>
          <w:rFonts w:eastAsia="Lucida Sans Unicode" w:cs="Times New Roman"/>
          <w:szCs w:val="28"/>
        </w:rPr>
        <w:t>сотруниках</w:t>
      </w:r>
      <w:proofErr w:type="spellEnd"/>
      <w:r>
        <w:rPr>
          <w:rFonts w:eastAsia="Lucida Sans Unicode" w:cs="Times New Roman"/>
          <w:szCs w:val="28"/>
        </w:rPr>
        <w:t xml:space="preserve"> участвующих в проекте.</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проекта</w:t>
      </w:r>
      <w:r w:rsidR="00902942" w:rsidRPr="00902942">
        <w:rPr>
          <w:rFonts w:eastAsia="Lucida Sans Unicode" w:cs="Times New Roman"/>
          <w:i/>
          <w:szCs w:val="28"/>
          <w:u w:val="single"/>
        </w:rPr>
        <w:t>.</w:t>
      </w:r>
    </w:p>
    <w:p w:rsidR="005F07F4" w:rsidRPr="005F07F4" w:rsidRDefault="009F785C" w:rsidP="005B592B">
      <w:pPr>
        <w:tabs>
          <w:tab w:val="left" w:pos="3360"/>
        </w:tabs>
        <w:ind w:firstLine="709"/>
        <w:jc w:val="both"/>
        <w:rPr>
          <w:rFonts w:eastAsia="Lucida Sans Unicode" w:cs="Times New Roman"/>
          <w:b/>
          <w:i/>
          <w:szCs w:val="28"/>
        </w:rPr>
      </w:pPr>
      <w:r>
        <w:rPr>
          <w:rFonts w:eastAsia="Lucida Sans Unicode" w:cs="Times New Roman"/>
          <w:b/>
          <w:i/>
          <w:szCs w:val="28"/>
        </w:rPr>
        <w:t>В</w:t>
      </w:r>
      <w:r w:rsidR="005F07F4" w:rsidRPr="005F07F4">
        <w:rPr>
          <w:rFonts w:eastAsia="Lucida Sans Unicode" w:cs="Times New Roman"/>
          <w:b/>
          <w:i/>
          <w:szCs w:val="28"/>
        </w:rPr>
        <w:t>ремя на проект</w:t>
      </w:r>
      <w:r w:rsidR="00892CF5">
        <w:rPr>
          <w:rFonts w:eastAsia="Lucida Sans Unicode" w:cs="Times New Roman"/>
          <w:b/>
          <w:i/>
          <w:szCs w:val="28"/>
        </w:rPr>
        <w:t xml:space="preserve"> </w:t>
      </w:r>
      <w:r w:rsidR="005F07F4">
        <w:rPr>
          <w:rFonts w:eastAsia="Lucida Sans Unicode" w:cs="Times New Roman"/>
          <w:b/>
          <w:i/>
          <w:szCs w:val="28"/>
        </w:rPr>
        <w:t>-</w:t>
      </w:r>
      <w:r w:rsidR="00CB3EF6">
        <w:rPr>
          <w:rFonts w:eastAsia="Lucida Sans Unicode" w:cs="Times New Roman"/>
          <w:b/>
          <w:i/>
          <w:szCs w:val="28"/>
        </w:rPr>
        <w:t xml:space="preserve"> </w:t>
      </w:r>
      <w:r w:rsidR="005F07F4" w:rsidRPr="005F07F4">
        <w:rPr>
          <w:rFonts w:eastAsia="Lucida Sans Unicode" w:cs="Times New Roman"/>
          <w:szCs w:val="28"/>
        </w:rPr>
        <w:t xml:space="preserve">хранит информацию о времени потраченном каждым сотрудником на выполнение </w:t>
      </w:r>
      <w:proofErr w:type="spellStart"/>
      <w:r w:rsidR="005F07F4" w:rsidRPr="005F07F4">
        <w:rPr>
          <w:rFonts w:eastAsia="Lucida Sans Unicode" w:cs="Times New Roman"/>
          <w:szCs w:val="28"/>
        </w:rPr>
        <w:t>проекта</w:t>
      </w:r>
      <w:proofErr w:type="gramStart"/>
      <w:r w:rsidR="005F07F4" w:rsidRPr="005F07F4">
        <w:rPr>
          <w:rFonts w:eastAsia="Lucida Sans Unicode" w:cs="Times New Roman"/>
          <w:szCs w:val="28"/>
        </w:rPr>
        <w:t>.</w:t>
      </w:r>
      <w:r w:rsidR="005F07F4">
        <w:rPr>
          <w:rFonts w:eastAsia="Lucida Sans Unicode" w:cs="Times New Roman"/>
          <w:szCs w:val="28"/>
        </w:rPr>
        <w:t>Д</w:t>
      </w:r>
      <w:proofErr w:type="gramEnd"/>
      <w:r w:rsidR="005F07F4">
        <w:rPr>
          <w:rFonts w:eastAsia="Lucida Sans Unicode" w:cs="Times New Roman"/>
          <w:szCs w:val="28"/>
        </w:rPr>
        <w:t>ля</w:t>
      </w:r>
      <w:proofErr w:type="spellEnd"/>
      <w:r w:rsidR="005F07F4">
        <w:rPr>
          <w:rFonts w:eastAsia="Lucida Sans Unicode" w:cs="Times New Roman"/>
          <w:szCs w:val="28"/>
        </w:rPr>
        <w:t xml:space="preserve"> данной сущности введем дополнительный атрибут </w:t>
      </w:r>
      <w:r w:rsidR="005F07F4" w:rsidRPr="005F07F4">
        <w:rPr>
          <w:rFonts w:eastAsia="Lucida Sans Unicode" w:cs="Times New Roman"/>
          <w:i/>
          <w:szCs w:val="28"/>
          <w:u w:val="single"/>
        </w:rPr>
        <w:t>Код</w:t>
      </w:r>
      <w:r w:rsidR="005F07F4">
        <w:rPr>
          <w:rFonts w:eastAsia="Lucida Sans Unicode" w:cs="Times New Roman"/>
          <w:i/>
          <w:szCs w:val="28"/>
        </w:rPr>
        <w:t>.</w:t>
      </w:r>
    </w:p>
    <w:p w:rsidR="00296C56" w:rsidRPr="00C469AF" w:rsidRDefault="00296C56" w:rsidP="005B592B">
      <w:pPr>
        <w:tabs>
          <w:tab w:val="left" w:pos="3360"/>
        </w:tabs>
        <w:ind w:firstLine="709"/>
        <w:jc w:val="both"/>
        <w:rPr>
          <w:rFonts w:eastAsia="Lucida Sans Unicode" w:cs="Times New Roman"/>
          <w:szCs w:val="28"/>
        </w:rPr>
      </w:pPr>
      <w:r w:rsidRPr="00296C56">
        <w:rPr>
          <w:rFonts w:eastAsia="Lucida Sans Unicode" w:cs="Times New Roman"/>
          <w:b/>
          <w:i/>
          <w:szCs w:val="28"/>
        </w:rPr>
        <w:t>Сообщение</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хранит сообщение конкретного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сообщения</w:t>
      </w:r>
      <w:r w:rsidR="00902942" w:rsidRPr="00C469AF">
        <w:rPr>
          <w:rFonts w:eastAsia="Lucida Sans Unicode" w:cs="Times New Roman"/>
          <w:szCs w:val="28"/>
        </w:rPr>
        <w:t>.</w:t>
      </w:r>
    </w:p>
    <w:p w:rsidR="00296C56" w:rsidRPr="000E3541" w:rsidRDefault="00296C56" w:rsidP="005B592B">
      <w:pPr>
        <w:widowControl w:val="0"/>
        <w:tabs>
          <w:tab w:val="left" w:pos="3360"/>
        </w:tabs>
        <w:suppressAutoHyphens/>
        <w:spacing w:after="0"/>
        <w:ind w:firstLine="709"/>
        <w:jc w:val="both"/>
        <w:rPr>
          <w:rFonts w:eastAsia="Lucida Sans Unicode" w:cs="Times New Roman"/>
          <w:szCs w:val="28"/>
        </w:rPr>
      </w:pPr>
      <w:r w:rsidRPr="00296C56">
        <w:rPr>
          <w:rFonts w:eastAsia="Lucida Sans Unicode" w:cs="Times New Roman"/>
          <w:b/>
          <w:i/>
          <w:szCs w:val="28"/>
        </w:rPr>
        <w:t>Диалог</w:t>
      </w:r>
      <w:r w:rsidR="00892CF5">
        <w:rPr>
          <w:rFonts w:eastAsia="Lucida Sans Unicode" w:cs="Times New Roman"/>
          <w:b/>
          <w:i/>
          <w:szCs w:val="28"/>
        </w:rPr>
        <w:t xml:space="preserve"> </w:t>
      </w:r>
      <w:r>
        <w:rPr>
          <w:rFonts w:eastAsia="Lucida Sans Unicode" w:cs="Times New Roman"/>
          <w:szCs w:val="28"/>
        </w:rPr>
        <w:t>-</w:t>
      </w:r>
      <w:r w:rsidR="00892CF5">
        <w:rPr>
          <w:rFonts w:eastAsia="Lucida Sans Unicode" w:cs="Times New Roman"/>
          <w:szCs w:val="28"/>
        </w:rPr>
        <w:t xml:space="preserve"> </w:t>
      </w:r>
      <w:r>
        <w:rPr>
          <w:rFonts w:eastAsia="Lucida Sans Unicode" w:cs="Times New Roman"/>
          <w:szCs w:val="28"/>
        </w:rPr>
        <w:t xml:space="preserve">хранит </w:t>
      </w:r>
      <w:proofErr w:type="gramStart"/>
      <w:r>
        <w:rPr>
          <w:rFonts w:eastAsia="Lucida Sans Unicode" w:cs="Times New Roman"/>
          <w:szCs w:val="28"/>
        </w:rPr>
        <w:t>сообщения</w:t>
      </w:r>
      <w:proofErr w:type="gramEnd"/>
      <w:r>
        <w:rPr>
          <w:rFonts w:eastAsia="Lucida Sans Unicode" w:cs="Times New Roman"/>
          <w:szCs w:val="28"/>
        </w:rPr>
        <w:t xml:space="preserve"> передаваемые между двумя сотрудниками.</w:t>
      </w:r>
    </w:p>
    <w:p w:rsidR="000E3541" w:rsidRPr="005B592B" w:rsidRDefault="000E3541" w:rsidP="005B592B">
      <w:pPr>
        <w:tabs>
          <w:tab w:val="left" w:pos="3360"/>
        </w:tabs>
        <w:ind w:firstLine="709"/>
        <w:jc w:val="both"/>
        <w:rPr>
          <w:rFonts w:eastAsia="Lucida Sans Unicode" w:cs="Times New Roman"/>
          <w:szCs w:val="28"/>
        </w:rPr>
      </w:pPr>
      <w:r w:rsidRPr="000E3541">
        <w:rPr>
          <w:rFonts w:eastAsia="Lucida Sans Unicode" w:cs="Times New Roman"/>
          <w:szCs w:val="28"/>
        </w:rPr>
        <w:t>Выделим связи между перечисленными сущностями</w:t>
      </w:r>
      <w:r w:rsidRPr="000E3541">
        <w:rPr>
          <w:rFonts w:eastAsia="Times New Roman" w:cs="Times New Roman"/>
          <w:szCs w:val="20"/>
          <w:lang w:eastAsia="ru-RU"/>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диалога</w:t>
      </w:r>
      <w:r w:rsidR="00902942" w:rsidRPr="00C469AF">
        <w:rPr>
          <w:rFonts w:eastAsia="Lucida Sans Unicode" w:cs="Times New Roman"/>
          <w:szCs w:val="28"/>
        </w:rPr>
        <w:t>.</w:t>
      </w:r>
    </w:p>
    <w:p w:rsidR="00F40FA7" w:rsidRPr="0075581D" w:rsidRDefault="00296C56" w:rsidP="00F40FA7">
      <w:pPr>
        <w:tabs>
          <w:tab w:val="left" w:pos="3360"/>
        </w:tabs>
        <w:ind w:firstLine="709"/>
        <w:jc w:val="both"/>
        <w:rPr>
          <w:rFonts w:eastAsia="Lucida Sans Unicode" w:cs="Times New Roman"/>
          <w:i/>
          <w:szCs w:val="28"/>
          <w:u w:val="single"/>
        </w:rPr>
      </w:pPr>
      <w:r w:rsidRPr="00296C56">
        <w:rPr>
          <w:rFonts w:eastAsia="Times New Roman" w:cs="Times New Roman"/>
          <w:b/>
          <w:i/>
          <w:szCs w:val="20"/>
          <w:lang w:eastAsia="ru-RU"/>
        </w:rPr>
        <w:t>Подписк</w:t>
      </w:r>
      <w:r w:rsidR="00A403CE">
        <w:rPr>
          <w:rFonts w:eastAsia="Times New Roman" w:cs="Times New Roman"/>
          <w:b/>
          <w:i/>
          <w:szCs w:val="20"/>
          <w:lang w:eastAsia="ru-RU"/>
        </w:rPr>
        <w:t>а</w:t>
      </w:r>
      <w:r w:rsidR="00892CF5">
        <w:rPr>
          <w:rFonts w:eastAsia="Times New Roman" w:cs="Times New Roman"/>
          <w:b/>
          <w:i/>
          <w:szCs w:val="20"/>
          <w:lang w:eastAsia="ru-RU"/>
        </w:rPr>
        <w:t xml:space="preserve"> </w:t>
      </w:r>
      <w:r>
        <w:rPr>
          <w:rFonts w:eastAsia="Times New Roman" w:cs="Times New Roman"/>
          <w:szCs w:val="20"/>
          <w:lang w:eastAsia="ru-RU"/>
        </w:rPr>
        <w:t>-</w:t>
      </w:r>
      <w:r w:rsidR="00892CF5">
        <w:rPr>
          <w:rFonts w:eastAsia="Times New Roman" w:cs="Times New Roman"/>
          <w:szCs w:val="20"/>
          <w:lang w:eastAsia="ru-RU"/>
        </w:rPr>
        <w:t xml:space="preserve"> </w:t>
      </w:r>
      <w:r>
        <w:rPr>
          <w:rFonts w:eastAsia="Times New Roman" w:cs="Times New Roman"/>
          <w:szCs w:val="20"/>
          <w:lang w:eastAsia="ru-RU"/>
        </w:rPr>
        <w:t>хранит подписки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подписки</w:t>
      </w:r>
      <w:r w:rsidR="00902942" w:rsidRPr="00C469AF">
        <w:rPr>
          <w:rFonts w:eastAsia="Lucida Sans Unicode" w:cs="Times New Roman"/>
          <w:szCs w:val="28"/>
        </w:rPr>
        <w:t>.</w:t>
      </w:r>
    </w:p>
    <w:p w:rsidR="00C469AF" w:rsidRPr="00C469AF" w:rsidRDefault="00C469AF" w:rsidP="00F40FA7">
      <w:pPr>
        <w:tabs>
          <w:tab w:val="left" w:pos="3360"/>
        </w:tabs>
        <w:ind w:firstLine="709"/>
        <w:jc w:val="both"/>
        <w:rPr>
          <w:rFonts w:eastAsia="Lucida Sans Unicode" w:cs="Times New Roman"/>
          <w:b/>
          <w:i/>
          <w:szCs w:val="28"/>
          <w:u w:val="single"/>
        </w:rPr>
      </w:pPr>
      <w:r w:rsidRPr="00C469AF">
        <w:rPr>
          <w:rFonts w:eastAsia="Lucida Sans Unicode" w:cs="Times New Roman"/>
          <w:b/>
          <w:i/>
          <w:szCs w:val="28"/>
        </w:rPr>
        <w:t>Сообщени</w:t>
      </w:r>
      <w:r>
        <w:rPr>
          <w:rFonts w:eastAsia="Lucida Sans Unicode" w:cs="Times New Roman"/>
          <w:b/>
          <w:i/>
          <w:szCs w:val="28"/>
        </w:rPr>
        <w:t>е</w:t>
      </w:r>
      <w:r w:rsidRPr="00C469AF">
        <w:rPr>
          <w:rFonts w:eastAsia="Lucida Sans Unicode" w:cs="Times New Roman"/>
          <w:b/>
          <w:i/>
          <w:szCs w:val="28"/>
        </w:rPr>
        <w:t xml:space="preserve"> от подписки</w:t>
      </w:r>
      <w:r>
        <w:rPr>
          <w:rFonts w:eastAsia="Lucida Sans Unicode" w:cs="Times New Roman"/>
          <w:b/>
          <w:i/>
          <w:szCs w:val="28"/>
        </w:rPr>
        <w:t xml:space="preserve"> – </w:t>
      </w:r>
      <w:r w:rsidRPr="00C469AF">
        <w:rPr>
          <w:rFonts w:eastAsia="Lucida Sans Unicode" w:cs="Times New Roman"/>
          <w:szCs w:val="28"/>
        </w:rPr>
        <w:t>хранит</w:t>
      </w:r>
      <w:r>
        <w:rPr>
          <w:rFonts w:eastAsia="Lucida Sans Unicode" w:cs="Times New Roman"/>
          <w:szCs w:val="28"/>
        </w:rPr>
        <w:t xml:space="preserve"> </w:t>
      </w:r>
      <w:proofErr w:type="gramStart"/>
      <w:r>
        <w:rPr>
          <w:rFonts w:eastAsia="Lucida Sans Unicode" w:cs="Times New Roman"/>
          <w:szCs w:val="28"/>
        </w:rPr>
        <w:t>сообщения</w:t>
      </w:r>
      <w:proofErr w:type="gramEnd"/>
      <w:r>
        <w:rPr>
          <w:rFonts w:eastAsia="Lucida Sans Unicode" w:cs="Times New Roman"/>
          <w:szCs w:val="28"/>
        </w:rPr>
        <w:t xml:space="preserve"> которые рассылаются по подписке. Для данной сущности введем дополнительный атрибут </w:t>
      </w:r>
      <w:r w:rsidRPr="00C469AF">
        <w:rPr>
          <w:rFonts w:eastAsia="Lucida Sans Unicode" w:cs="Times New Roman"/>
          <w:i/>
          <w:szCs w:val="28"/>
          <w:u w:val="single"/>
        </w:rPr>
        <w:t>Код сообщения подписки</w:t>
      </w:r>
      <w:r w:rsidRPr="00C469AF">
        <w:rPr>
          <w:rFonts w:eastAsia="Lucida Sans Unicode" w:cs="Times New Roman"/>
          <w:szCs w:val="28"/>
        </w:rPr>
        <w:t>.</w:t>
      </w:r>
    </w:p>
    <w:p w:rsidR="00F40FA7" w:rsidRDefault="00F40FA7" w:rsidP="00F40FA7">
      <w:pPr>
        <w:spacing w:after="0"/>
        <w:ind w:firstLine="709"/>
        <w:rPr>
          <w:rFonts w:eastAsia="Times New Roman" w:cs="Times New Roman"/>
          <w:szCs w:val="20"/>
          <w:lang w:eastAsia="ru-RU"/>
        </w:rPr>
      </w:pPr>
      <w:r w:rsidRPr="00F40FA7">
        <w:rPr>
          <w:rFonts w:eastAsia="Lucida Sans Unicode" w:cs="Times New Roman"/>
          <w:szCs w:val="28"/>
        </w:rPr>
        <w:t>Выделим связи между перечисленными сущностями</w:t>
      </w:r>
      <w:r w:rsidRPr="00F40FA7">
        <w:rPr>
          <w:rFonts w:eastAsia="Times New Roman" w:cs="Times New Roman"/>
          <w:szCs w:val="20"/>
          <w:lang w:eastAsia="ru-RU"/>
        </w:rPr>
        <w:t>.</w:t>
      </w:r>
    </w:p>
    <w:p w:rsidR="00F40FA7" w:rsidRDefault="00F40FA7" w:rsidP="00F40FA7">
      <w:pPr>
        <w:keepNext/>
        <w:spacing w:before="120" w:after="120"/>
        <w:ind w:firstLine="709"/>
        <w:outlineLvl w:val="2"/>
        <w:rPr>
          <w:rFonts w:eastAsia="Times New Roman" w:cs="Arial"/>
          <w:b/>
          <w:bCs/>
          <w:szCs w:val="26"/>
          <w:lang w:val="en-US" w:eastAsia="ru-RU"/>
        </w:rPr>
      </w:pPr>
      <w:bookmarkStart w:id="22" w:name="_Toc389427415"/>
      <w:r>
        <w:rPr>
          <w:rFonts w:eastAsia="Times New Roman" w:cs="Arial"/>
          <w:b/>
          <w:bCs/>
          <w:szCs w:val="26"/>
          <w:lang w:eastAsia="ru-RU"/>
        </w:rPr>
        <w:t>3</w:t>
      </w:r>
      <w:r w:rsidR="00734D31">
        <w:rPr>
          <w:rFonts w:eastAsia="Times New Roman" w:cs="Arial"/>
          <w:b/>
          <w:bCs/>
          <w:szCs w:val="26"/>
          <w:lang w:eastAsia="ru-RU"/>
        </w:rPr>
        <w:t>.1.3</w:t>
      </w:r>
      <w:r w:rsidRPr="00F40FA7">
        <w:rPr>
          <w:rFonts w:eastAsia="Times New Roman" w:cs="Arial"/>
          <w:b/>
          <w:bCs/>
          <w:szCs w:val="26"/>
          <w:lang w:eastAsia="ru-RU"/>
        </w:rPr>
        <w:t xml:space="preserve"> Выявление связей между сущностями</w:t>
      </w:r>
      <w:bookmarkEnd w:id="22"/>
    </w:p>
    <w:p w:rsidR="006148AB" w:rsidRPr="006148AB" w:rsidRDefault="006148AB" w:rsidP="006148AB">
      <w:pPr>
        <w:widowControl w:val="0"/>
        <w:suppressAutoHyphens/>
        <w:spacing w:after="0"/>
        <w:ind w:firstLine="709"/>
        <w:jc w:val="both"/>
        <w:rPr>
          <w:rFonts w:eastAsia="Lucida Sans Unicode" w:cs="Times New Roman"/>
          <w:szCs w:val="28"/>
        </w:rPr>
      </w:pPr>
      <w:proofErr w:type="spellStart"/>
      <w:r>
        <w:rPr>
          <w:rFonts w:eastAsia="Lucida Sans Unicode" w:cs="Times New Roman"/>
          <w:b/>
          <w:i/>
          <w:szCs w:val="28"/>
        </w:rPr>
        <w:t>Сотрудник_работает</w:t>
      </w:r>
      <w:proofErr w:type="spellEnd"/>
      <w:r w:rsidRPr="006148AB">
        <w:rPr>
          <w:rFonts w:eastAsia="Lucida Sans Unicode" w:cs="Times New Roman"/>
          <w:b/>
          <w:i/>
          <w:szCs w:val="28"/>
        </w:rPr>
        <w:t xml:space="preserve"> </w:t>
      </w:r>
      <w:r w:rsidRPr="006148AB">
        <w:rPr>
          <w:rFonts w:eastAsia="Lucida Sans Unicode" w:cs="Times New Roman"/>
          <w:szCs w:val="28"/>
        </w:rPr>
        <w:t>–</w:t>
      </w:r>
      <w:r w:rsidRPr="006148AB">
        <w:rPr>
          <w:rFonts w:eastAsia="Lucida Sans Unicode" w:cs="Times New Roman"/>
          <w:b/>
          <w:i/>
          <w:szCs w:val="28"/>
        </w:rPr>
        <w:t xml:space="preserve"> </w:t>
      </w:r>
      <w:r w:rsidRPr="006148AB">
        <w:rPr>
          <w:rFonts w:eastAsia="Lucida Sans Unicode" w:cs="Times New Roman"/>
          <w:szCs w:val="28"/>
        </w:rPr>
        <w:t xml:space="preserve">связывает сущности </w:t>
      </w:r>
      <w:r>
        <w:rPr>
          <w:rFonts w:eastAsia="Lucida Sans Unicode" w:cs="Times New Roman"/>
          <w:i/>
          <w:szCs w:val="28"/>
        </w:rPr>
        <w:t>Виртуальное предприятие</w:t>
      </w:r>
      <w:r w:rsidRPr="006148AB">
        <w:rPr>
          <w:rFonts w:eastAsia="Lucida Sans Unicode" w:cs="Times New Roman"/>
          <w:i/>
          <w:szCs w:val="28"/>
        </w:rPr>
        <w:t xml:space="preserve"> </w:t>
      </w:r>
      <w:r w:rsidRPr="006148AB">
        <w:rPr>
          <w:rFonts w:eastAsia="Lucida Sans Unicode" w:cs="Times New Roman"/>
          <w:szCs w:val="28"/>
        </w:rPr>
        <w:t>и</w:t>
      </w:r>
      <w:r w:rsidRPr="006148AB">
        <w:rPr>
          <w:rFonts w:eastAsia="Lucida Sans Unicode" w:cs="Times New Roman"/>
          <w:i/>
          <w:szCs w:val="28"/>
        </w:rPr>
        <w:t xml:space="preserve"> </w:t>
      </w:r>
      <w:r>
        <w:rPr>
          <w:rFonts w:eastAsia="Lucida Sans Unicode" w:cs="Times New Roman"/>
          <w:i/>
          <w:szCs w:val="28"/>
        </w:rPr>
        <w:t xml:space="preserve">Сотрудник. </w:t>
      </w:r>
      <w:proofErr w:type="gramStart"/>
      <w:r w:rsidRPr="005434B0">
        <w:rPr>
          <w:rFonts w:eastAsia="Lucida Sans Unicode" w:cs="Times New Roman"/>
          <w:szCs w:val="28"/>
        </w:rPr>
        <w:t>Показывает</w:t>
      </w:r>
      <w:proofErr w:type="gramEnd"/>
      <w:r w:rsidRPr="005434B0">
        <w:rPr>
          <w:rFonts w:eastAsia="Lucida Sans Unicode" w:cs="Times New Roman"/>
          <w:szCs w:val="28"/>
        </w:rPr>
        <w:t xml:space="preserve"> что сотрудник</w:t>
      </w:r>
      <w:r w:rsidRPr="006148AB">
        <w:rPr>
          <w:rFonts w:eastAsia="Lucida Sans Unicode" w:cs="Times New Roman"/>
          <w:szCs w:val="28"/>
        </w:rPr>
        <w:t xml:space="preserve"> </w:t>
      </w:r>
      <w:r>
        <w:rPr>
          <w:rFonts w:eastAsia="Lucida Sans Unicode" w:cs="Times New Roman"/>
          <w:szCs w:val="28"/>
        </w:rPr>
        <w:t xml:space="preserve">работает в данном виртуальном предприятии </w:t>
      </w:r>
      <w:r w:rsidRPr="006148AB">
        <w:rPr>
          <w:rFonts w:eastAsia="Lucida Sans Unicode" w:cs="Times New Roman"/>
          <w:szCs w:val="28"/>
        </w:rPr>
        <w:t xml:space="preserve">(рисунок </w:t>
      </w:r>
      <w:r>
        <w:rPr>
          <w:rFonts w:eastAsia="Lucida Sans Unicode" w:cs="Times New Roman"/>
          <w:szCs w:val="28"/>
        </w:rPr>
        <w:t>3</w:t>
      </w:r>
      <w:r w:rsidR="005D0F5A">
        <w:rPr>
          <w:rFonts w:eastAsia="Lucida Sans Unicode" w:cs="Times New Roman"/>
          <w:szCs w:val="28"/>
        </w:rPr>
        <w:t>.1). С</w:t>
      </w:r>
      <w:r w:rsidRPr="006148AB">
        <w:rPr>
          <w:rFonts w:eastAsia="Lucida Sans Unicode" w:cs="Times New Roman"/>
          <w:szCs w:val="28"/>
        </w:rPr>
        <w:t>вязь – многие ко многим, так как</w:t>
      </w:r>
      <w:r w:rsidR="005434B0">
        <w:rPr>
          <w:rFonts w:eastAsia="Lucida Sans Unicode" w:cs="Times New Roman"/>
          <w:szCs w:val="28"/>
        </w:rPr>
        <w:t xml:space="preserve"> сотрудник может работать в нескольких виртуальных предприятиях и в ВП могут работать много сотрудников. Виртуальное предприятие должно иметь хотя бы 1 сотрудника(зарегистрировавшего ВП)</w:t>
      </w:r>
      <w:r w:rsidR="005D0F5A">
        <w:rPr>
          <w:rFonts w:eastAsia="Lucida Sans Unicode" w:cs="Times New Roman"/>
          <w:szCs w:val="28"/>
        </w:rPr>
        <w:t xml:space="preserve"> поэтому связь с сотрудником </w:t>
      </w:r>
      <w:proofErr w:type="spellStart"/>
      <w:r w:rsidR="005D0F5A">
        <w:rPr>
          <w:rFonts w:eastAsia="Lucida Sans Unicode" w:cs="Times New Roman"/>
          <w:szCs w:val="28"/>
        </w:rPr>
        <w:t>обязательна</w:t>
      </w:r>
      <w:proofErr w:type="gramStart"/>
      <w:r w:rsidR="005434B0">
        <w:rPr>
          <w:rFonts w:eastAsia="Lucida Sans Unicode" w:cs="Times New Roman"/>
          <w:szCs w:val="28"/>
        </w:rPr>
        <w:t>.</w:t>
      </w:r>
      <w:r w:rsidR="00181818">
        <w:rPr>
          <w:rFonts w:eastAsia="Lucida Sans Unicode" w:cs="Times New Roman"/>
          <w:szCs w:val="28"/>
        </w:rPr>
        <w:t>С</w:t>
      </w:r>
      <w:proofErr w:type="gramEnd"/>
      <w:r w:rsidR="00181818">
        <w:rPr>
          <w:rFonts w:eastAsia="Lucida Sans Unicode" w:cs="Times New Roman"/>
          <w:szCs w:val="28"/>
        </w:rPr>
        <w:t>отрудник</w:t>
      </w:r>
      <w:proofErr w:type="spellEnd"/>
      <w:r w:rsidR="00181818">
        <w:rPr>
          <w:rFonts w:eastAsia="Lucida Sans Unicode" w:cs="Times New Roman"/>
          <w:szCs w:val="28"/>
        </w:rPr>
        <w:t xml:space="preserve"> же может не входить ни в одно ВП</w:t>
      </w:r>
      <w:r w:rsidR="005D0F5A">
        <w:rPr>
          <w:rFonts w:eastAsia="Lucida Sans Unicode" w:cs="Times New Roman"/>
          <w:szCs w:val="28"/>
        </w:rPr>
        <w:t xml:space="preserve"> поэтому для него связь не обязательная</w:t>
      </w:r>
      <w:r w:rsidR="00181818">
        <w:rPr>
          <w:rFonts w:eastAsia="Lucida Sans Unicode" w:cs="Times New Roman"/>
          <w:szCs w:val="28"/>
        </w:rPr>
        <w:t>.</w:t>
      </w:r>
    </w:p>
    <w:p w:rsidR="006148AB" w:rsidRPr="006148AB" w:rsidRDefault="006148AB" w:rsidP="006148AB">
      <w:pPr>
        <w:widowControl w:val="0"/>
        <w:suppressAutoHyphens/>
        <w:spacing w:after="0"/>
        <w:jc w:val="center"/>
        <w:rPr>
          <w:rFonts w:eastAsia="Lucida Sans Unicode" w:cs="Times New Roman"/>
          <w:szCs w:val="28"/>
        </w:rPr>
      </w:pPr>
      <w:r w:rsidRPr="005434B0">
        <w:rPr>
          <w:rFonts w:eastAsia="Lucida Sans Unicode" w:cs="Times New Roman"/>
          <w:noProof/>
          <w:szCs w:val="28"/>
          <w:lang w:eastAsia="ru-RU"/>
        </w:rPr>
        <mc:AlternateContent>
          <mc:Choice Requires="wpc">
            <w:drawing>
              <wp:inline distT="0" distB="0" distL="0" distR="0" wp14:anchorId="3D8B5E34" wp14:editId="26A9BAD9">
                <wp:extent cx="5143500" cy="90614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6"/>
                        <wps:cNvSpPr>
                          <a:spLocks noChangeArrowheads="1"/>
                        </wps:cNvSpPr>
                        <wps:spPr bwMode="auto">
                          <a:xfrm>
                            <a:off x="332100" y="202680"/>
                            <a:ext cx="1228500" cy="619308"/>
                          </a:xfrm>
                          <a:prstGeom prst="flowChartProcess">
                            <a:avLst/>
                          </a:prstGeom>
                          <a:solidFill>
                            <a:srgbClr val="FFFFFF"/>
                          </a:solidFill>
                          <a:ln w="9525">
                            <a:solidFill>
                              <a:srgbClr val="000000"/>
                            </a:solidFill>
                            <a:miter lim="800000"/>
                            <a:headEnd/>
                            <a:tailEnd/>
                          </a:ln>
                        </wps:spPr>
                        <wps:txbx>
                          <w:txbxContent>
                            <w:p w:rsidR="0075581D" w:rsidRDefault="0075581D" w:rsidP="006148AB">
                              <w:pPr>
                                <w:ind w:left="-142" w:right="-66"/>
                                <w:jc w:val="center"/>
                              </w:pPr>
                              <w:r>
                                <w:t>Виртуальное предприятие</w:t>
                              </w:r>
                            </w:p>
                            <w:p w:rsidR="0075581D" w:rsidRPr="003F0B98" w:rsidRDefault="0075581D" w:rsidP="006148AB"/>
                          </w:txbxContent>
                        </wps:txbx>
                        <wps:bodyPr rot="0" vert="horz" wrap="square" lIns="91440" tIns="45720" rIns="91440" bIns="45720" anchor="t" anchorCtr="0" upright="1">
                          <a:noAutofit/>
                        </wps:bodyPr>
                      </wps:wsp>
                      <wps:wsp>
                        <wps:cNvPr id="4" name="AutoShape 8"/>
                        <wps:cNvCnPr>
                          <a:cxnSpLocks noChangeShapeType="1"/>
                        </wps:cNvCnPr>
                        <wps:spPr bwMode="auto">
                          <a:xfrm>
                            <a:off x="1780255" y="425627"/>
                            <a:ext cx="19011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9"/>
                        <wps:cNvCnPr>
                          <a:cxnSpLocks noChangeShapeType="1"/>
                          <a:endCxn id="7" idx="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75581D" w:rsidRDefault="0075581D" w:rsidP="006148AB">
                              <w:pPr>
                                <w:ind w:left="-142" w:right="-66"/>
                                <w:jc w:val="center"/>
                              </w:pPr>
                              <w:r>
                                <w:t>Сотрудник</w:t>
                              </w:r>
                            </w:p>
                            <w:p w:rsidR="0075581D" w:rsidRPr="000A2ADC" w:rsidRDefault="0075581D" w:rsidP="006148AB"/>
                          </w:txbxContent>
                        </wps:txbx>
                        <wps:bodyPr rot="0" vert="horz" wrap="square" lIns="91440" tIns="45720" rIns="91440" bIns="45720" anchor="t" anchorCtr="0" upright="1">
                          <a:noAutofit/>
                        </wps:bodyPr>
                      </wps:wsp>
                      <wps:wsp>
                        <wps:cNvPr id="14" name="Oval 14"/>
                        <wps:cNvSpPr/>
                        <wps:spPr>
                          <a:xfrm>
                            <a:off x="1709770" y="369837"/>
                            <a:ext cx="70485" cy="86995"/>
                          </a:xfrm>
                          <a:prstGeom prst="ellipse">
                            <a:avLst/>
                          </a:prstGeom>
                          <a:solidFill>
                            <a:sysClr val="window" lastClr="FFFFFF"/>
                          </a:solidFill>
                          <a:ln w="25400" cap="flat" cmpd="sng" algn="ctr">
                            <a:solidFill>
                              <a:sysClr val="windowText" lastClr="000000"/>
                            </a:solidFill>
                            <a:prstDash val="solid"/>
                          </a:ln>
                          <a:effectLst/>
                        </wps:spPr>
                        <wps:style>
                          <a:lnRef idx="2">
                            <a:schemeClr val="accent6"/>
                          </a:lnRef>
                          <a:fillRef idx="1">
                            <a:schemeClr val="lt1"/>
                          </a:fillRef>
                          <a:effectRef idx="0">
                            <a:schemeClr val="accent6"/>
                          </a:effectRef>
                          <a:fontRef idx="minor">
                            <a:schemeClr val="dk1"/>
                          </a:fontRef>
                        </wps:style>
                        <wps:txbx>
                          <w:txbxContent>
                            <w:p w:rsidR="0075581D" w:rsidRDefault="0075581D" w:rsidP="006148A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60600" y="426528"/>
                            <a:ext cx="149171"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ectangle 1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5434B0">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s:wsp>
                        <wps:cNvPr id="18" name="Rectangle 1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wps:txbx>
                        <wps:bodyPr rot="0" vert="horz" wrap="square" lIns="0" tIns="0" rIns="0" bIns="0" anchor="t" anchorCtr="0" upright="1">
                          <a:noAutofit/>
                        </wps:bodyPr>
                      </wps:wsp>
                      <wps:wsp>
                        <wps:cNvPr id="19" name="Straight Connector 19"/>
                        <wps:cNvCnPr/>
                        <wps:spPr>
                          <a:xfrm>
                            <a:off x="3681454" y="369837"/>
                            <a:ext cx="0" cy="10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0" name="Rectangle 100"/>
                        <wps:cNvSpPr>
                          <a:spLocks noChangeArrowheads="1"/>
                        </wps:cNvSpPr>
                        <wps:spPr bwMode="auto">
                          <a:xfrm>
                            <a:off x="3607012" y="193023"/>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 o:spid="_x0000_s1026"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435;height:9061;visibility:visible;mso-wrap-style:square">
                  <v:fill o:detectmouseclick="t"/>
                  <v:path o:connecttype="none"/>
                </v:shape>
                <v:shapetype id="_x0000_t109" coordsize="21600,21600" o:spt="109" path="m,l,21600r21600,l21600,xe">
                  <v:stroke joinstyle="miter"/>
                  <v:path gradientshapeok="t" o:connecttype="rect"/>
                </v:shapetype>
                <v:shape id="AutoShape 6" o:spid="_x0000_s1028" type="#_x0000_t109" style="position:absolute;left:3321;top:2026;width:12285;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ff8IA&#10;AADaAAAADwAAAGRycy9kb3ducmV2LnhtbERPTWvCQBC9F/wPywhegtloWwmpq0ghooceGr30Ns1O&#10;k2B2NmS3Mf333UChp+HxPme7H00rBupdY1nBKk5AEJdWN1wpuF7yZQrCeWSNrWVS8EMO9rvZwxYz&#10;be/8TkPhKxFC2GWooPa+y6R0ZU0GXWw74sB92d6gD7CvpO7xHsJNK9dJspEGGw4NNXb0WlN5K76N&#10;gnUaFUd+y09Pn2ed4/PqY4gez0ot5uPhBYSn0f+L/9wnHebD9Mp05e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p9/wgAAANoAAAAPAAAAAAAAAAAAAAAAAJgCAABkcnMvZG93&#10;bnJldi54bWxQSwUGAAAAAAQABAD1AAAAhwMAAAAA&#10;">
                  <v:textbox>
                    <w:txbxContent>
                      <w:p w:rsidR="0075581D" w:rsidRDefault="0075581D" w:rsidP="006148AB">
                        <w:pPr>
                          <w:ind w:left="-142" w:right="-66"/>
                          <w:jc w:val="center"/>
                        </w:pPr>
                        <w:r>
                          <w:t>Виртуальное предприятие</w:t>
                        </w:r>
                      </w:p>
                      <w:p w:rsidR="0075581D" w:rsidRPr="003F0B98" w:rsidRDefault="0075581D" w:rsidP="006148AB"/>
                    </w:txbxContent>
                  </v:textbox>
                </v:shape>
                <v:shapetype id="_x0000_t32" coordsize="21600,21600" o:spt="32" o:oned="t" path="m,l21600,21600e" filled="f">
                  <v:path arrowok="t" fillok="f" o:connecttype="none"/>
                  <o:lock v:ext="edit" shapetype="t"/>
                </v:shapetype>
                <v:shape id="AutoShape 8" o:spid="_x0000_s1029" type="#_x0000_t32" style="position:absolute;left:17802;top:4256;width:190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 id="AutoShape 9" o:spid="_x0000_s1030"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11" o:spid="_x0000_s1031"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TlL4A&#10;AADaAAAADwAAAGRycy9kb3ducmV2LnhtbERPy4rCMBTdD/gP4QruxlTFVzWKjgiCq3YG15fm2hab&#10;m9Jkav17IwhuDhzOi7PedqYSLTWutKxgNIxAEGdWl5wr+Ps9fi9AOI+ssbJMCh7kYLvpfa0x1vbO&#10;CbWpz0UoYRejgsL7OpbSZQUZdENbEwftahuDPtAml7rBeyg3lRxH0UwaLDksFFjTT0HZLf03CrJ2&#10;fkhndjk9X5LJfuf2CQdQatDvdisQnjr/Mb/TJ61gDq8r4QbIz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KU5S+AAAA2gAAAA8AAAAAAAAAAAAAAAAAmAIAAGRycy9kb3ducmV2&#10;LnhtbFBLBQYAAAAABAAEAPUAAACDAwAAAAA=&#10;" strokeweight=".5pt">
                  <v:textbox>
                    <w:txbxContent>
                      <w:p w:rsidR="0075581D" w:rsidRDefault="0075581D" w:rsidP="006148AB">
                        <w:pPr>
                          <w:ind w:left="-142" w:right="-66"/>
                          <w:jc w:val="center"/>
                        </w:pPr>
                        <w:r>
                          <w:t>Сотрудник</w:t>
                        </w:r>
                      </w:p>
                      <w:p w:rsidR="0075581D" w:rsidRPr="000A2ADC" w:rsidRDefault="0075581D" w:rsidP="006148AB"/>
                    </w:txbxContent>
                  </v:textbox>
                </v:shape>
                <v:oval id="Oval 14" o:spid="_x0000_s1032" style="position:absolute;left:17097;top:3698;width:705;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bf8EA&#10;AADbAAAADwAAAGRycy9kb3ducmV2LnhtbERPS4vCMBC+L/gfwgje1lRdFq1GUbHsXjzU13loxrba&#10;TEoTtf77jbDgbT6+58wWranEnRpXWlYw6EcgiDOrS84VHPbJ5xiE88gaK8uk4EkOFvPOxwxjbR+c&#10;0n3ncxFC2MWooPC+jqV0WUEGXd/WxIE728agD7DJpW7wEcJNJYdR9C0NlhwaCqxpXVB23d2MglMy&#10;OiaT1dNdbpd0my431c95fVSq122XUxCeWv8W/7t/dZj/B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O23/BAAAA2wAAAA8AAAAAAAAAAAAAAAAAmAIAAGRycy9kb3du&#10;cmV2LnhtbFBLBQYAAAAABAAEAPUAAACGAwAAAAA=&#10;" fillcolor="window" strokecolor="windowText" strokeweight="2pt">
                  <v:textbox>
                    <w:txbxContent>
                      <w:p w:rsidR="0075581D" w:rsidRDefault="0075581D" w:rsidP="006148AB">
                        <w:pPr>
                          <w:rPr>
                            <w:rFonts w:eastAsia="Times New Roman"/>
                          </w:rPr>
                        </w:pPr>
                      </w:p>
                    </w:txbxContent>
                  </v:textbox>
                </v:oval>
                <v:line id="Straight Connector 15" o:spid="_x0000_s1033"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rect id="Rectangle 17" o:spid="_x0000_s1034"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75581D" w:rsidRDefault="0075581D" w:rsidP="005434B0">
                        <w:pPr>
                          <w:pStyle w:val="NormalWeb"/>
                          <w:spacing w:before="0" w:beforeAutospacing="0" w:after="200" w:afterAutospacing="0" w:line="276" w:lineRule="auto"/>
                        </w:pPr>
                        <w:r>
                          <w:rPr>
                            <w:rFonts w:ascii="Calibri" w:eastAsia="Calibri" w:hAnsi="Calibri"/>
                            <w:sz w:val="22"/>
                            <w:szCs w:val="22"/>
                            <w:lang w:val="en-US"/>
                          </w:rPr>
                          <w:t>N</w:t>
                        </w:r>
                      </w:p>
                    </w:txbxContent>
                  </v:textbox>
                </v:rect>
                <v:rect id="Rectangle 18" o:spid="_x0000_s1035"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75581D" w:rsidRDefault="0075581D"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v:textbox>
                </v:rect>
                <v:line id="Straight Connector 19" o:spid="_x0000_s1036" style="position:absolute;visibility:visible;mso-wrap-style:square" from="36814,3698" to="36814,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CfcEAAADbAAAADwAAAGRycy9kb3ducmV2LnhtbERP32vCMBB+H/g/hBN8W9PpGK4ziijK&#10;9jgt6OPR3JpicylJrN3++mUw8O0+vp+3WA22FT350DhW8JTlIIgrpxuuFZTH3eMcRIjIGlvHpOCb&#10;AqyWo4cFFtrd+JP6Q6xFCuFQoAITY1dIGSpDFkPmOuLEfTlvMSboa6k93lK4beU0z1+kxYZTg8GO&#10;Noaqy+FqFZz3pqy2tf94PuXnac+zi//BUqnJeFi/gYg0xLv43/2u0/xX+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8J9wQAAANsAAAAPAAAAAAAAAAAAAAAA&#10;AKECAABkcnMvZG93bnJldi54bWxQSwUGAAAAAAQABAD5AAAAjwMAAAAA&#10;" strokecolor="black [3040]" strokeweight="2.25pt"/>
                <v:rect id="Rectangle 100" o:spid="_x0000_s1037" style="position:absolute;left:36070;top:193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5434B0" w:rsidRDefault="006148AB" w:rsidP="005434B0">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lastRenderedPageBreak/>
        <w:t xml:space="preserve">Рисунок </w:t>
      </w:r>
      <w:r w:rsidR="00F64140">
        <w:rPr>
          <w:rFonts w:eastAsia="Lucida Sans Unicode"/>
          <w:sz w:val="28"/>
          <w:szCs w:val="28"/>
        </w:rPr>
        <w:t>3</w:t>
      </w:r>
      <w:r w:rsidRPr="006148AB">
        <w:rPr>
          <w:rFonts w:eastAsia="Lucida Sans Unicode"/>
          <w:sz w:val="28"/>
          <w:szCs w:val="28"/>
        </w:rPr>
        <w:t>.1</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5434B0" w:rsidRPr="005434B0">
        <w:rPr>
          <w:rFonts w:eastAsia="Lucida Sans Unicode"/>
          <w:b/>
          <w:sz w:val="28"/>
          <w:szCs w:val="28"/>
        </w:rPr>
        <w:t>сотрудник_работает</w:t>
      </w:r>
      <w:proofErr w:type="spellEnd"/>
    </w:p>
    <w:p w:rsidR="0002496C" w:rsidRDefault="0002496C" w:rsidP="004A505E">
      <w:pPr>
        <w:pStyle w:val="NormalWeb"/>
        <w:spacing w:before="0" w:beforeAutospacing="0" w:after="200" w:afterAutospacing="0" w:line="360" w:lineRule="auto"/>
        <w:ind w:firstLine="709"/>
        <w:jc w:val="both"/>
        <w:rPr>
          <w:sz w:val="28"/>
          <w:szCs w:val="28"/>
        </w:rPr>
      </w:pPr>
      <w:proofErr w:type="spellStart"/>
      <w:r>
        <w:rPr>
          <w:b/>
          <w:i/>
          <w:sz w:val="28"/>
          <w:szCs w:val="28"/>
        </w:rPr>
        <w:t>ВП</w:t>
      </w:r>
      <w:r w:rsidRPr="005D0F5A">
        <w:rPr>
          <w:b/>
          <w:i/>
          <w:sz w:val="28"/>
          <w:szCs w:val="28"/>
        </w:rPr>
        <w:t>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Pr>
          <w:i/>
          <w:sz w:val="28"/>
          <w:szCs w:val="28"/>
        </w:rPr>
        <w:t xml:space="preserve">Виртуальное предприятие. </w:t>
      </w:r>
      <w:r w:rsidRPr="005D0F5A">
        <w:rPr>
          <w:sz w:val="28"/>
          <w:szCs w:val="28"/>
        </w:rPr>
        <w:t xml:space="preserve">Показывает что в </w:t>
      </w:r>
      <w:r>
        <w:rPr>
          <w:sz w:val="28"/>
          <w:szCs w:val="28"/>
        </w:rPr>
        <w:t>в</w:t>
      </w:r>
      <w:r w:rsidRPr="00F64140">
        <w:rPr>
          <w:sz w:val="28"/>
          <w:szCs w:val="28"/>
        </w:rPr>
        <w:t>иртуальном предприятии</w:t>
      </w:r>
      <w:r w:rsidRPr="005D0F5A">
        <w:rPr>
          <w:sz w:val="28"/>
          <w:szCs w:val="28"/>
        </w:rPr>
        <w:t xml:space="preserve"> есть данн</w:t>
      </w:r>
      <w:r>
        <w:rPr>
          <w:sz w:val="28"/>
          <w:szCs w:val="28"/>
        </w:rPr>
        <w:t>ый проек</w:t>
      </w:r>
      <w:proofErr w:type="gramStart"/>
      <w:r>
        <w:rPr>
          <w:sz w:val="28"/>
          <w:szCs w:val="28"/>
        </w:rPr>
        <w:t>т(</w:t>
      </w:r>
      <w:proofErr w:type="gramEnd"/>
      <w:r>
        <w:rPr>
          <w:sz w:val="28"/>
          <w:szCs w:val="28"/>
        </w:rPr>
        <w:t>рисунок 3.</w:t>
      </w:r>
      <w:r w:rsidR="00EE419F">
        <w:rPr>
          <w:sz w:val="28"/>
          <w:szCs w:val="28"/>
        </w:rPr>
        <w:t>2</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проекты создаются конкретно для каждого виртуального предприятия и в то же время в ВП может быть много проектов. ВП может не содержать проектов, поэтому связь с проектом не обязательная. Проект же должна обязательно находиться в </w:t>
      </w:r>
      <w:proofErr w:type="gramStart"/>
      <w:r>
        <w:rPr>
          <w:sz w:val="28"/>
          <w:szCs w:val="28"/>
        </w:rPr>
        <w:t>проекте</w:t>
      </w:r>
      <w:proofErr w:type="gramEnd"/>
      <w:r>
        <w:rPr>
          <w:sz w:val="28"/>
          <w:szCs w:val="28"/>
        </w:rPr>
        <w:t xml:space="preserve"> поэтому для нее связь обязательная.</w:t>
      </w:r>
    </w:p>
    <w:p w:rsidR="0002496C" w:rsidRPr="005D0F5A" w:rsidRDefault="0002496C" w:rsidP="0002496C">
      <w:pPr>
        <w:pStyle w:val="NormalWeb"/>
        <w:spacing w:before="0" w:beforeAutospacing="0" w:after="200" w:afterAutospacing="0" w:line="276" w:lineRule="auto"/>
        <w:ind w:firstLine="708"/>
        <w:rPr>
          <w:sz w:val="28"/>
          <w:szCs w:val="28"/>
        </w:rPr>
      </w:pPr>
    </w:p>
    <w:p w:rsidR="0002496C" w:rsidRDefault="0002496C" w:rsidP="0002496C">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6C23C2B" wp14:editId="348AEFAD">
                <wp:extent cx="5143500" cy="906145"/>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AutoShape 6"/>
                        <wps:cNvSpPr>
                          <a:spLocks noChangeArrowheads="1"/>
                        </wps:cNvSpPr>
                        <wps:spPr bwMode="auto">
                          <a:xfrm>
                            <a:off x="332100" y="191850"/>
                            <a:ext cx="1228500" cy="587378"/>
                          </a:xfrm>
                          <a:prstGeom prst="flowChartProcess">
                            <a:avLst/>
                          </a:prstGeom>
                          <a:solidFill>
                            <a:srgbClr val="FFFFFF"/>
                          </a:solidFill>
                          <a:ln w="9525">
                            <a:solidFill>
                              <a:srgbClr val="000000"/>
                            </a:solidFill>
                            <a:miter lim="800000"/>
                            <a:headEnd/>
                            <a:tailEnd/>
                          </a:ln>
                        </wps:spPr>
                        <wps:txbx>
                          <w:txbxContent>
                            <w:p w:rsidR="0075581D" w:rsidRDefault="0075581D" w:rsidP="0002496C">
                              <w:pPr>
                                <w:ind w:left="-142" w:right="-66"/>
                                <w:jc w:val="center"/>
                              </w:pPr>
                              <w:r>
                                <w:t>Виртуальное предприятие</w:t>
                              </w:r>
                            </w:p>
                            <w:p w:rsidR="0075581D" w:rsidRPr="003F0B98" w:rsidRDefault="0075581D" w:rsidP="0002496C"/>
                          </w:txbxContent>
                        </wps:txbx>
                        <wps:bodyPr rot="0" vert="horz" wrap="square" lIns="91440" tIns="45720" rIns="91440" bIns="45720" anchor="t" anchorCtr="0" upright="1">
                          <a:noAutofit/>
                        </wps:bodyPr>
                      </wps:wsp>
                      <wps:wsp>
                        <wps:cNvPr id="2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75581D" w:rsidRDefault="0075581D" w:rsidP="0002496C">
                              <w:pPr>
                                <w:ind w:left="-142" w:right="-66"/>
                                <w:jc w:val="center"/>
                              </w:pPr>
                              <w:r>
                                <w:t>Проект</w:t>
                              </w:r>
                            </w:p>
                            <w:p w:rsidR="0075581D" w:rsidRPr="000A2ADC" w:rsidRDefault="0075581D" w:rsidP="0002496C"/>
                          </w:txbxContent>
                        </wps:txbx>
                        <wps:bodyPr rot="0" vert="horz" wrap="square" lIns="91440" tIns="45720" rIns="91440" bIns="45720" anchor="t" anchorCtr="0" upright="1">
                          <a:noAutofit/>
                        </wps:bodyPr>
                      </wps:wsp>
                      <wps:wsp>
                        <wps:cNvPr id="29" name="Oval 2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02496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31" name="Rectangle 3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5D0F5A" w:rsidRDefault="0075581D" w:rsidP="0002496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32" name="Rectangle 3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wps:txbx>
                        <wps:bodyPr rot="0" vert="horz" wrap="square" lIns="0" tIns="0" rIns="0" bIns="0" anchor="t" anchorCtr="0" upright="1">
                          <a:noAutofit/>
                        </wps:bodyPr>
                      </wps:wsp>
                      <wps:wsp>
                        <wps:cNvPr id="33" name="Straight Connector 3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9" name="Rectangle 99"/>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34" o:spid="_x0000_s1038"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">
                <v:shape id="_x0000_s1039" type="#_x0000_t75" style="position:absolute;width:51435;height:9061;visibility:visible;mso-wrap-style:square">
                  <v:fill o:detectmouseclick="t"/>
                  <v:path o:connecttype="none"/>
                </v:shape>
                <v:shape id="AutoShape 6" o:spid="_x0000_s1040" type="#_x0000_t109" style="position:absolute;left:3321;top:1918;width:12285;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uhcQA&#10;AADbAAAADwAAAGRycy9kb3ducmV2LnhtbESPT4vCMBTE78J+h/AW9iKa+hepRlmELnrwYHcv3p7N&#10;sy3bvJQm1vrtjSB4HGZ+M8xq05lKtNS40rKC0TACQZxZXXKu4O83GSxAOI+ssbJMCu7kYLP+6K0w&#10;1vbGR2pTn4tQwi5GBYX3dSylywoy6Ia2Jg7exTYGfZBNLnWDt1BuKjmOork0WHJYKLCmbUHZf3o1&#10;CsaLfvrDh2Q3Pe91grPRqe1P9kp9fXbfSxCeOv8Ov+idDtwU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7oXEAAAA2wAAAA8AAAAAAAAAAAAAAAAAmAIAAGRycy9k&#10;b3ducmV2LnhtbFBLBQYAAAAABAAEAPUAAACJAwAAAAA=&#10;">
                  <v:textbox>
                    <w:txbxContent>
                      <w:p w:rsidR="0075581D" w:rsidRDefault="0075581D" w:rsidP="0002496C">
                        <w:pPr>
                          <w:ind w:left="-142" w:right="-66"/>
                          <w:jc w:val="center"/>
                        </w:pPr>
                        <w:r>
                          <w:t>Виртуальное предприятие</w:t>
                        </w:r>
                      </w:p>
                      <w:p w:rsidR="0075581D" w:rsidRPr="003F0B98" w:rsidRDefault="0075581D" w:rsidP="0002496C"/>
                    </w:txbxContent>
                  </v:textbox>
                </v:shape>
                <v:shape id="AutoShape 8" o:spid="_x0000_s1041"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9" o:spid="_x0000_s1042"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11" o:spid="_x0000_s1043"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h6Fr8A&#10;AADbAAAADwAAAGRycy9kb3ducmV2LnhtbERPy4rCMBTdD/gP4QruxlTFVzWKDwaEWbWK60tzbYvN&#10;TWlirX8/EYTZHDicF2e97UwlWmpcaVnBaBiBIM6sLjlXcDn/fC9AOI+ssbJMCl7kYLvpfa0x1vbJ&#10;CbWpz0UoYRejgsL7OpbSZQUZdENbEwftZhuDPtAml7rBZyg3lRxH0UwaLDksFFjToaDsnj6Mgqyd&#10;H9OZXU5/r8lkv3P7hAMoNeh3uxUIT53/N3/SJ61gPIf3l/A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HoWvwAAANsAAAAPAAAAAAAAAAAAAAAAAJgCAABkcnMvZG93bnJl&#10;di54bWxQSwUGAAAAAAQABAD1AAAAhAMAAAAA&#10;" strokeweight=".5pt">
                  <v:textbox>
                    <w:txbxContent>
                      <w:p w:rsidR="0075581D" w:rsidRDefault="0075581D" w:rsidP="0002496C">
                        <w:pPr>
                          <w:ind w:left="-142" w:right="-66"/>
                          <w:jc w:val="center"/>
                        </w:pPr>
                        <w:r>
                          <w:t>Проект</w:t>
                        </w:r>
                      </w:p>
                      <w:p w:rsidR="0075581D" w:rsidRPr="000A2ADC" w:rsidRDefault="0075581D" w:rsidP="0002496C"/>
                    </w:txbxContent>
                  </v:textbox>
                </v:shape>
                <v:oval id="Oval 29" o:spid="_x0000_s1044"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XMMA&#10;AADbAAAADwAAAGRycy9kb3ducmV2LnhtbESPQYvCMBSE78L+h/AWvGmqgthqFFe26GUPdVfPj+bZ&#10;VpuX0kSt/94sCB6HmfmGWaw6U4sbta6yrGA0jEAQ51ZXXCj4+00HMxDOI2usLZOCBzlYLT96C0y0&#10;vXNGt70vRICwS1BB6X2TSOnykgy6oW2Ig3eyrUEfZFtI3eI9wE0tx1E0lQYrDgslNrQpKb/sr0bB&#10;MZ0c0vjr4c7Xc/aTrb/r7WlzUKr/2a3nIDx1/h1+tXdawTiG/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O+XMMAAADbAAAADwAAAAAAAAAAAAAAAACYAgAAZHJzL2Rv&#10;d25yZXYueG1sUEsFBgAAAAAEAAQA9QAAAIgDAAAAAA==&#10;" fillcolor="window" strokecolor="windowText" strokeweight="2pt">
                  <v:textbox>
                    <w:txbxContent>
                      <w:p w:rsidR="0075581D" w:rsidRDefault="0075581D" w:rsidP="0002496C">
                        <w:pPr>
                          <w:rPr>
                            <w:rFonts w:eastAsia="Times New Roman"/>
                          </w:rPr>
                        </w:pPr>
                      </w:p>
                    </w:txbxContent>
                  </v:textbox>
                </v:oval>
                <v:line id="Straight Connector 30" o:spid="_x0000_s1045"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rect id="Rectangle 31" o:spid="_x0000_s1046"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75581D" w:rsidRPr="005D0F5A" w:rsidRDefault="0075581D" w:rsidP="0002496C">
                        <w:pPr>
                          <w:pStyle w:val="NormalWeb"/>
                          <w:spacing w:before="0" w:beforeAutospacing="0" w:after="200" w:afterAutospacing="0" w:line="276" w:lineRule="auto"/>
                        </w:pPr>
                        <w:r>
                          <w:rPr>
                            <w:rFonts w:ascii="Calibri" w:eastAsia="Calibri" w:hAnsi="Calibri"/>
                            <w:sz w:val="22"/>
                            <w:szCs w:val="22"/>
                          </w:rPr>
                          <w:t>1</w:t>
                        </w:r>
                      </w:p>
                    </w:txbxContent>
                  </v:textbox>
                </v:rect>
                <v:rect id="Rectangle 32" o:spid="_x0000_s1047"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75581D" w:rsidRDefault="0075581D"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v:textbox>
                </v:rect>
                <v:line id="Straight Connector 33" o:spid="_x0000_s1048"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cXMQAAADbAAAADwAAAGRycy9kb3ducmV2LnhtbESPwWrDMBBE74H+g9hCb7HcJoTiRgkl&#10;UPDBPdgJ7XWxNpaJtXIs1Xb/PgoUehxm5g2z3c+2EyMNvnWs4DlJQRDXTrfcKDgdP5avIHxA1tg5&#10;JgW/5GG/e1hsMdNu4pLGKjQiQthnqMCE0GdS+tqQRZ+4njh6ZzdYDFEOjdQDThFuO/mSphtpseW4&#10;YLCng6H6Uv1YBevP3OjvufBFmeZf1F7Xh2vllHp6nN/fQASaw3/4r51rBasV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FxcxAAAANsAAAAPAAAAAAAAAAAA&#10;AAAAAKECAABkcnMvZG93bnJldi54bWxQSwUGAAAAAAQABAD5AAAAkgMAAAAA&#10;" strokeweight="2.25pt"/>
                <v:rect id="Rectangle 99" o:spid="_x0000_s1049"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02496C" w:rsidRDefault="0002496C" w:rsidP="0002496C">
      <w:pPr>
        <w:pStyle w:val="NormalWeb"/>
        <w:spacing w:before="0" w:beforeAutospacing="0" w:after="200" w:afterAutospacing="0" w:line="276" w:lineRule="auto"/>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sidR="00EE419F">
        <w:rPr>
          <w:rFonts w:eastAsia="Lucida Sans Unicode"/>
          <w:sz w:val="28"/>
          <w:szCs w:val="28"/>
        </w:rPr>
        <w:t>2</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ВП</w:t>
      </w:r>
      <w:r w:rsidRPr="00611566">
        <w:rPr>
          <w:rFonts w:eastAsia="Lucida Sans Unicode"/>
          <w:b/>
          <w:sz w:val="28"/>
          <w:szCs w:val="28"/>
        </w:rPr>
        <w:t>_содержит</w:t>
      </w:r>
      <w:proofErr w:type="spellEnd"/>
    </w:p>
    <w:p w:rsidR="0002496C" w:rsidRDefault="0002496C" w:rsidP="005434B0">
      <w:pPr>
        <w:pStyle w:val="NormalWeb"/>
        <w:spacing w:before="0" w:beforeAutospacing="0" w:after="200" w:afterAutospacing="0" w:line="276" w:lineRule="auto"/>
        <w:rPr>
          <w:rFonts w:eastAsia="Lucida Sans Unicode"/>
          <w:b/>
          <w:sz w:val="28"/>
          <w:szCs w:val="28"/>
        </w:rPr>
      </w:pPr>
    </w:p>
    <w:p w:rsidR="005D0F5A" w:rsidRPr="005D0F5A" w:rsidRDefault="005D0F5A" w:rsidP="00CB3EF6">
      <w:pPr>
        <w:pStyle w:val="NormalWeb"/>
        <w:spacing w:before="0" w:beforeAutospacing="0" w:after="200" w:afterAutospacing="0" w:line="360" w:lineRule="auto"/>
        <w:ind w:firstLine="709"/>
        <w:jc w:val="both"/>
        <w:rPr>
          <w:sz w:val="28"/>
          <w:szCs w:val="28"/>
        </w:rPr>
      </w:pPr>
      <w:proofErr w:type="spellStart"/>
      <w:r w:rsidRPr="005D0F5A">
        <w:rPr>
          <w:b/>
          <w:i/>
          <w:sz w:val="28"/>
          <w:szCs w:val="28"/>
        </w:rPr>
        <w:t>Проект_содержит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sidR="0002496C">
        <w:rPr>
          <w:i/>
          <w:sz w:val="28"/>
          <w:szCs w:val="28"/>
        </w:rPr>
        <w:t>З</w:t>
      </w:r>
      <w:r w:rsidRPr="005D0F5A">
        <w:rPr>
          <w:i/>
          <w:sz w:val="28"/>
          <w:szCs w:val="28"/>
        </w:rPr>
        <w:t>адача</w:t>
      </w:r>
      <w:r>
        <w:rPr>
          <w:i/>
          <w:sz w:val="28"/>
          <w:szCs w:val="28"/>
        </w:rPr>
        <w:t xml:space="preserve">. </w:t>
      </w:r>
      <w:r w:rsidRPr="005D0F5A">
        <w:rPr>
          <w:sz w:val="28"/>
          <w:szCs w:val="28"/>
        </w:rPr>
        <w:t>Показывает что в проекте есть данная задач</w:t>
      </w:r>
      <w:proofErr w:type="gramStart"/>
      <w:r w:rsidRPr="005D0F5A">
        <w:rPr>
          <w:sz w:val="28"/>
          <w:szCs w:val="28"/>
        </w:rPr>
        <w:t>а</w:t>
      </w:r>
      <w:r>
        <w:rPr>
          <w:sz w:val="28"/>
          <w:szCs w:val="28"/>
        </w:rPr>
        <w:t>(</w:t>
      </w:r>
      <w:proofErr w:type="gramEnd"/>
      <w:r>
        <w:rPr>
          <w:sz w:val="28"/>
          <w:szCs w:val="28"/>
        </w:rPr>
        <w:t xml:space="preserve">рисунок </w:t>
      </w:r>
      <w:r w:rsidR="00F64140">
        <w:rPr>
          <w:sz w:val="28"/>
          <w:szCs w:val="28"/>
        </w:rPr>
        <w:t>3</w:t>
      </w:r>
      <w:r>
        <w:rPr>
          <w:sz w:val="28"/>
          <w:szCs w:val="28"/>
        </w:rPr>
        <w:t>.</w:t>
      </w:r>
      <w:r w:rsidR="00EE419F">
        <w:rPr>
          <w:sz w:val="28"/>
          <w:szCs w:val="28"/>
        </w:rPr>
        <w:t>3</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задачи создаются конкретно для каждого проекта и в то же время в проекте может быть множество задач. Проект может не содержать </w:t>
      </w:r>
      <w:r w:rsidR="00F64140">
        <w:rPr>
          <w:sz w:val="28"/>
          <w:szCs w:val="28"/>
        </w:rPr>
        <w:t>задач,</w:t>
      </w:r>
      <w:r>
        <w:rPr>
          <w:sz w:val="28"/>
          <w:szCs w:val="28"/>
        </w:rPr>
        <w:t xml:space="preserve"> поэтому связь с задачей не обязательная. Задача же должна обязательно находиться в </w:t>
      </w:r>
      <w:proofErr w:type="gramStart"/>
      <w:r>
        <w:rPr>
          <w:sz w:val="28"/>
          <w:szCs w:val="28"/>
        </w:rPr>
        <w:t>проекте</w:t>
      </w:r>
      <w:proofErr w:type="gramEnd"/>
      <w:r>
        <w:rPr>
          <w:sz w:val="28"/>
          <w:szCs w:val="28"/>
        </w:rPr>
        <w:t xml:space="preserve"> поэт</w:t>
      </w:r>
      <w:r w:rsidR="00CB3EF6">
        <w:rPr>
          <w:sz w:val="28"/>
          <w:szCs w:val="28"/>
        </w:rPr>
        <w:t>ому для нее связь обязательная.</w:t>
      </w:r>
    </w:p>
    <w:p w:rsidR="006148AB" w:rsidRDefault="005D0F5A" w:rsidP="006148AB">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324EF717" wp14:editId="1A69EAB9">
                <wp:extent cx="5143500" cy="906145"/>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75581D" w:rsidRDefault="0075581D" w:rsidP="005D0F5A">
                              <w:pPr>
                                <w:ind w:left="-142" w:right="-66"/>
                                <w:jc w:val="center"/>
                              </w:pPr>
                              <w:r>
                                <w:t>Проект</w:t>
                              </w:r>
                            </w:p>
                            <w:p w:rsidR="0075581D" w:rsidRPr="003F0B98" w:rsidRDefault="0075581D" w:rsidP="005D0F5A"/>
                          </w:txbxContent>
                        </wps:txbx>
                        <wps:bodyPr rot="0" vert="horz" wrap="square" lIns="91440" tIns="45720" rIns="91440" bIns="45720" anchor="t" anchorCtr="0" upright="1">
                          <a:noAutofit/>
                        </wps:bodyPr>
                      </wps:wsp>
                      <wps:wsp>
                        <wps:cNvPr id="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75581D" w:rsidRDefault="0075581D" w:rsidP="005D0F5A">
                              <w:pPr>
                                <w:ind w:left="-142" w:right="-66"/>
                                <w:jc w:val="center"/>
                              </w:pPr>
                              <w:r>
                                <w:t>Задача</w:t>
                              </w:r>
                            </w:p>
                            <w:p w:rsidR="0075581D" w:rsidRPr="000A2ADC" w:rsidRDefault="0075581D" w:rsidP="005D0F5A"/>
                          </w:txbxContent>
                        </wps:txbx>
                        <wps:bodyPr rot="0" vert="horz" wrap="square" lIns="91440" tIns="45720" rIns="91440" bIns="45720" anchor="t" anchorCtr="0" upright="1">
                          <a:noAutofit/>
                        </wps:bodyPr>
                      </wps:wsp>
                      <wps:wsp>
                        <wps:cNvPr id="11" name="Rectangle 12"/>
                        <wps:cNvSpPr>
                          <a:spLocks noChangeArrowheads="1"/>
                        </wps:cNvSpPr>
                        <wps:spPr bwMode="auto">
                          <a:xfrm>
                            <a:off x="3610800" y="216863"/>
                            <a:ext cx="114300" cy="152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2529FB" w:rsidRDefault="0075581D" w:rsidP="005D0F5A">
                              <w:pPr>
                                <w:rPr>
                                  <w:lang w:val="en-US"/>
                                </w:rPr>
                              </w:pPr>
                            </w:p>
                          </w:txbxContent>
                        </wps:txbx>
                        <wps:bodyPr rot="0" vert="horz" wrap="square" lIns="0" tIns="0" rIns="0" bIns="0" anchor="t" anchorCtr="0" upright="1">
                          <a:noAutofit/>
                        </wps:bodyPr>
                      </wps:wsp>
                      <wps:wsp>
                        <wps:cNvPr id="13" name="Oval 13"/>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5D0F5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20" name="Rectangle 20"/>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5D0F5A" w:rsidRDefault="0075581D" w:rsidP="005D0F5A">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21" name="Rectangle 21"/>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wps:txbx>
                        <wps:bodyPr rot="0" vert="horz" wrap="square" lIns="0" tIns="0" rIns="0" bIns="0" anchor="t" anchorCtr="0" upright="1">
                          <a:noAutofit/>
                        </wps:bodyPr>
                      </wps:wsp>
                      <wps:wsp>
                        <wps:cNvPr id="22" name="Straight Connector 22"/>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8" name="Rectangle 98"/>
                        <wps:cNvSpPr>
                          <a:spLocks noChangeArrowheads="1"/>
                        </wps:cNvSpPr>
                        <wps:spPr bwMode="auto">
                          <a:xfrm>
                            <a:off x="3567154" y="2048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23" o:spid="_x0000_s1050"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">
                <v:shape id="_x0000_s1051" type="#_x0000_t75" style="position:absolute;width:51435;height:9061;visibility:visible;mso-wrap-style:square">
                  <v:fill o:detectmouseclick="t"/>
                  <v:path o:connecttype="none"/>
                </v:shape>
                <v:shape id="AutoShape 6" o:spid="_x0000_s1052"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kk8MA&#10;AADaAAAADwAAAGRycy9kb3ducmV2LnhtbESPQYvCMBSE74L/ITzBi2iqriLVKLJQ0cMerF68PZtn&#10;W2xeSpOt3X+/WVjwOMzMN8xm15lKtNS40rKC6SQCQZxZXXKu4HpJxisQziNrrCyTgh9ysNv2exuM&#10;tX3xmdrU5yJA2MWooPC+jqV0WUEG3cTWxMF72MagD7LJpW7wFeCmkrMoWkqDJYeFAmv6LCh7pt9G&#10;wWw1Sg/8lRw/7ied4GJ6a0fzk1LDQbdfg/DU+Xf4v33UCubwdyXc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Skk8MAAADaAAAADwAAAAAAAAAAAAAAAACYAgAAZHJzL2Rv&#10;d25yZXYueG1sUEsFBgAAAAAEAAQA9QAAAIgDAAAAAA==&#10;">
                  <v:textbox>
                    <w:txbxContent>
                      <w:p w:rsidR="0075581D" w:rsidRDefault="0075581D" w:rsidP="005D0F5A">
                        <w:pPr>
                          <w:ind w:left="-142" w:right="-66"/>
                          <w:jc w:val="center"/>
                        </w:pPr>
                        <w:r>
                          <w:t>Проект</w:t>
                        </w:r>
                      </w:p>
                      <w:p w:rsidR="0075581D" w:rsidRPr="003F0B98" w:rsidRDefault="0075581D" w:rsidP="005D0F5A"/>
                    </w:txbxContent>
                  </v:textbox>
                </v:shape>
                <v:shape id="AutoShape 8" o:spid="_x0000_s1053"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M9zsIAAADaAAAADwAAAGRycy9kb3ducmV2LnhtbESPQYvCMBSE7wv+h/AEL4um9SBSjSKC&#10;sHgQVnvw+EiebbF5qUms3X9vFhb2OMzMN8x6O9hW9ORD41hBPstAEGtnGq4UlJfDdAkiRGSDrWNS&#10;8EMBtpvRxxoL4178Tf05ViJBOBSooI6xK6QMuiaLYeY64uTdnLcYk/SVNB5fCW5bOc+yhbTYcFqo&#10;saN9Tfp+floFzbE8lf3nI3q9POZXn4fLtdVKTcbDbgUi0hD/w3/tL6NgAb9X0g2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M9zsIAAADaAAAADwAAAAAAAAAAAAAA&#10;AAChAgAAZHJzL2Rvd25yZXYueG1sUEsFBgAAAAAEAAQA+QAAAJADAAAAAA==&#10;"/>
                <v:shape id="AutoShape 9" o:spid="_x0000_s1054"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1" o:spid="_x0000_s1055"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o38EA&#10;AADbAAAADwAAAGRycy9kb3ducmV2LnhtbERPTWvCQBC9C/6HZYTedKNStamrqKVQ6ClReh6y0ySY&#10;nQ3ZNcZ/7xwKvQzzeB/zZrsfXKN66kLt2cB8loAiLrytuTRwOX9ON6BCRLbYeCYDDwqw341HW0yt&#10;v3NGfR5LJSEcUjRQxdimWoeiIodh5lti4X595zAK7EptO7xLuGv0IklW2mHNcqHClk4VFdf85gwU&#10;/fojX/m31++fbHk8hGPGMox5mQyHd1CRhvgv/nN/Wakv7eUXWUD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tKN/BAAAA2wAAAA8AAAAAAAAAAAAAAAAAmAIAAGRycy9kb3du&#10;cmV2LnhtbFBLBQYAAAAABAAEAPUAAACGAwAAAAA=&#10;" strokeweight=".5pt">
                  <v:textbox>
                    <w:txbxContent>
                      <w:p w:rsidR="0075581D" w:rsidRDefault="0075581D" w:rsidP="005D0F5A">
                        <w:pPr>
                          <w:ind w:left="-142" w:right="-66"/>
                          <w:jc w:val="center"/>
                        </w:pPr>
                        <w:r>
                          <w:t>Задача</w:t>
                        </w:r>
                      </w:p>
                      <w:p w:rsidR="0075581D" w:rsidRPr="000A2ADC" w:rsidRDefault="0075581D" w:rsidP="005D0F5A"/>
                    </w:txbxContent>
                  </v:textbox>
                </v:shape>
                <v:rect id="Rectangle 12" o:spid="_x0000_s1056" style="position:absolute;left:36108;top:2168;width:1143;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75581D" w:rsidRPr="002529FB" w:rsidRDefault="0075581D" w:rsidP="005D0F5A">
                        <w:pPr>
                          <w:rPr>
                            <w:lang w:val="en-US"/>
                          </w:rPr>
                        </w:pPr>
                      </w:p>
                    </w:txbxContent>
                  </v:textbox>
                </v:rect>
                <v:oval id="Oval 13" o:spid="_x0000_s105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DC8EA&#10;AADbAAAADwAAAGRycy9kb3ducmV2LnhtbERPTYvCMBC9C/sfwix409QVxO0axRWLXjxUt3semrGt&#10;NpPSRK3/3giCt3m8z5ktOlOLK7WusqxgNIxAEOdWV1wo+DskgykI55E11pZJwZ0cLOYfvRnG2t44&#10;peveFyKEsItRQel9E0vp8pIMuqFtiAN3tK1BH2BbSN3iLYSbWn5F0UQarDg0lNjQqqT8vL8YBf/J&#10;OEu+f+/udDmlu3S5rjfHVaZU/7Nb/oDw1Pm3+OXe6jB/D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nQwvBAAAA2wAAAA8AAAAAAAAAAAAAAAAAmAIAAGRycy9kb3du&#10;cmV2LnhtbFBLBQYAAAAABAAEAPUAAACGAwAAAAA=&#10;" fillcolor="window" strokecolor="windowText" strokeweight="2pt">
                  <v:textbox>
                    <w:txbxContent>
                      <w:p w:rsidR="0075581D" w:rsidRDefault="0075581D" w:rsidP="005D0F5A">
                        <w:pPr>
                          <w:rPr>
                            <w:rFonts w:eastAsia="Times New Roman"/>
                          </w:rPr>
                        </w:pPr>
                      </w:p>
                    </w:txbxContent>
                  </v:textbox>
                </v:oval>
                <v:line id="Straight Connector 16" o:spid="_x0000_s105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rect id="Rectangle 20" o:spid="_x0000_s105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75581D" w:rsidRPr="005D0F5A" w:rsidRDefault="0075581D" w:rsidP="005D0F5A">
                        <w:pPr>
                          <w:pStyle w:val="NormalWeb"/>
                          <w:spacing w:before="0" w:beforeAutospacing="0" w:after="200" w:afterAutospacing="0" w:line="276" w:lineRule="auto"/>
                        </w:pPr>
                        <w:r>
                          <w:rPr>
                            <w:rFonts w:ascii="Calibri" w:eastAsia="Calibri" w:hAnsi="Calibri"/>
                            <w:sz w:val="22"/>
                            <w:szCs w:val="22"/>
                          </w:rPr>
                          <w:t>1</w:t>
                        </w:r>
                      </w:p>
                    </w:txbxContent>
                  </v:textbox>
                </v:rect>
                <v:rect id="Rectangle 21" o:spid="_x0000_s106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75581D" w:rsidRDefault="0075581D"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v:textbox>
                </v:rect>
                <v:line id="Straight Connector 22" o:spid="_x0000_s106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rect id="Rectangle 98" o:spid="_x0000_s1062" style="position:absolute;left:35671;top:204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611566" w:rsidRDefault="00611566" w:rsidP="00611566">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w:t>
      </w:r>
      <w:r w:rsidR="00244F28">
        <w:rPr>
          <w:rFonts w:eastAsia="Lucida Sans Unicode"/>
          <w:sz w:val="28"/>
          <w:szCs w:val="28"/>
        </w:rPr>
        <w:t>3 –</w:t>
      </w:r>
      <w:r w:rsidR="00EE419F">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Pr="00611566">
        <w:rPr>
          <w:rFonts w:eastAsia="Lucida Sans Unicode"/>
          <w:b/>
          <w:sz w:val="28"/>
          <w:szCs w:val="28"/>
        </w:rPr>
        <w:t>Проект_содержит</w:t>
      </w:r>
      <w:proofErr w:type="spellEnd"/>
    </w:p>
    <w:p w:rsidR="00CB3EF6" w:rsidRDefault="00CB3EF6" w:rsidP="00611566">
      <w:pPr>
        <w:pStyle w:val="NormalWeb"/>
        <w:spacing w:before="0" w:beforeAutospacing="0" w:after="200" w:afterAutospacing="0" w:line="276" w:lineRule="auto"/>
        <w:rPr>
          <w:rFonts w:eastAsia="Lucida Sans Unicode"/>
          <w:b/>
          <w:sz w:val="28"/>
          <w:szCs w:val="28"/>
        </w:rPr>
      </w:pPr>
    </w:p>
    <w:p w:rsidR="0002496C" w:rsidRPr="00AC7ACB" w:rsidRDefault="0002496C" w:rsidP="004A505E">
      <w:pPr>
        <w:pStyle w:val="NormalWeb"/>
        <w:spacing w:before="0" w:beforeAutospacing="0" w:after="200" w:afterAutospacing="0" w:line="360" w:lineRule="auto"/>
        <w:ind w:firstLine="709"/>
        <w:jc w:val="both"/>
        <w:rPr>
          <w:sz w:val="28"/>
          <w:szCs w:val="28"/>
        </w:rPr>
      </w:pPr>
      <w:proofErr w:type="spellStart"/>
      <w:r w:rsidRPr="0002496C">
        <w:rPr>
          <w:rFonts w:eastAsia="Lucida Sans Unicode"/>
          <w:b/>
          <w:i/>
          <w:sz w:val="28"/>
          <w:szCs w:val="28"/>
        </w:rPr>
        <w:t>Диалог_содержит</w:t>
      </w:r>
      <w:proofErr w:type="spellEnd"/>
      <w:r>
        <w:rPr>
          <w:rFonts w:eastAsia="Lucida Sans Unicode"/>
          <w:b/>
          <w:i/>
          <w:sz w:val="28"/>
          <w:szCs w:val="28"/>
        </w:rPr>
        <w:t xml:space="preserve"> </w:t>
      </w:r>
      <w:r>
        <w:rPr>
          <w:rFonts w:eastAsia="Lucida Sans Unicode"/>
          <w:sz w:val="28"/>
          <w:szCs w:val="28"/>
        </w:rPr>
        <w:t>–</w:t>
      </w:r>
      <w:r w:rsidR="00CB3EF6">
        <w:rPr>
          <w:rFonts w:eastAsia="Lucida Sans Unicode"/>
          <w:sz w:val="28"/>
          <w:szCs w:val="28"/>
        </w:rPr>
        <w:t xml:space="preserve"> </w:t>
      </w:r>
      <w:r>
        <w:rPr>
          <w:rFonts w:eastAsia="Lucida Sans Unicode"/>
          <w:sz w:val="28"/>
          <w:szCs w:val="28"/>
        </w:rPr>
        <w:t xml:space="preserve">связывает сущности </w:t>
      </w:r>
      <w:r w:rsidRPr="0002496C">
        <w:rPr>
          <w:rFonts w:eastAsia="Lucida Sans Unicode"/>
          <w:i/>
          <w:sz w:val="28"/>
          <w:szCs w:val="28"/>
        </w:rPr>
        <w:t>Диалог</w:t>
      </w:r>
      <w:r>
        <w:rPr>
          <w:rFonts w:eastAsia="Lucida Sans Unicode"/>
          <w:sz w:val="28"/>
          <w:szCs w:val="28"/>
        </w:rPr>
        <w:t xml:space="preserve"> и </w:t>
      </w:r>
      <w:r w:rsidRPr="0002496C">
        <w:rPr>
          <w:rFonts w:eastAsia="Lucida Sans Unicode"/>
          <w:i/>
          <w:sz w:val="28"/>
          <w:szCs w:val="28"/>
        </w:rPr>
        <w:t>Сообщение</w:t>
      </w:r>
      <w:r>
        <w:rPr>
          <w:rFonts w:eastAsia="Lucida Sans Unicode"/>
          <w:i/>
          <w:sz w:val="28"/>
          <w:szCs w:val="28"/>
        </w:rPr>
        <w:t xml:space="preserve">. </w:t>
      </w:r>
      <w:r w:rsidRPr="0002496C">
        <w:rPr>
          <w:rFonts w:eastAsia="Lucida Sans Unicode"/>
          <w:sz w:val="28"/>
          <w:szCs w:val="28"/>
        </w:rPr>
        <w:t>Показывает что в данном диалоге есть данное сообщени</w:t>
      </w:r>
      <w:proofErr w:type="gramStart"/>
      <w:r w:rsidRPr="0002496C">
        <w:rPr>
          <w:rFonts w:eastAsia="Lucida Sans Unicode"/>
          <w:sz w:val="28"/>
          <w:szCs w:val="28"/>
        </w:rPr>
        <w:t>е</w:t>
      </w:r>
      <w:r w:rsidR="00EE419F">
        <w:rPr>
          <w:sz w:val="28"/>
          <w:szCs w:val="28"/>
        </w:rPr>
        <w:t>(</w:t>
      </w:r>
      <w:proofErr w:type="gramEnd"/>
      <w:r w:rsidR="00EE419F">
        <w:rPr>
          <w:sz w:val="28"/>
          <w:szCs w:val="28"/>
        </w:rPr>
        <w:t>рисунок 3.4)</w:t>
      </w:r>
      <w:r>
        <w:rPr>
          <w:rFonts w:eastAsia="Lucida Sans Unicode"/>
          <w:sz w:val="28"/>
          <w:szCs w:val="28"/>
        </w:rPr>
        <w:t>.</w:t>
      </w:r>
      <w:r w:rsidR="00EE419F">
        <w:rPr>
          <w:rFonts w:eastAsia="Lucida Sans Unicode"/>
          <w:sz w:val="28"/>
          <w:szCs w:val="28"/>
        </w:rPr>
        <w:t xml:space="preserve">Связь один ко </w:t>
      </w:r>
      <w:proofErr w:type="spellStart"/>
      <w:r w:rsidR="00EE419F">
        <w:rPr>
          <w:rFonts w:eastAsia="Lucida Sans Unicode"/>
          <w:sz w:val="28"/>
          <w:szCs w:val="28"/>
        </w:rPr>
        <w:t>многим</w:t>
      </w:r>
      <w:proofErr w:type="gramStart"/>
      <w:r w:rsidR="00EE419F">
        <w:rPr>
          <w:rFonts w:eastAsia="Lucida Sans Unicode"/>
          <w:sz w:val="28"/>
          <w:szCs w:val="28"/>
        </w:rPr>
        <w:t>,</w:t>
      </w:r>
      <w:r w:rsidR="00A403CE">
        <w:rPr>
          <w:rFonts w:eastAsia="Lucida Sans Unicode"/>
          <w:sz w:val="28"/>
          <w:szCs w:val="28"/>
        </w:rPr>
        <w:t>т</w:t>
      </w:r>
      <w:proofErr w:type="gramEnd"/>
      <w:r w:rsidR="00A403CE">
        <w:rPr>
          <w:rFonts w:eastAsia="Lucida Sans Unicode"/>
          <w:sz w:val="28"/>
          <w:szCs w:val="28"/>
        </w:rPr>
        <w:t>ак</w:t>
      </w:r>
      <w:proofErr w:type="spellEnd"/>
      <w:r w:rsidR="00A403CE">
        <w:rPr>
          <w:rFonts w:eastAsia="Lucida Sans Unicode"/>
          <w:sz w:val="28"/>
          <w:szCs w:val="28"/>
        </w:rPr>
        <w:t xml:space="preserve"> как </w:t>
      </w:r>
      <w:r w:rsidR="00EE419F">
        <w:rPr>
          <w:rFonts w:eastAsia="Lucida Sans Unicode"/>
          <w:sz w:val="28"/>
          <w:szCs w:val="28"/>
        </w:rPr>
        <w:t>в одном диалоге может быть много сообщений и в то же время сообщение может быть только в 1 диалоге.</w:t>
      </w:r>
      <w:r w:rsidR="00AC7ACB" w:rsidRPr="00AC7ACB">
        <w:rPr>
          <w:sz w:val="28"/>
          <w:szCs w:val="28"/>
        </w:rPr>
        <w:t xml:space="preserve"> </w:t>
      </w:r>
      <w:r w:rsidR="00AC7ACB">
        <w:rPr>
          <w:sz w:val="28"/>
          <w:szCs w:val="28"/>
        </w:rPr>
        <w:t xml:space="preserve">Диалог может не содержать сообщений, поэтому связь с сообщением не обязательная. </w:t>
      </w:r>
      <w:r w:rsidR="00AC7ACB">
        <w:rPr>
          <w:sz w:val="28"/>
          <w:szCs w:val="28"/>
        </w:rPr>
        <w:lastRenderedPageBreak/>
        <w:t xml:space="preserve">Сообщение же должна обязательно быть привязано к конкретному </w:t>
      </w:r>
      <w:proofErr w:type="gramStart"/>
      <w:r w:rsidR="00AC7ACB">
        <w:rPr>
          <w:sz w:val="28"/>
          <w:szCs w:val="28"/>
        </w:rPr>
        <w:t>диалогу</w:t>
      </w:r>
      <w:proofErr w:type="gramEnd"/>
      <w:r w:rsidR="00AC7ACB">
        <w:rPr>
          <w:sz w:val="28"/>
          <w:szCs w:val="28"/>
        </w:rPr>
        <w:t xml:space="preserve"> поэтому для него связь обязательная.</w:t>
      </w:r>
    </w:p>
    <w:p w:rsidR="00EE419F" w:rsidRDefault="00EE419F" w:rsidP="00EE419F">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F98DD5F" wp14:editId="467138C3">
                <wp:extent cx="5143500" cy="906145"/>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75581D" w:rsidRDefault="0075581D" w:rsidP="00EE419F">
                              <w:pPr>
                                <w:ind w:left="-142" w:right="-66"/>
                                <w:jc w:val="center"/>
                              </w:pPr>
                              <w:r>
                                <w:t>Диалог</w:t>
                              </w:r>
                            </w:p>
                            <w:p w:rsidR="0075581D" w:rsidRPr="003F0B98" w:rsidRDefault="0075581D" w:rsidP="00EE419F"/>
                          </w:txbxContent>
                        </wps:txbx>
                        <wps:bodyPr rot="0" vert="horz" wrap="square" lIns="91440" tIns="45720" rIns="91440" bIns="45720" anchor="t" anchorCtr="0" upright="1">
                          <a:noAutofit/>
                        </wps:bodyPr>
                      </wps:wsp>
                      <wps:wsp>
                        <wps:cNvPr id="3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75581D" w:rsidRDefault="0075581D" w:rsidP="00EE419F">
                              <w:pPr>
                                <w:ind w:left="-142" w:right="-66"/>
                                <w:jc w:val="center"/>
                              </w:pPr>
                              <w:r>
                                <w:t>Сообщение</w:t>
                              </w:r>
                            </w:p>
                            <w:p w:rsidR="0075581D" w:rsidRPr="000A2ADC" w:rsidRDefault="0075581D" w:rsidP="00EE419F"/>
                          </w:txbxContent>
                        </wps:txbx>
                        <wps:bodyPr rot="0" vert="horz" wrap="square" lIns="91440" tIns="45720" rIns="91440" bIns="45720" anchor="t" anchorCtr="0" upright="1">
                          <a:noAutofit/>
                        </wps:bodyPr>
                      </wps:wsp>
                      <wps:wsp>
                        <wps:cNvPr id="40" name="Oval 40"/>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EE419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42" name="Rectangle 42"/>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5D0F5A" w:rsidRDefault="0075581D" w:rsidP="00EE419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43" name="Rectangle 43"/>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wps:txbx>
                        <wps:bodyPr rot="0" vert="horz" wrap="square" lIns="0" tIns="0" rIns="0" bIns="0" anchor="t" anchorCtr="0" upright="1">
                          <a:noAutofit/>
                        </wps:bodyPr>
                      </wps:wsp>
                      <wps:wsp>
                        <wps:cNvPr id="44" name="Straight Connector 44"/>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6" name="Rectangle 96"/>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45" o:spid="_x0000_s106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">
                <v:shape id="_x0000_s1064" type="#_x0000_t75" style="position:absolute;width:51435;height:9061;visibility:visible;mso-wrap-style:square">
                  <v:fill o:detectmouseclick="t"/>
                  <v:path o:connecttype="none"/>
                </v:shape>
                <v:shape id="AutoShape 6" o:spid="_x0000_s106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dw8YA&#10;AADbAAAADwAAAGRycy9kb3ducmV2LnhtbESPQWvCQBSE74L/YXlCL9JsNFpC6iqlEImHHoy99Paa&#10;fU1Cs29Ddhvjv+8WCh6HmfmG2R0m04mRBtdaVrCKYhDEldUt1wreL/ljCsJ5ZI2dZVJwIweH/Xy2&#10;w0zbK59pLH0tAoRdhgoa7/tMSlc1ZNBFticO3pcdDPogh1rqAa8Bbjq5juMnabDlsNBgT68NVd/l&#10;j1GwTpflkd/yYvN50jluVx/jMjkp9bCYXp5BeJr8PfzfLrSCZAt/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Hdw8YAAADbAAAADwAAAAAAAAAAAAAAAACYAgAAZHJz&#10;L2Rvd25yZXYueG1sUEsFBgAAAAAEAAQA9QAAAIsDAAAAAA==&#10;">
                  <v:textbox>
                    <w:txbxContent>
                      <w:p w:rsidR="0075581D" w:rsidRDefault="0075581D" w:rsidP="00EE419F">
                        <w:pPr>
                          <w:ind w:left="-142" w:right="-66"/>
                          <w:jc w:val="center"/>
                        </w:pPr>
                        <w:r>
                          <w:t>Диалог</w:t>
                        </w:r>
                      </w:p>
                      <w:p w:rsidR="0075581D" w:rsidRPr="003F0B98" w:rsidRDefault="0075581D" w:rsidP="00EE419F"/>
                    </w:txbxContent>
                  </v:textbox>
                </v:shape>
                <v:shape id="AutoShape 8" o:spid="_x0000_s106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9" o:spid="_x0000_s106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1" o:spid="_x0000_s1068"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4ucMA&#10;AADbAAAADwAAAGRycy9kb3ducmV2LnhtbESPT2vCQBDF7wW/wzKCt7pRqX+iq2ilUOgpUTwP2TEJ&#10;ZmdDdhvTb985FHoZGObNe++3OwyuUT11ofZsYDZNQBEX3tZcGrhePl7XoEJEtth4JgM/FOCwH73s&#10;MLX+yRn1eSyVmHBI0UAVY5tqHYqKHIapb4nldvedwyhrV2rb4VPMXaPnSbLUDmuWhApbeq+oeOTf&#10;zkDRr8750m/evm7Z4nQMp4xlGDMZD8ctqEhD/Bf/fX9aAwspKyzCA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54ucMAAADbAAAADwAAAAAAAAAAAAAAAACYAgAAZHJzL2Rv&#10;d25yZXYueG1sUEsFBgAAAAAEAAQA9QAAAIgDAAAAAA==&#10;" strokeweight=".5pt">
                  <v:textbox>
                    <w:txbxContent>
                      <w:p w:rsidR="0075581D" w:rsidRDefault="0075581D" w:rsidP="00EE419F">
                        <w:pPr>
                          <w:ind w:left="-142" w:right="-66"/>
                          <w:jc w:val="center"/>
                        </w:pPr>
                        <w:r>
                          <w:t>Сообщение</w:t>
                        </w:r>
                      </w:p>
                      <w:p w:rsidR="0075581D" w:rsidRPr="000A2ADC" w:rsidRDefault="0075581D" w:rsidP="00EE419F"/>
                    </w:txbxContent>
                  </v:textbox>
                </v:shape>
                <v:oval id="Oval 40" o:spid="_x0000_s106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yYcIA&#10;AADbAAAADwAAAGRycy9kb3ducmV2LnhtbERPTW+CQBC9m/Q/bKZJb7q0mqZFV0KNpL30AK2eJ+wI&#10;WHaWsCvgv3cPTTy+vO9NMplWDNS7xrKC50UEgri0uuFKwe9PNn8D4TyyxtYyKbiSg2T7MNtgrO3I&#10;OQ2Fr0QIYRejgtr7LpbSlTUZdAvbEQfuZHuDPsC+krrHMYSbVr5E0as02HBoqLGjXU3lX3ExCo7Z&#10;8pC9f1zd+XLOv/N0336edgelnh6ndA3C0+Tv4n/3l1awCuvDl/AD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vJhwgAAANsAAAAPAAAAAAAAAAAAAAAAAJgCAABkcnMvZG93&#10;bnJldi54bWxQSwUGAAAAAAQABAD1AAAAhwMAAAAA&#10;" fillcolor="window" strokecolor="windowText" strokeweight="2pt">
                  <v:textbox>
                    <w:txbxContent>
                      <w:p w:rsidR="0075581D" w:rsidRDefault="0075581D" w:rsidP="00EE419F">
                        <w:pPr>
                          <w:rPr>
                            <w:rFonts w:eastAsia="Times New Roman"/>
                          </w:rPr>
                        </w:pPr>
                      </w:p>
                    </w:txbxContent>
                  </v:textbox>
                </v:oval>
                <v:line id="Straight Connector 41" o:spid="_x0000_s107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o5cUAAADbAAAADwAAAGRycy9kb3ducmV2LnhtbESPQWsCMRSE74X+h/AKvRTNWkTsahQR&#10;hB68VMtKb8/Nc7Ps5mVNom7/fSMIPQ4z8w0zX/a2FVfyoXasYDTMQBCXTtdcKfjebwZTECEia2wd&#10;k4JfCrBcPD/NMdfuxl903cVKJAiHHBWYGLtcylAashiGriNO3sl5izFJX0nt8ZbgtpXvWTaRFmtO&#10;CwY7Whsqm93FKpDT7dvZr47jpmgOhw9TlEX3s1Xq9aVfzUBE6uN/+NH+1ArGI7h/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o5cUAAADbAAAADwAAAAAAAAAA&#10;AAAAAAChAgAAZHJzL2Rvd25yZXYueG1sUEsFBgAAAAAEAAQA+QAAAJMDAAAAAA==&#10;"/>
                <v:rect id="Rectangle 42" o:spid="_x0000_s107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75581D" w:rsidRPr="005D0F5A" w:rsidRDefault="0075581D" w:rsidP="00EE419F">
                        <w:pPr>
                          <w:pStyle w:val="NormalWeb"/>
                          <w:spacing w:before="0" w:beforeAutospacing="0" w:after="200" w:afterAutospacing="0" w:line="276" w:lineRule="auto"/>
                        </w:pPr>
                        <w:r>
                          <w:rPr>
                            <w:rFonts w:ascii="Calibri" w:eastAsia="Calibri" w:hAnsi="Calibri"/>
                            <w:sz w:val="22"/>
                            <w:szCs w:val="22"/>
                          </w:rPr>
                          <w:t>1</w:t>
                        </w:r>
                      </w:p>
                    </w:txbxContent>
                  </v:textbox>
                </v:rect>
                <v:rect id="Rectangle 43" o:spid="_x0000_s107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75581D" w:rsidRDefault="0075581D"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v:textbox>
                </v:rect>
                <v:line id="Straight Connector 44" o:spid="_x0000_s107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3VcMAAADbAAAADwAAAGRycy9kb3ducmV2LnhtbESPwWrDMBBE74X8g9hAb42cYEpxo4QQ&#10;CPjgHOKW9LpYW8vUWtmWYrt/HwUKPQ4zb4bZ7mfbipEG3zhWsF4lIIgrpxuuFXx+nF7eQPiArLF1&#10;TAp+ycN+t3jaYqbdxBcay1CLWMI+QwUmhC6T0leGLPqV64ij9+0GiyHKoZZ6wCmW21ZukuRVWmw4&#10;Lhjs6Gio+ilvVkF6zo3+mgtfXJL8Sk2fHvvSKfW8nA/vIALN4T/8R+c6cik8vs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3t1XDAAAA2wAAAA8AAAAAAAAAAAAA&#10;AAAAoQIAAGRycy9kb3ducmV2LnhtbFBLBQYAAAAABAAEAPkAAACRAwAAAAA=&#10;" strokeweight="2.25pt"/>
                <v:rect id="Rectangle 96" o:spid="_x0000_s1074"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EE419F" w:rsidRDefault="00EE419F" w:rsidP="00EE419F">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4</w:t>
      </w:r>
      <w:r w:rsidR="00244F28">
        <w:rPr>
          <w:rFonts w:eastAsia="Lucida Sans Unicode"/>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w:t>
      </w:r>
      <w:r w:rsidRPr="00611566">
        <w:rPr>
          <w:rFonts w:eastAsia="Lucida Sans Unicode"/>
          <w:b/>
          <w:sz w:val="28"/>
          <w:szCs w:val="28"/>
        </w:rPr>
        <w:t>_содержит</w:t>
      </w:r>
      <w:proofErr w:type="spellEnd"/>
    </w:p>
    <w:p w:rsidR="001B0AFD" w:rsidRDefault="001B0AFD" w:rsidP="00EE419F">
      <w:pPr>
        <w:pStyle w:val="NormalWeb"/>
        <w:spacing w:before="0" w:beforeAutospacing="0" w:after="200" w:afterAutospacing="0" w:line="276" w:lineRule="auto"/>
        <w:rPr>
          <w:rFonts w:eastAsia="Lucida Sans Unicode"/>
          <w:b/>
          <w:sz w:val="28"/>
          <w:szCs w:val="28"/>
        </w:rPr>
      </w:pPr>
    </w:p>
    <w:p w:rsidR="001B0AFD" w:rsidRDefault="00A403CE" w:rsidP="004A505E">
      <w:pPr>
        <w:pStyle w:val="NormalWeb"/>
        <w:spacing w:before="0" w:beforeAutospacing="0" w:after="200" w:afterAutospacing="0" w:line="360" w:lineRule="auto"/>
        <w:ind w:firstLine="709"/>
        <w:jc w:val="both"/>
        <w:rPr>
          <w:rFonts w:eastAsia="Lucida Sans Unicode"/>
          <w:sz w:val="28"/>
          <w:szCs w:val="28"/>
        </w:rPr>
      </w:pPr>
      <w:proofErr w:type="spellStart"/>
      <w:r>
        <w:rPr>
          <w:rFonts w:eastAsia="Lucida Sans Unicode"/>
          <w:b/>
          <w:i/>
          <w:sz w:val="28"/>
          <w:szCs w:val="28"/>
        </w:rPr>
        <w:t>Сотрудник_</w:t>
      </w:r>
      <w:r w:rsidR="001B0AFD">
        <w:rPr>
          <w:rFonts w:eastAsia="Lucida Sans Unicode"/>
          <w:b/>
          <w:i/>
          <w:sz w:val="28"/>
          <w:szCs w:val="28"/>
        </w:rPr>
        <w:t>Подписан</w:t>
      </w:r>
      <w:proofErr w:type="spellEnd"/>
      <w:r w:rsidR="001B0AFD">
        <w:rPr>
          <w:rFonts w:eastAsia="Lucida Sans Unicode"/>
          <w:b/>
          <w:i/>
          <w:sz w:val="28"/>
          <w:szCs w:val="28"/>
        </w:rPr>
        <w:t xml:space="preserve"> </w:t>
      </w:r>
      <w:r w:rsidR="001B0AFD">
        <w:rPr>
          <w:rFonts w:eastAsia="Lucida Sans Unicode"/>
          <w:sz w:val="28"/>
          <w:szCs w:val="28"/>
        </w:rPr>
        <w:t>–</w:t>
      </w:r>
      <w:r w:rsidR="00CB3EF6">
        <w:rPr>
          <w:rFonts w:eastAsia="Lucida Sans Unicode"/>
          <w:sz w:val="28"/>
          <w:szCs w:val="28"/>
        </w:rPr>
        <w:t xml:space="preserve"> </w:t>
      </w:r>
      <w:r w:rsidR="001B0AFD">
        <w:rPr>
          <w:rFonts w:eastAsia="Lucida Sans Unicode"/>
          <w:sz w:val="28"/>
          <w:szCs w:val="28"/>
        </w:rPr>
        <w:t xml:space="preserve">связывает сущности </w:t>
      </w:r>
      <w:r>
        <w:rPr>
          <w:rFonts w:eastAsia="Lucida Sans Unicode"/>
          <w:i/>
          <w:sz w:val="28"/>
          <w:szCs w:val="28"/>
        </w:rPr>
        <w:t>Сотрудник</w:t>
      </w:r>
      <w:r w:rsidR="001B0AFD">
        <w:rPr>
          <w:rFonts w:eastAsia="Lucida Sans Unicode"/>
          <w:sz w:val="28"/>
          <w:szCs w:val="28"/>
        </w:rPr>
        <w:t xml:space="preserve"> и </w:t>
      </w:r>
      <w:r>
        <w:rPr>
          <w:rFonts w:eastAsia="Lucida Sans Unicode"/>
          <w:i/>
          <w:sz w:val="28"/>
          <w:szCs w:val="28"/>
        </w:rPr>
        <w:t>Подписка</w:t>
      </w:r>
      <w:r w:rsidR="001B0AFD">
        <w:rPr>
          <w:rFonts w:eastAsia="Lucida Sans Unicode"/>
          <w:i/>
          <w:sz w:val="28"/>
          <w:szCs w:val="28"/>
        </w:rPr>
        <w:t xml:space="preserve">. </w:t>
      </w:r>
      <w:proofErr w:type="gramStart"/>
      <w:r>
        <w:rPr>
          <w:rFonts w:eastAsia="Lucida Sans Unicode"/>
          <w:sz w:val="28"/>
          <w:szCs w:val="28"/>
        </w:rPr>
        <w:t>Показывает что сотрудник подписан</w:t>
      </w:r>
      <w:proofErr w:type="gramEnd"/>
      <w:r>
        <w:rPr>
          <w:rFonts w:eastAsia="Lucida Sans Unicode"/>
          <w:sz w:val="28"/>
          <w:szCs w:val="28"/>
        </w:rPr>
        <w:t xml:space="preserve"> на данную подписку</w:t>
      </w:r>
      <w:r w:rsidR="00B856D8">
        <w:rPr>
          <w:rFonts w:eastAsia="Lucida Sans Unicode"/>
          <w:sz w:val="28"/>
          <w:szCs w:val="28"/>
        </w:rPr>
        <w:t xml:space="preserve"> </w:t>
      </w:r>
      <w:r w:rsidR="001B0AFD">
        <w:rPr>
          <w:sz w:val="28"/>
          <w:szCs w:val="28"/>
        </w:rPr>
        <w:t>(рисунок 3.5)</w:t>
      </w:r>
      <w:r w:rsidR="001B0AFD">
        <w:rPr>
          <w:rFonts w:eastAsia="Lucida Sans Unicode"/>
          <w:sz w:val="28"/>
          <w:szCs w:val="28"/>
        </w:rPr>
        <w:t xml:space="preserve">.Связь </w:t>
      </w:r>
      <w:r>
        <w:rPr>
          <w:rFonts w:eastAsia="Lucida Sans Unicode"/>
          <w:sz w:val="28"/>
          <w:szCs w:val="28"/>
        </w:rPr>
        <w:t>многие</w:t>
      </w:r>
      <w:r w:rsidR="001B0AFD">
        <w:rPr>
          <w:rFonts w:eastAsia="Lucida Sans Unicode"/>
          <w:sz w:val="28"/>
          <w:szCs w:val="28"/>
        </w:rPr>
        <w:t xml:space="preserve"> ко многим</w:t>
      </w:r>
      <w:r w:rsidR="00FE26F8">
        <w:rPr>
          <w:rFonts w:eastAsia="Lucida Sans Unicode"/>
          <w:sz w:val="28"/>
          <w:szCs w:val="28"/>
        </w:rPr>
        <w:t>.</w:t>
      </w:r>
      <w:r w:rsidR="009018F1">
        <w:rPr>
          <w:rFonts w:eastAsia="Lucida Sans Unicode"/>
          <w:sz w:val="28"/>
          <w:szCs w:val="28"/>
        </w:rPr>
        <w:t xml:space="preserve"> </w:t>
      </w:r>
      <w:r w:rsidR="00FE26F8">
        <w:rPr>
          <w:rFonts w:eastAsia="Lucida Sans Unicode"/>
          <w:sz w:val="28"/>
          <w:szCs w:val="28"/>
        </w:rPr>
        <w:t>У одного сотрудника может быть много подписок</w:t>
      </w:r>
      <w:proofErr w:type="gramStart"/>
      <w:r w:rsidR="009018F1">
        <w:rPr>
          <w:rFonts w:eastAsia="Lucida Sans Unicode"/>
          <w:sz w:val="28"/>
          <w:szCs w:val="28"/>
        </w:rPr>
        <w:t xml:space="preserve"> </w:t>
      </w:r>
      <w:r w:rsidR="00FE26F8">
        <w:rPr>
          <w:rFonts w:eastAsia="Lucida Sans Unicode"/>
          <w:sz w:val="28"/>
          <w:szCs w:val="28"/>
        </w:rPr>
        <w:t>,</w:t>
      </w:r>
      <w:proofErr w:type="gramEnd"/>
      <w:r w:rsidR="00FE26F8">
        <w:rPr>
          <w:rFonts w:eastAsia="Lucida Sans Unicode"/>
          <w:sz w:val="28"/>
          <w:szCs w:val="28"/>
        </w:rPr>
        <w:t>в тоже время одна и та же подписка может быть у нескольких сотрудников.</w:t>
      </w:r>
    </w:p>
    <w:p w:rsidR="0095554D" w:rsidRPr="00AC7ACB" w:rsidRDefault="0095554D" w:rsidP="001B0AFD">
      <w:pPr>
        <w:pStyle w:val="NormalWeb"/>
        <w:spacing w:before="0" w:beforeAutospacing="0" w:after="200" w:afterAutospacing="0" w:line="276" w:lineRule="auto"/>
        <w:ind w:firstLine="708"/>
        <w:rPr>
          <w:sz w:val="28"/>
          <w:szCs w:val="28"/>
        </w:rPr>
      </w:pPr>
    </w:p>
    <w:p w:rsidR="001B0AFD" w:rsidRDefault="001B0AFD" w:rsidP="001B0AFD">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6AA45980" wp14:editId="3E0A6E6C">
                <wp:extent cx="5143500" cy="906145"/>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75581D" w:rsidRPr="003F0B98" w:rsidRDefault="0075581D" w:rsidP="001B0AFD">
                              <w:r>
                                <w:t>Сотрудник</w:t>
                              </w:r>
                            </w:p>
                          </w:txbxContent>
                        </wps:txbx>
                        <wps:bodyPr rot="0" vert="horz" wrap="square" lIns="91440" tIns="45720" rIns="91440" bIns="45720" anchor="t" anchorCtr="0" upright="1">
                          <a:noAutofit/>
                        </wps:bodyPr>
                      </wps:wsp>
                      <wps:wsp>
                        <wps:cNvPr id="47"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75581D" w:rsidRDefault="0075581D" w:rsidP="001B0AFD">
                              <w:pPr>
                                <w:ind w:left="-142" w:right="-66"/>
                                <w:jc w:val="center"/>
                              </w:pPr>
                              <w:r>
                                <w:t>Подписка</w:t>
                              </w:r>
                            </w:p>
                            <w:p w:rsidR="0075581D" w:rsidRPr="000A2ADC" w:rsidRDefault="0075581D" w:rsidP="001B0AFD"/>
                          </w:txbxContent>
                        </wps:txbx>
                        <wps:bodyPr rot="0" vert="horz" wrap="square" lIns="91440" tIns="45720" rIns="91440" bIns="45720" anchor="t" anchorCtr="0" upright="1">
                          <a:noAutofit/>
                        </wps:bodyPr>
                      </wps:wsp>
                      <wps:wsp>
                        <wps:cNvPr id="51" name="Oval 5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1B0AF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53" name="Rectangle 53"/>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9018F1" w:rsidRDefault="0075581D"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54" name="Rectangle 54"/>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A403CE" w:rsidRDefault="0075581D"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wps:txbx>
                        <wps:bodyPr rot="0" vert="horz" wrap="square" lIns="0" tIns="0" rIns="0" bIns="0" anchor="t" anchorCtr="0" upright="1">
                          <a:noAutofit/>
                        </wps:bodyPr>
                      </wps:wsp>
                      <wps:wsp>
                        <wps:cNvPr id="55" name="Straight Connector 55"/>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5" name="Rectangle 95"/>
                        <wps:cNvSpPr>
                          <a:spLocks noChangeArrowheads="1"/>
                        </wps:cNvSpPr>
                        <wps:spPr bwMode="auto">
                          <a:xfrm>
                            <a:off x="3610800" y="1850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56" o:spid="_x0000_s107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">
                <v:shape id="_x0000_s1076" type="#_x0000_t75" style="position:absolute;width:51435;height:9061;visibility:visible;mso-wrap-style:square">
                  <v:fill o:detectmouseclick="t"/>
                  <v:path o:connecttype="none"/>
                </v:shape>
                <v:shape id="AutoShape 6" o:spid="_x0000_s1077"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w:txbxContent>
                      <w:p w:rsidR="0075581D" w:rsidRPr="003F0B98" w:rsidRDefault="0075581D" w:rsidP="001B0AFD">
                        <w:r>
                          <w:t>Сотрудник</w:t>
                        </w:r>
                      </w:p>
                    </w:txbxContent>
                  </v:textbox>
                </v:shape>
                <v:shape id="AutoShape 8" o:spid="_x0000_s107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9" o:spid="_x0000_s107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11" o:spid="_x0000_s1080"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uX8IA&#10;AADbAAAADwAAAGRycy9kb3ducmV2LnhtbERPTWvCQBS8C/0Pyyv0ZjZaa5vUNURFKPSUtPT8yL4m&#10;wezbkF1j/PduoeBlYJgvZpNNphMjDa61rGARxSCIK6tbrhV8fx3nbyCcR9bYWSYFV3KQbR9mG0y1&#10;vXBBY+lrEUrYpaig8b5PpXRVQwZdZHvioP3awaAPdKilHvASyk0nl3G8lgZbDgsN9rRvqDqVZ6Og&#10;Gl8P5domL58/xfMud7uCAyj19Djl7yA8Tf5u/k9/aAWrBP6+hB8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K5fwgAAANsAAAAPAAAAAAAAAAAAAAAAAJgCAABkcnMvZG93&#10;bnJldi54bWxQSwUGAAAAAAQABAD1AAAAhwMAAAAA&#10;" strokeweight=".5pt">
                  <v:textbox>
                    <w:txbxContent>
                      <w:p w:rsidR="0075581D" w:rsidRDefault="0075581D" w:rsidP="001B0AFD">
                        <w:pPr>
                          <w:ind w:left="-142" w:right="-66"/>
                          <w:jc w:val="center"/>
                        </w:pPr>
                        <w:r>
                          <w:t>Подписка</w:t>
                        </w:r>
                      </w:p>
                      <w:p w:rsidR="0075581D" w:rsidRPr="000A2ADC" w:rsidRDefault="0075581D" w:rsidP="001B0AFD"/>
                    </w:txbxContent>
                  </v:textbox>
                </v:shape>
                <v:oval id="Oval 51" o:spid="_x0000_s108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BJ8UA&#10;AADbAAAADwAAAGRycy9kb3ducmV2LnhtbESPQWvCQBSE74X+h+UJvdVNWixtdJVUGuzFQ2z1/Mg+&#10;k2j2bciuSfz3XaHgcZiZb5jFajSN6KlztWUF8TQCQVxYXXOp4Pcne34H4TyyxsYyKbiSg9Xy8WGB&#10;ibYD59TvfCkChF2CCirv20RKV1Rk0E1tSxy8o+0M+iC7UuoOhwA3jXyJojdpsOawUGFL64qK8+5i&#10;FByy13328Xl1p8sp3+bpV7M5rvdKPU3GdA7C0+jv4f/2t1Ywi+H2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8EnxQAAANsAAAAPAAAAAAAAAAAAAAAAAJgCAABkcnMv&#10;ZG93bnJldi54bWxQSwUGAAAAAAQABAD1AAAAigMAAAAA&#10;" fillcolor="window" strokecolor="windowText" strokeweight="2pt">
                  <v:textbox>
                    <w:txbxContent>
                      <w:p w:rsidR="0075581D" w:rsidRDefault="0075581D" w:rsidP="001B0AFD">
                        <w:pPr>
                          <w:rPr>
                            <w:rFonts w:eastAsia="Times New Roman"/>
                          </w:rPr>
                        </w:pPr>
                      </w:p>
                    </w:txbxContent>
                  </v:textbox>
                </v:oval>
                <v:line id="Straight Connector 52" o:spid="_x0000_s108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rect id="Rectangle 53" o:spid="_x0000_s108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75581D" w:rsidRPr="009018F1" w:rsidRDefault="0075581D"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54" o:spid="_x0000_s108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75581D" w:rsidRPr="00A403CE" w:rsidRDefault="0075581D"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v:textbox>
                </v:rect>
                <v:line id="Straight Connector 55" o:spid="_x0000_s108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KEE8QAAADbAAAADwAAAGRycy9kb3ducmV2LnhtbESPwWrDMBBE74H+g9hCb7HckoTiRgkl&#10;UPDBPdgJ7XWxNpaJtXIs1Xb/PgoUehxm5g2z3c+2EyMNvnWs4DlJQRDXTrfcKDgdP5avIHxA1tg5&#10;JgW/5GG/e1hsMdNu4pLGKjQiQthnqMCE0GdS+tqQRZ+4njh6ZzdYDFEOjdQDThFuO/mSphtpseW4&#10;YLCng6H6Uv1YBavP3OjvufBFmeZf1F5Xh2vllHp6nN/fQASaw3/4r51rBe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ooQTxAAAANsAAAAPAAAAAAAAAAAA&#10;AAAAAKECAABkcnMvZG93bnJldi54bWxQSwUGAAAAAAQABAD5AAAAkgMAAAAA&#10;" strokeweight="2.25pt"/>
                <v:rect id="Rectangle 95" o:spid="_x0000_s1086" style="position:absolute;left:36108;top:185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1B0AFD" w:rsidRDefault="001B0AFD" w:rsidP="001B0AFD">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5</w:t>
      </w:r>
      <w:r w:rsidR="00244F28">
        <w:rPr>
          <w:rFonts w:eastAsia="Lucida Sans Unicode"/>
          <w:sz w:val="28"/>
          <w:szCs w:val="28"/>
        </w:rPr>
        <w:t xml:space="preserve"> –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A403CE" w:rsidRPr="00A403CE">
        <w:rPr>
          <w:rFonts w:eastAsia="Lucida Sans Unicode"/>
          <w:b/>
          <w:sz w:val="28"/>
          <w:szCs w:val="28"/>
        </w:rPr>
        <w:t>Сотрудник_</w:t>
      </w:r>
      <w:r>
        <w:rPr>
          <w:rFonts w:eastAsia="Lucida Sans Unicode"/>
          <w:b/>
          <w:sz w:val="28"/>
          <w:szCs w:val="28"/>
        </w:rPr>
        <w:t>Подписан</w:t>
      </w:r>
      <w:proofErr w:type="spellEnd"/>
    </w:p>
    <w:p w:rsidR="00EE419F" w:rsidRDefault="00EE419F" w:rsidP="00611566">
      <w:pPr>
        <w:pStyle w:val="NormalWeb"/>
        <w:spacing w:before="0" w:beforeAutospacing="0" w:after="200" w:afterAutospacing="0" w:line="276" w:lineRule="auto"/>
        <w:rPr>
          <w:rFonts w:eastAsia="Lucida Sans Unicode"/>
          <w:sz w:val="28"/>
          <w:szCs w:val="28"/>
        </w:rPr>
      </w:pPr>
    </w:p>
    <w:p w:rsidR="00EE419F" w:rsidRPr="00B856D8" w:rsidRDefault="00CB3EF6"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i/>
          <w:sz w:val="28"/>
          <w:szCs w:val="28"/>
        </w:rPr>
        <w:t xml:space="preserve"> </w:t>
      </w:r>
      <w:proofErr w:type="spellStart"/>
      <w:r w:rsidRPr="00CB3EF6">
        <w:rPr>
          <w:rFonts w:eastAsia="Lucida Sans Unicode"/>
          <w:b/>
          <w:i/>
          <w:sz w:val="28"/>
          <w:szCs w:val="28"/>
        </w:rPr>
        <w:t>Диалог_сотрудника</w:t>
      </w:r>
      <w:proofErr w:type="spellEnd"/>
      <w:r>
        <w:rPr>
          <w:rFonts w:eastAsia="Lucida Sans Unicode"/>
          <w:b/>
          <w:i/>
          <w:sz w:val="28"/>
          <w:szCs w:val="28"/>
        </w:rPr>
        <w:t xml:space="preserve"> – </w:t>
      </w:r>
      <w:r w:rsidRPr="00CB3EF6">
        <w:rPr>
          <w:rFonts w:eastAsia="Lucida Sans Unicode"/>
          <w:sz w:val="28"/>
          <w:szCs w:val="28"/>
        </w:rPr>
        <w:t xml:space="preserve">связывает сущности </w:t>
      </w:r>
      <w:r w:rsidRPr="00CB3EF6">
        <w:rPr>
          <w:rFonts w:eastAsia="Lucida Sans Unicode"/>
          <w:i/>
          <w:sz w:val="28"/>
          <w:szCs w:val="28"/>
        </w:rPr>
        <w:t>Сотрудник</w:t>
      </w:r>
      <w:r w:rsidRPr="00CB3EF6">
        <w:rPr>
          <w:rFonts w:eastAsia="Lucida Sans Unicode"/>
          <w:sz w:val="28"/>
          <w:szCs w:val="28"/>
        </w:rPr>
        <w:t xml:space="preserve">  и</w:t>
      </w:r>
      <w:r w:rsidRPr="00CB3EF6">
        <w:rPr>
          <w:rFonts w:eastAsia="Lucida Sans Unicode"/>
          <w:i/>
          <w:sz w:val="28"/>
          <w:szCs w:val="28"/>
        </w:rPr>
        <w:t xml:space="preserve"> Диалог</w:t>
      </w:r>
      <w:r w:rsidR="009F785C">
        <w:rPr>
          <w:rFonts w:eastAsia="Lucida Sans Unicode"/>
          <w:i/>
          <w:sz w:val="28"/>
          <w:szCs w:val="28"/>
        </w:rPr>
        <w:t xml:space="preserve"> </w:t>
      </w:r>
      <w:r w:rsidR="009F785C" w:rsidRPr="00A61937">
        <w:rPr>
          <w:rFonts w:eastAsia="Lucida Sans Unicode"/>
          <w:sz w:val="28"/>
          <w:szCs w:val="28"/>
        </w:rPr>
        <w:t>(рисунок 3.6</w:t>
      </w:r>
      <w:r w:rsidR="009F785C">
        <w:rPr>
          <w:rFonts w:eastAsia="Lucida Sans Unicode"/>
          <w:i/>
          <w:sz w:val="28"/>
          <w:szCs w:val="28"/>
        </w:rPr>
        <w:t>)</w:t>
      </w:r>
      <w:r>
        <w:rPr>
          <w:rFonts w:eastAsia="Lucida Sans Unicode"/>
          <w:b/>
          <w:i/>
          <w:sz w:val="28"/>
          <w:szCs w:val="28"/>
        </w:rPr>
        <w:t>.</w:t>
      </w:r>
      <w:r w:rsidR="00B856D8">
        <w:rPr>
          <w:rFonts w:eastAsia="Lucida Sans Unicode"/>
          <w:b/>
          <w:i/>
          <w:sz w:val="28"/>
          <w:szCs w:val="28"/>
        </w:rPr>
        <w:t xml:space="preserve"> </w:t>
      </w:r>
      <w:proofErr w:type="gramStart"/>
      <w:r w:rsidR="00B856D8" w:rsidRPr="00B856D8">
        <w:rPr>
          <w:rFonts w:eastAsia="Lucida Sans Unicode"/>
          <w:sz w:val="28"/>
          <w:szCs w:val="28"/>
        </w:rPr>
        <w:t>Показывает</w:t>
      </w:r>
      <w:proofErr w:type="gramEnd"/>
      <w:r w:rsidR="00B856D8" w:rsidRPr="00B856D8">
        <w:rPr>
          <w:rFonts w:eastAsia="Lucida Sans Unicode"/>
          <w:sz w:val="28"/>
          <w:szCs w:val="28"/>
        </w:rPr>
        <w:t xml:space="preserve"> что сотрудник участвует в данном диалоге. </w:t>
      </w:r>
      <w:r w:rsidR="00B856D8">
        <w:rPr>
          <w:rFonts w:eastAsia="Lucida Sans Unicode"/>
          <w:sz w:val="28"/>
          <w:szCs w:val="28"/>
        </w:rPr>
        <w:t xml:space="preserve">Связь многие ко </w:t>
      </w:r>
      <w:proofErr w:type="spellStart"/>
      <w:r w:rsidR="00B856D8">
        <w:rPr>
          <w:rFonts w:eastAsia="Lucida Sans Unicode"/>
          <w:sz w:val="28"/>
          <w:szCs w:val="28"/>
        </w:rPr>
        <w:t>многим</w:t>
      </w:r>
      <w:proofErr w:type="gramStart"/>
      <w:r w:rsidR="00B856D8">
        <w:rPr>
          <w:rFonts w:eastAsia="Lucida Sans Unicode"/>
          <w:sz w:val="28"/>
          <w:szCs w:val="28"/>
        </w:rPr>
        <w:t>.С</w:t>
      </w:r>
      <w:proofErr w:type="gramEnd"/>
      <w:r w:rsidR="00B856D8">
        <w:rPr>
          <w:rFonts w:eastAsia="Lucida Sans Unicode"/>
          <w:sz w:val="28"/>
          <w:szCs w:val="28"/>
        </w:rPr>
        <w:t>отрудник</w:t>
      </w:r>
      <w:proofErr w:type="spellEnd"/>
      <w:r w:rsidR="00B856D8">
        <w:rPr>
          <w:rFonts w:eastAsia="Lucida Sans Unicode"/>
          <w:sz w:val="28"/>
          <w:szCs w:val="28"/>
        </w:rPr>
        <w:t xml:space="preserve"> может не иметь сообщений поэтому связь с диалогом для него не обязательная. </w:t>
      </w:r>
    </w:p>
    <w:p w:rsidR="009F785C" w:rsidRDefault="009F785C" w:rsidP="00CB3EF6">
      <w:pPr>
        <w:pStyle w:val="NormalWeb"/>
        <w:spacing w:before="0" w:beforeAutospacing="0" w:after="200" w:afterAutospacing="0" w:line="276" w:lineRule="auto"/>
        <w:ind w:firstLine="708"/>
        <w:rPr>
          <w:rFonts w:eastAsiaTheme="minorEastAsia" w:cstheme="minorBidi"/>
          <w:sz w:val="28"/>
          <w:szCs w:val="22"/>
          <w:lang w:eastAsia="en-US"/>
        </w:rPr>
      </w:pPr>
    </w:p>
    <w:p w:rsidR="00B856D8" w:rsidRDefault="00B856D8" w:rsidP="00CB3EF6">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19DD89D1" wp14:editId="62FCC6BA">
                <wp:extent cx="5143500" cy="90614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75581D" w:rsidRPr="003F0B98" w:rsidRDefault="0075581D" w:rsidP="00B856D8">
                              <w:r>
                                <w:t>Сотрудник</w:t>
                              </w:r>
                            </w:p>
                          </w:txbxContent>
                        </wps:txbx>
                        <wps:bodyPr rot="0" vert="horz" wrap="square" lIns="91440" tIns="45720" rIns="91440" bIns="45720" anchor="t" anchorCtr="0" upright="1">
                          <a:noAutofit/>
                        </wps:bodyPr>
                      </wps:wsp>
                      <wps:wsp>
                        <wps:cNvPr id="8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75581D" w:rsidRDefault="0075581D" w:rsidP="00B856D8">
                              <w:pPr>
                                <w:ind w:left="-142" w:right="-66"/>
                                <w:jc w:val="center"/>
                              </w:pPr>
                              <w:r>
                                <w:t>Диалог</w:t>
                              </w:r>
                            </w:p>
                            <w:p w:rsidR="0075581D" w:rsidRPr="000A2ADC" w:rsidRDefault="0075581D" w:rsidP="00B856D8"/>
                          </w:txbxContent>
                        </wps:txbx>
                        <wps:bodyPr rot="0" vert="horz" wrap="square" lIns="91440" tIns="45720" rIns="91440" bIns="45720" anchor="t" anchorCtr="0" upright="1">
                          <a:noAutofit/>
                        </wps:bodyPr>
                      </wps:wsp>
                      <wps:wsp>
                        <wps:cNvPr id="89" name="Oval 8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B856D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91" name="Rectangle 9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B856D8" w:rsidRDefault="0075581D"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92" name="Rectangle 9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A403CE" w:rsidRDefault="0075581D"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wps:txbx>
                        <wps:bodyPr rot="0" vert="horz" wrap="square" lIns="0" tIns="0" rIns="0" bIns="0" anchor="t" anchorCtr="0" upright="1">
                          <a:noAutofit/>
                        </wps:bodyPr>
                      </wps:wsp>
                      <wps:wsp>
                        <wps:cNvPr id="93" name="Straight Connector 9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7" name="Rectangle 97"/>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94" o:spid="_x0000_s1087"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">
                <v:shape id="_x0000_s1088" type="#_x0000_t75" style="position:absolute;width:51435;height:9061;visibility:visible;mso-wrap-style:square">
                  <v:fill o:detectmouseclick="t"/>
                  <v:path o:connecttype="none"/>
                </v:shape>
                <v:shape id="AutoShape 6" o:spid="_x0000_s1089"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v8UA&#10;AADbAAAADwAAAGRycy9kb3ducmV2LnhtbESPQWvCQBSE7wX/w/KEXqTZaLWE1FVESNFDD0Yv3p7Z&#10;1ySYfRuya0z/vSsUehxm5htmuR5MI3rqXG1ZwTSKQRAXVtdcKjgds7cEhPPIGhvLpOCXHKxXo5cl&#10;ptre+UB97ksRIOxSVFB536ZSuqIigy6yLXHwfmxn0AfZlVJ3eA9w08hZHH9IgzWHhQpb2lZUXPOb&#10;UTBLJvkXf2e7+WWvM1xMz/3kfa/U63jYfILwNPj/8F97pxUkc3h+C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4rG/xQAAANsAAAAPAAAAAAAAAAAAAAAAAJgCAABkcnMv&#10;ZG93bnJldi54bWxQSwUGAAAAAAQABAD1AAAAigMAAAAA&#10;">
                  <v:textbox>
                    <w:txbxContent>
                      <w:p w:rsidR="0075581D" w:rsidRPr="003F0B98" w:rsidRDefault="0075581D" w:rsidP="00B856D8">
                        <w:r>
                          <w:t>Сотрудник</w:t>
                        </w:r>
                      </w:p>
                    </w:txbxContent>
                  </v:textbox>
                </v:shape>
                <v:shape id="AutoShape 8" o:spid="_x0000_s1090"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9" o:spid="_x0000_s1091"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i1cQAAADbAAAADwAAAGRycy9kb3ducmV2LnhtbESPT2sCMRTE74V+h/AKvRTNWlBkNcpa&#10;EGrBg//uz83rJnTzsm6ibr+9EQSPw8z8hpnOO1eLC7XBelYw6GcgiEuvLVcK9rtlbwwiRGSNtWdS&#10;8E8B5rPXlynm2l95Q5dtrESCcMhRgYmxyaUMpSGHoe8b4uT9+tZhTLKtpG7xmuCulp9ZNpIOLacF&#10;gw19GSr/tmenYL0aLIqjsaufzcmuh8uiPlcfB6Xe37piAiJSF5/hR/tbKxiP4P4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iLVxAAAANsAAAAPAAAAAAAAAAAA&#10;AAAAAKECAABkcnMvZG93bnJldi54bWxQSwUGAAAAAAQABAD5AAAAkgMAAAAA&#10;"/>
                <v:shape id="AutoShape 11" o:spid="_x0000_s1092"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lLMAA&#10;AADbAAAADwAAAGRycy9kb3ducmV2LnhtbERPy4rCMBTdC/5DuII7TVV8TMcoPhgQXLWK60tzpy3T&#10;3JQm1vr3E0Fwc+BwXpz1tjOVaKlxpWUFk3EEgjizuuRcwfXyM1qBcB5ZY2WZFDzJwXbT760x1vbB&#10;CbWpz0UoYRejgsL7OpbSZQUZdGNbEwft1zYGfaBNLnWDj1BuKjmNooU0WHJYKLCmQ0HZX3o3CrJ2&#10;eUwX9mt+viWz/c7tEw6g1HDQ7b5BeOr8x/xOn7SC1RJeX8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4lLMAAAADbAAAADwAAAAAAAAAAAAAAAACYAgAAZHJzL2Rvd25y&#10;ZXYueG1sUEsFBgAAAAAEAAQA9QAAAIUDAAAAAA==&#10;" strokeweight=".5pt">
                  <v:textbox>
                    <w:txbxContent>
                      <w:p w:rsidR="0075581D" w:rsidRDefault="0075581D" w:rsidP="00B856D8">
                        <w:pPr>
                          <w:ind w:left="-142" w:right="-66"/>
                          <w:jc w:val="center"/>
                        </w:pPr>
                        <w:r>
                          <w:t>Диалог</w:t>
                        </w:r>
                      </w:p>
                      <w:p w:rsidR="0075581D" w:rsidRPr="000A2ADC" w:rsidRDefault="0075581D" w:rsidP="00B856D8"/>
                    </w:txbxContent>
                  </v:textbox>
                </v:shape>
                <v:oval id="Oval 89" o:spid="_x0000_s1093"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hZsMA&#10;AADbAAAADwAAAGRycy9kb3ducmV2LnhtbESPQYvCMBSE78L+h/AW9qapK4itRnHFsl481F09P5pn&#10;W21eShO1/nsjCB6HmfmGmS06U4srta6yrGA4iEAQ51ZXXCj4/0v7ExDOI2usLZOCOzlYzD96M0y0&#10;vXFG150vRICwS1BB6X2TSOnykgy6gW2Ig3e0rUEfZFtI3eItwE0tv6NoLA1WHBZKbGhVUn7eXYyC&#10;Qzrap/HP3Z0up2ybLdf173G1V+rrs1tOQXjq/Dv8am+0gkkM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XhZsMAAADbAAAADwAAAAAAAAAAAAAAAACYAgAAZHJzL2Rv&#10;d25yZXYueG1sUEsFBgAAAAAEAAQA9QAAAIgDAAAAAA==&#10;" fillcolor="window" strokecolor="windowText" strokeweight="2pt">
                  <v:textbox>
                    <w:txbxContent>
                      <w:p w:rsidR="0075581D" w:rsidRDefault="0075581D" w:rsidP="00B856D8">
                        <w:pPr>
                          <w:rPr>
                            <w:rFonts w:eastAsia="Times New Roman"/>
                          </w:rPr>
                        </w:pPr>
                      </w:p>
                    </w:txbxContent>
                  </v:textbox>
                </v:oval>
                <v:line id="Straight Connector 90" o:spid="_x0000_s1094"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rect id="Rectangle 91" o:spid="_x0000_s1095"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75581D" w:rsidRPr="00B856D8" w:rsidRDefault="0075581D"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92" o:spid="_x0000_s1096"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75581D" w:rsidRPr="00A403CE" w:rsidRDefault="0075581D"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v:textbox>
                </v:rect>
                <v:line id="Straight Connector 93" o:spid="_x0000_s1097"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4DZsMAAADbAAAADwAAAGRycy9kb3ducmV2LnhtbESPT4vCMBTE78J+h/AEb5r6B1mrURZB&#10;6EEP1mX3+mjeNmWbl9pErd/eCILHYWZ+w6w2na3FlVpfOVYwHiUgiAunKy4VfJ92w08QPiBrrB2T&#10;gjt52Kw/eitMtbvxka55KEWEsE9RgQmhSaX0hSGLfuQa4uj9udZiiLItpW7xFuG2lpMkmUuLFccF&#10;gw1tDRX/+cUqmB0yo3+7vd8fk+yHqvNse86dUoN+97UEEagL7/CrnWkFi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A2bDAAAA2wAAAA8AAAAAAAAAAAAA&#10;AAAAoQIAAGRycy9kb3ducmV2LnhtbFBLBQYAAAAABAAEAPkAAACRAwAAAAA=&#10;" strokeweight="2.25pt"/>
                <v:rect id="Rectangle 97" o:spid="_x0000_s1098"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75581D" w:rsidRDefault="0075581D"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CB3EF6">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3.6</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Диалог_сотрудника</w:t>
      </w:r>
      <w:proofErr w:type="spellEnd"/>
    </w:p>
    <w:p w:rsidR="00A61937" w:rsidRDefault="00A61937" w:rsidP="00CB3EF6">
      <w:pPr>
        <w:pStyle w:val="NormalWeb"/>
        <w:spacing w:before="0" w:beforeAutospacing="0" w:after="200" w:afterAutospacing="0" w:line="276" w:lineRule="auto"/>
        <w:ind w:firstLine="708"/>
        <w:rPr>
          <w:rFonts w:eastAsia="Lucida Sans Unicode"/>
          <w:b/>
          <w:sz w:val="28"/>
          <w:szCs w:val="28"/>
        </w:rPr>
      </w:pPr>
    </w:p>
    <w:p w:rsidR="00131A94" w:rsidRDefault="009F785C" w:rsidP="00131A94">
      <w:pPr>
        <w:pStyle w:val="NormalWeb"/>
        <w:spacing w:before="0" w:beforeAutospacing="0" w:after="200" w:afterAutospacing="0" w:line="276" w:lineRule="auto"/>
        <w:ind w:firstLine="708"/>
        <w:jc w:val="both"/>
        <w:rPr>
          <w:rFonts w:eastAsia="Lucida Sans Unicode"/>
          <w:sz w:val="28"/>
          <w:szCs w:val="28"/>
        </w:rPr>
      </w:pPr>
      <w:proofErr w:type="spellStart"/>
      <w:r>
        <w:rPr>
          <w:rFonts w:eastAsia="Lucida Sans Unicode"/>
          <w:b/>
          <w:sz w:val="28"/>
          <w:szCs w:val="28"/>
        </w:rPr>
        <w:t>Сотрудник_потратил</w:t>
      </w:r>
      <w:proofErr w:type="spellEnd"/>
      <w:r w:rsidR="00A61937">
        <w:rPr>
          <w:rFonts w:eastAsia="Lucida Sans Unicode"/>
          <w:b/>
          <w:sz w:val="28"/>
          <w:szCs w:val="28"/>
        </w:rPr>
        <w:t xml:space="preserve"> </w:t>
      </w:r>
      <w:r>
        <w:rPr>
          <w:rFonts w:eastAsia="Lucida Sans Unicode"/>
          <w:b/>
          <w:sz w:val="28"/>
          <w:szCs w:val="28"/>
        </w:rPr>
        <w:t xml:space="preserve">– </w:t>
      </w:r>
      <w:r w:rsidRPr="009F785C">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 </w:t>
      </w:r>
      <w:r w:rsidRPr="009F785C">
        <w:rPr>
          <w:rFonts w:eastAsia="Lucida Sans Unicode"/>
          <w:i/>
          <w:sz w:val="28"/>
          <w:szCs w:val="28"/>
        </w:rPr>
        <w:t>Сотрудник</w:t>
      </w:r>
      <w:r>
        <w:rPr>
          <w:rFonts w:eastAsia="Lucida Sans Unicode"/>
          <w:i/>
          <w:sz w:val="28"/>
          <w:szCs w:val="28"/>
        </w:rPr>
        <w:t xml:space="preserve"> (</w:t>
      </w:r>
      <w:r w:rsidRPr="00A61937">
        <w:rPr>
          <w:rFonts w:eastAsia="Lucida Sans Unicode"/>
          <w:sz w:val="28"/>
          <w:szCs w:val="28"/>
        </w:rPr>
        <w:t xml:space="preserve">рисунок </w:t>
      </w:r>
      <w:r w:rsidR="00A61937">
        <w:rPr>
          <w:rFonts w:eastAsia="Lucida Sans Unicode"/>
          <w:sz w:val="28"/>
          <w:szCs w:val="28"/>
        </w:rPr>
        <w:t>3</w:t>
      </w:r>
      <w:r w:rsidRPr="00A61937">
        <w:rPr>
          <w:rFonts w:eastAsia="Lucida Sans Unicode"/>
          <w:sz w:val="28"/>
          <w:szCs w:val="28"/>
        </w:rPr>
        <w:t>.7</w:t>
      </w:r>
      <w:r>
        <w:rPr>
          <w:rFonts w:eastAsia="Lucida Sans Unicode"/>
          <w:i/>
          <w:sz w:val="28"/>
          <w:szCs w:val="28"/>
        </w:rPr>
        <w:t>)</w:t>
      </w:r>
      <w:r w:rsidRPr="009F785C">
        <w:rPr>
          <w:rFonts w:eastAsia="Lucida Sans Unicode"/>
          <w:sz w:val="28"/>
          <w:szCs w:val="28"/>
        </w:rPr>
        <w:t>.</w:t>
      </w:r>
      <w:r>
        <w:rPr>
          <w:rFonts w:eastAsia="Lucida Sans Unicode"/>
          <w:sz w:val="28"/>
          <w:szCs w:val="28"/>
        </w:rPr>
        <w:t xml:space="preserve"> Показывает что сотрудник потратил рабочее время на </w:t>
      </w:r>
      <w:proofErr w:type="spellStart"/>
      <w:r>
        <w:rPr>
          <w:rFonts w:eastAsia="Lucida Sans Unicode"/>
          <w:sz w:val="28"/>
          <w:szCs w:val="28"/>
        </w:rPr>
        <w:t>проект</w:t>
      </w:r>
      <w:proofErr w:type="gramStart"/>
      <w:r>
        <w:rPr>
          <w:rFonts w:eastAsia="Lucida Sans Unicode"/>
          <w:sz w:val="28"/>
          <w:szCs w:val="28"/>
        </w:rPr>
        <w:t>.</w:t>
      </w:r>
      <w:r w:rsidR="00A61937">
        <w:rPr>
          <w:rFonts w:eastAsia="Lucida Sans Unicode"/>
          <w:sz w:val="28"/>
          <w:szCs w:val="28"/>
        </w:rPr>
        <w:t>С</w:t>
      </w:r>
      <w:proofErr w:type="gramEnd"/>
      <w:r w:rsidR="00A61937">
        <w:rPr>
          <w:rFonts w:eastAsia="Lucida Sans Unicode"/>
          <w:sz w:val="28"/>
          <w:szCs w:val="28"/>
        </w:rPr>
        <w:t>вязь</w:t>
      </w:r>
      <w:proofErr w:type="spellEnd"/>
      <w:r w:rsidR="00A61937">
        <w:rPr>
          <w:rFonts w:eastAsia="Lucida Sans Unicode"/>
          <w:sz w:val="28"/>
          <w:szCs w:val="28"/>
        </w:rPr>
        <w:t xml:space="preserve"> многие ко многим так как сотрудник может потратить время много раз на проект и сотрудников в проекте также может быть много.</w:t>
      </w:r>
      <w:r w:rsidR="00131A94">
        <w:rPr>
          <w:rFonts w:eastAsia="Lucida Sans Unicode"/>
          <w:sz w:val="28"/>
          <w:szCs w:val="28"/>
        </w:rPr>
        <w:t xml:space="preserve"> Сотрудник мог и не потратить времени на проект поэтому </w:t>
      </w:r>
      <w:proofErr w:type="spellStart"/>
      <w:r w:rsidR="00131A94">
        <w:rPr>
          <w:rFonts w:eastAsia="Lucida Sans Unicode"/>
          <w:sz w:val="28"/>
          <w:szCs w:val="28"/>
        </w:rPr>
        <w:t>связяь</w:t>
      </w:r>
      <w:proofErr w:type="spellEnd"/>
      <w:r w:rsidR="00131A94">
        <w:rPr>
          <w:rFonts w:eastAsia="Lucida Sans Unicode"/>
          <w:sz w:val="28"/>
          <w:szCs w:val="28"/>
        </w:rPr>
        <w:t xml:space="preserve"> с временем </w:t>
      </w:r>
      <w:r w:rsidR="00131A94">
        <w:rPr>
          <w:rFonts w:eastAsia="Lucida Sans Unicode"/>
          <w:sz w:val="28"/>
          <w:szCs w:val="28"/>
        </w:rPr>
        <w:lastRenderedPageBreak/>
        <w:t xml:space="preserve">на проект не </w:t>
      </w:r>
      <w:proofErr w:type="spellStart"/>
      <w:r w:rsidR="00131A94">
        <w:rPr>
          <w:rFonts w:eastAsia="Lucida Sans Unicode"/>
          <w:sz w:val="28"/>
          <w:szCs w:val="28"/>
        </w:rPr>
        <w:t>обязательна</w:t>
      </w:r>
      <w:proofErr w:type="gramStart"/>
      <w:r w:rsidR="00131A94">
        <w:rPr>
          <w:rFonts w:eastAsia="Lucida Sans Unicode"/>
          <w:sz w:val="28"/>
          <w:szCs w:val="28"/>
        </w:rPr>
        <w:t>,а</w:t>
      </w:r>
      <w:proofErr w:type="spellEnd"/>
      <w:proofErr w:type="gramEnd"/>
      <w:r w:rsidR="00131A94">
        <w:rPr>
          <w:rFonts w:eastAsia="Lucida Sans Unicode"/>
          <w:sz w:val="28"/>
          <w:szCs w:val="28"/>
        </w:rPr>
        <w:t xml:space="preserve"> вот у времени на проект должен быть сотрудник поэтому связь обязательна.</w: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BC020D6" wp14:editId="74B89DB6">
                <wp:extent cx="5143500" cy="906145"/>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75581D" w:rsidRPr="003F0B98" w:rsidRDefault="0075581D" w:rsidP="009F785C">
                              <w:r>
                                <w:t>Сотрудник</w:t>
                              </w:r>
                            </w:p>
                          </w:txbxContent>
                        </wps:txbx>
                        <wps:bodyPr rot="0" vert="horz" wrap="square" lIns="91440" tIns="45720" rIns="91440" bIns="45720" anchor="t" anchorCtr="0" upright="1">
                          <a:noAutofit/>
                        </wps:bodyPr>
                      </wps:wsp>
                      <wps:wsp>
                        <wps:cNvPr id="102"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75581D" w:rsidRDefault="0075581D" w:rsidP="009F785C">
                              <w:pPr>
                                <w:ind w:left="-142" w:right="-66"/>
                                <w:jc w:val="center"/>
                              </w:pPr>
                              <w:r>
                                <w:t>Время на проект</w:t>
                              </w:r>
                            </w:p>
                            <w:p w:rsidR="0075581D" w:rsidRPr="000A2ADC" w:rsidRDefault="0075581D" w:rsidP="009F785C"/>
                          </w:txbxContent>
                        </wps:txbx>
                        <wps:bodyPr rot="0" vert="horz" wrap="square" lIns="91440" tIns="45720" rIns="91440" bIns="45720" anchor="t" anchorCtr="0" upright="1">
                          <a:noAutofit/>
                        </wps:bodyPr>
                      </wps:wsp>
                      <wps:wsp>
                        <wps:cNvPr id="105" name="Oval 105"/>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9F78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Connector 10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07" name="Rectangle 10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131A94" w:rsidRDefault="0075581D" w:rsidP="009F785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08" name="Rectangle 10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A403CE" w:rsidRDefault="0075581D"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wps:txbx>
                        <wps:bodyPr rot="0" vert="horz" wrap="square" lIns="0" tIns="0" rIns="0" bIns="0" anchor="t" anchorCtr="0" upright="1">
                          <a:noAutofit/>
                        </wps:bodyPr>
                      </wps:wsp>
                      <wps:wsp>
                        <wps:cNvPr id="109" name="Straight Connector 109"/>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10" name="Rectangle 110"/>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9F785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11" o:spid="_x0000_s1099"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">
                <v:shape id="_x0000_s1100" type="#_x0000_t75" style="position:absolute;width:51435;height:9061;visibility:visible;mso-wrap-style:square">
                  <v:fill o:detectmouseclick="t"/>
                  <v:path o:connecttype="none"/>
                </v:shape>
                <v:shape id="AutoShape 6" o:spid="_x0000_s1101"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vucMA&#10;AADcAAAADwAAAGRycy9kb3ducmV2LnhtbERPTWvCQBC9C/6HZYRepG5irYTUVUohogcPpl56m2bH&#10;JJidDdltjP++Kwje5vE+Z7UZTCN66lxtWUE8i0AQF1bXXCo4fWevCQjnkTU2lknBjRxs1uPRClNt&#10;r3ykPvelCCHsUlRQed+mUrqiIoNuZlviwJ1tZ9AH2JVSd3gN4aaR8yhaSoM1h4YKW/qqqLjkf0bB&#10;PJnmWz5ku8XvXmf4Hv/007e9Ui+T4fMDhKfBP8UP906H+VEM9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SvucMAAADcAAAADwAAAAAAAAAAAAAAAACYAgAAZHJzL2Rv&#10;d25yZXYueG1sUEsFBgAAAAAEAAQA9QAAAIgDAAAAAA==&#10;">
                  <v:textbox>
                    <w:txbxContent>
                      <w:p w:rsidR="0075581D" w:rsidRPr="003F0B98" w:rsidRDefault="0075581D" w:rsidP="009F785C">
                        <w:r>
                          <w:t>Сотрудник</w:t>
                        </w:r>
                      </w:p>
                    </w:txbxContent>
                  </v:textbox>
                </v:shape>
                <v:shape id="AutoShape 8" o:spid="_x0000_s1102"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5RMEAAADcAAAADwAAAGRycy9kb3ducmV2LnhtbERPTYvCMBC9L/gfwgheFk3rYZFqFBEE&#10;8SCs9uBxSMa22ExqEmv995uFhb3N433OajPYVvTkQ+NYQT7LQBBrZxquFJSX/XQBIkRkg61jUvCm&#10;AJv16GOFhXEv/qb+HCuRQjgUqKCOsSukDLomi2HmOuLE3Zy3GBP0lTQeXynctnKeZV/SYsOpocaO&#10;djXp+/lpFTTH8lT2n4/o9eKYX30eLtdWKzUZD9sliEhD/Bf/uQ8mzc/m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zlEwQAAANwAAAAPAAAAAAAAAAAAAAAA&#10;AKECAABkcnMvZG93bnJldi54bWxQSwUGAAAAAAQABAD5AAAAjwMAAAAA&#10;"/>
                <v:shape id="AutoShape 9" o:spid="_x0000_s1103"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AutoShape 11" o:spid="_x0000_s1104"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te8QA&#10;AADcAAAADwAAAGRycy9kb3ducmV2LnhtbERP0WrCQBB8F/oPxxb6phetpm3qJWilIPiUVHxectsk&#10;mNsLuTNJ/75XKPgy7DI7MzvbbDKtGKh3jWUFy0UEgri0uuFKwfnrc/4Kwnlkja1lUvBDDrL0YbbF&#10;RNuRcxoKX4lgwi5BBbX3XSKlK2sy6Ba2Iw7ct+0N+rD2ldQ9jsHctHIVRbE02HBIqLGjj5rKa3Ez&#10;Csrh5VDE9m1zuuTP+53b5xxAqafHafcOwtPk78f/6qMO70dr+CsTJp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27XvEAAAA3AAAAA8AAAAAAAAAAAAAAAAAmAIAAGRycy9k&#10;b3ducmV2LnhtbFBLBQYAAAAABAAEAPUAAACJAwAAAAA=&#10;" strokeweight=".5pt">
                  <v:textbox>
                    <w:txbxContent>
                      <w:p w:rsidR="0075581D" w:rsidRDefault="0075581D" w:rsidP="009F785C">
                        <w:pPr>
                          <w:ind w:left="-142" w:right="-66"/>
                          <w:jc w:val="center"/>
                        </w:pPr>
                        <w:r>
                          <w:t>Время на проект</w:t>
                        </w:r>
                      </w:p>
                      <w:p w:rsidR="0075581D" w:rsidRPr="000A2ADC" w:rsidRDefault="0075581D" w:rsidP="009F785C"/>
                    </w:txbxContent>
                  </v:textbox>
                </v:shape>
                <v:oval id="Oval 105" o:spid="_x0000_s1105"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w68IA&#10;AADcAAAADwAAAGRycy9kb3ducmV2LnhtbERPS4vCMBC+L/gfwgje1lRlF61GUbHsXjzU13loxrba&#10;TEoTtf77jbDgbT6+58wWranEnRpXWlYw6EcgiDOrS84VHPbJ5xiE88gaK8uk4EkOFvPOxwxjbR+c&#10;0n3ncxFC2MWooPC+jqV0WUEGXd/WxIE728agD7DJpW7wEcJNJYdR9C0NlhwaCqxpXVB23d2MglMy&#10;OiaT1dNdbpd0my431c95fVSq122XUxCeWv8W/7t/dZgffcHrmXC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DDrwgAAANwAAAAPAAAAAAAAAAAAAAAAAJgCAABkcnMvZG93&#10;bnJldi54bWxQSwUGAAAAAAQABAD1AAAAhwMAAAAA&#10;" fillcolor="window" strokecolor="windowText" strokeweight="2pt">
                  <v:textbox>
                    <w:txbxContent>
                      <w:p w:rsidR="0075581D" w:rsidRDefault="0075581D" w:rsidP="009F785C">
                        <w:pPr>
                          <w:rPr>
                            <w:rFonts w:eastAsia="Times New Roman"/>
                          </w:rPr>
                        </w:pPr>
                      </w:p>
                    </w:txbxContent>
                  </v:textbox>
                </v:oval>
                <v:line id="Straight Connector 106" o:spid="_x0000_s1106"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rect id="Rectangle 107" o:spid="_x0000_s1107"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75581D" w:rsidRPr="00131A94" w:rsidRDefault="0075581D" w:rsidP="009F785C">
                        <w:pPr>
                          <w:pStyle w:val="NormalWeb"/>
                          <w:spacing w:before="0" w:beforeAutospacing="0" w:after="200" w:afterAutospacing="0" w:line="276" w:lineRule="auto"/>
                        </w:pPr>
                        <w:r>
                          <w:rPr>
                            <w:rFonts w:ascii="Calibri" w:eastAsia="Calibri" w:hAnsi="Calibri"/>
                            <w:sz w:val="22"/>
                            <w:szCs w:val="22"/>
                          </w:rPr>
                          <w:t>1</w:t>
                        </w:r>
                      </w:p>
                    </w:txbxContent>
                  </v:textbox>
                </v:rect>
                <v:rect id="Rectangle 108" o:spid="_x0000_s1108"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75581D" w:rsidRPr="00A403CE" w:rsidRDefault="0075581D"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v:textbox>
                </v:rect>
                <v:line id="Straight Connector 109" o:spid="_x0000_s1109"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rect id="Rectangle 110" o:spid="_x0000_s1110"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75581D" w:rsidRDefault="0075581D" w:rsidP="009F785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sidR="00D94167">
        <w:rPr>
          <w:rFonts w:eastAsia="Lucida Sans Unicode"/>
          <w:sz w:val="28"/>
          <w:szCs w:val="28"/>
        </w:rPr>
        <w:t>7</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D94167">
        <w:rPr>
          <w:rFonts w:eastAsia="Lucida Sans Unicode"/>
          <w:b/>
          <w:sz w:val="28"/>
          <w:szCs w:val="28"/>
        </w:rPr>
        <w:t>Сотрудник</w:t>
      </w:r>
      <w:r>
        <w:rPr>
          <w:rFonts w:eastAsia="Lucida Sans Unicode"/>
          <w:b/>
          <w:sz w:val="28"/>
          <w:szCs w:val="28"/>
        </w:rPr>
        <w:t>_</w:t>
      </w:r>
      <w:r w:rsidR="00D94167">
        <w:rPr>
          <w:rFonts w:eastAsia="Lucida Sans Unicode"/>
          <w:b/>
          <w:sz w:val="28"/>
          <w:szCs w:val="28"/>
        </w:rPr>
        <w:t>потратил</w:t>
      </w:r>
      <w:proofErr w:type="spellEnd"/>
    </w:p>
    <w:p w:rsidR="00A61937" w:rsidRDefault="00A61937" w:rsidP="009F785C">
      <w:pPr>
        <w:pStyle w:val="NormalWeb"/>
        <w:spacing w:before="0" w:beforeAutospacing="0" w:after="200" w:afterAutospacing="0" w:line="276" w:lineRule="auto"/>
        <w:ind w:firstLine="708"/>
        <w:rPr>
          <w:rFonts w:eastAsia="Lucida Sans Unicode"/>
          <w:b/>
          <w:sz w:val="28"/>
          <w:szCs w:val="28"/>
        </w:rPr>
      </w:pPr>
    </w:p>
    <w:p w:rsidR="00A61937" w:rsidRDefault="00A61937"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b/>
          <w:sz w:val="28"/>
          <w:szCs w:val="28"/>
        </w:rPr>
        <w:t xml:space="preserve">Потрачено –  </w:t>
      </w:r>
      <w:r w:rsidRPr="006617BF">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w:t>
      </w:r>
      <w:r>
        <w:rPr>
          <w:rFonts w:eastAsia="Lucida Sans Unicode"/>
          <w:sz w:val="28"/>
          <w:szCs w:val="28"/>
        </w:rPr>
        <w:t xml:space="preserve"> </w:t>
      </w:r>
      <w:r w:rsidRPr="00A61937">
        <w:rPr>
          <w:rFonts w:eastAsia="Lucida Sans Unicode"/>
          <w:i/>
          <w:sz w:val="28"/>
          <w:szCs w:val="28"/>
        </w:rPr>
        <w:t>Проект</w:t>
      </w:r>
      <w:r>
        <w:rPr>
          <w:rFonts w:eastAsia="Lucida Sans Unicode"/>
          <w:i/>
          <w:sz w:val="28"/>
          <w:szCs w:val="28"/>
        </w:rPr>
        <w:t xml:space="preserve"> (</w:t>
      </w:r>
      <w:r w:rsidRPr="00A61937">
        <w:rPr>
          <w:rFonts w:eastAsia="Lucida Sans Unicode"/>
          <w:sz w:val="28"/>
          <w:szCs w:val="28"/>
        </w:rPr>
        <w:t>рисунок 3.8</w:t>
      </w:r>
      <w:r>
        <w:rPr>
          <w:rFonts w:eastAsia="Lucida Sans Unicode"/>
          <w:i/>
          <w:sz w:val="28"/>
          <w:szCs w:val="28"/>
        </w:rPr>
        <w:t>).</w:t>
      </w:r>
      <w:r w:rsidR="00860096">
        <w:rPr>
          <w:rFonts w:eastAsia="Lucida Sans Unicode"/>
          <w:i/>
          <w:sz w:val="28"/>
          <w:szCs w:val="28"/>
        </w:rPr>
        <w:t xml:space="preserve"> </w:t>
      </w:r>
      <w:proofErr w:type="gramStart"/>
      <w:r w:rsidR="00131A94" w:rsidRPr="00131A94">
        <w:rPr>
          <w:rFonts w:eastAsia="Lucida Sans Unicode"/>
          <w:sz w:val="28"/>
          <w:szCs w:val="28"/>
        </w:rPr>
        <w:t>Показывает</w:t>
      </w:r>
      <w:proofErr w:type="gramEnd"/>
      <w:r w:rsidR="00131A94" w:rsidRPr="00131A94">
        <w:rPr>
          <w:rFonts w:eastAsia="Lucida Sans Unicode"/>
          <w:sz w:val="28"/>
          <w:szCs w:val="28"/>
        </w:rPr>
        <w:t xml:space="preserve"> что на проект было потрачено время</w:t>
      </w:r>
      <w:r w:rsidR="00F1642C">
        <w:rPr>
          <w:rFonts w:eastAsia="Lucida Sans Unicode"/>
          <w:sz w:val="28"/>
          <w:szCs w:val="28"/>
        </w:rPr>
        <w:t xml:space="preserve">. Связь один ко многим. </w:t>
      </w:r>
    </w:p>
    <w:p w:rsidR="00131A94" w:rsidRDefault="00131A94" w:rsidP="009F785C">
      <w:pPr>
        <w:pStyle w:val="NormalWeb"/>
        <w:spacing w:before="0" w:beforeAutospacing="0" w:after="200" w:afterAutospacing="0" w:line="276" w:lineRule="auto"/>
        <w:ind w:firstLine="708"/>
        <w:rPr>
          <w:rFonts w:eastAsia="Lucida Sans Unicode"/>
          <w:b/>
          <w:sz w:val="28"/>
          <w:szCs w:val="28"/>
        </w:rPr>
      </w:pPr>
    </w:p>
    <w:p w:rsidR="009F785C" w:rsidRDefault="009F785C" w:rsidP="00CB3EF6">
      <w:pPr>
        <w:pStyle w:val="NormalWeb"/>
        <w:spacing w:before="0" w:beforeAutospacing="0" w:after="200" w:afterAutospacing="0" w:line="276" w:lineRule="auto"/>
        <w:ind w:firstLine="708"/>
        <w:rPr>
          <w:rFonts w:eastAsia="Lucida Sans Unicode"/>
          <w:sz w:val="28"/>
          <w:szCs w:val="28"/>
        </w:rPr>
      </w:pP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6582D9F5" wp14:editId="67F07DE5">
                <wp:extent cx="5143500" cy="90614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75581D" w:rsidRPr="003F0B98" w:rsidRDefault="0075581D" w:rsidP="00A61937">
                              <w:r>
                                <w:t>Проект</w:t>
                              </w:r>
                            </w:p>
                          </w:txbxContent>
                        </wps:txbx>
                        <wps:bodyPr rot="0" vert="horz" wrap="square" lIns="91440" tIns="45720" rIns="91440" bIns="45720" anchor="t" anchorCtr="0" upright="1">
                          <a:noAutofit/>
                        </wps:bodyPr>
                      </wps:wsp>
                      <wps:wsp>
                        <wps:cNvPr id="113"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75581D" w:rsidRDefault="0075581D" w:rsidP="00A61937">
                              <w:pPr>
                                <w:ind w:left="-142" w:right="-66"/>
                                <w:jc w:val="center"/>
                              </w:pPr>
                              <w:r>
                                <w:t>Время на проект</w:t>
                              </w:r>
                            </w:p>
                            <w:p w:rsidR="0075581D" w:rsidRPr="000A2ADC" w:rsidRDefault="0075581D" w:rsidP="00A61937"/>
                          </w:txbxContent>
                        </wps:txbx>
                        <wps:bodyPr rot="0" vert="horz" wrap="square" lIns="91440" tIns="45720" rIns="91440" bIns="45720" anchor="t" anchorCtr="0" upright="1">
                          <a:noAutofit/>
                        </wps:bodyPr>
                      </wps:wsp>
                      <wps:wsp>
                        <wps:cNvPr id="116" name="Oval 116"/>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A6193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18" name="Rectangle 118"/>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131A94" w:rsidRDefault="0075581D" w:rsidP="00A61937">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19" name="Rectangle 119"/>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A403CE" w:rsidRDefault="0075581D" w:rsidP="00A61937">
                              <w:pPr>
                                <w:pStyle w:val="NormalWeb"/>
                                <w:spacing w:before="0" w:beforeAutospacing="0" w:after="200" w:afterAutospacing="0" w:line="276" w:lineRule="auto"/>
                                <w:rPr>
                                  <w:b/>
                                </w:rPr>
                              </w:pPr>
                              <w:r>
                                <w:rPr>
                                  <w:rFonts w:eastAsia="Lucida Sans Unicode"/>
                                  <w:b/>
                                  <w:sz w:val="28"/>
                                  <w:szCs w:val="28"/>
                                </w:rPr>
                                <w:t>Потрачено</w:t>
                              </w:r>
                            </w:p>
                          </w:txbxContent>
                        </wps:txbx>
                        <wps:bodyPr rot="0" vert="horz" wrap="square" lIns="0" tIns="0" rIns="0" bIns="0" anchor="t" anchorCtr="0" upright="1">
                          <a:noAutofit/>
                        </wps:bodyPr>
                      </wps:wsp>
                      <wps:wsp>
                        <wps:cNvPr id="120" name="Straight Connector 120"/>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1" name="Rectangle 121"/>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A61937">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2" o:spid="_x0000_s1111"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">
                <v:shape id="_x0000_s1112" type="#_x0000_t75" style="position:absolute;width:51435;height:9061;visibility:visible;mso-wrap-style:square">
                  <v:fill o:detectmouseclick="t"/>
                  <v:path o:connecttype="none"/>
                </v:shape>
                <v:shape id="AutoShape 6" o:spid="_x0000_s1113"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E8MA&#10;AADcAAAADwAAAGRycy9kb3ducmV2LnhtbERPTWvCQBC9F/oflil4Ed0k2iKpq4iQogcPpr14m2bH&#10;JJidDdk1pv/eFYTe5vE+Z7keTCN66lxtWUE8jUAQF1bXXCr4+c4mCxDOI2tsLJOCP3KwXr2+LDHV&#10;9sZH6nNfihDCLkUFlfdtKqUrKjLoprYlDtzZdgZ9gF0pdYe3EG4amUTRhzRYc2iosKVtRcUlvxoF&#10;yWKcf/Eh281/9zrD9/jUj2d7pUZvw+YThKfB/4uf7p0O8+MEHs+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nE8MAAADcAAAADwAAAAAAAAAAAAAAAACYAgAAZHJzL2Rv&#10;d25yZXYueG1sUEsFBgAAAAAEAAQA9QAAAIgDAAAAAA==&#10;">
                  <v:textbox>
                    <w:txbxContent>
                      <w:p w:rsidR="0075581D" w:rsidRPr="003F0B98" w:rsidRDefault="0075581D" w:rsidP="00A61937">
                        <w:r>
                          <w:t>Проект</w:t>
                        </w:r>
                      </w:p>
                    </w:txbxContent>
                  </v:textbox>
                </v:shape>
                <v:shape id="AutoShape 8" o:spid="_x0000_s1114"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IKAsIAAADcAAAADwAAAGRycy9kb3ducmV2LnhtbERPTYvCMBC9L/gfwgh7WTStwi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IKAsIAAADcAAAADwAAAAAAAAAAAAAA&#10;AAChAgAAZHJzL2Rvd25yZXYueG1sUEsFBgAAAAAEAAQA+QAAAJADAAAAAA==&#10;"/>
                <v:shape id="AutoShape 9" o:spid="_x0000_s1115"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AutoShape 11" o:spid="_x0000_s1116"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ePcIA&#10;AADcAAAADwAAAGRycy9kb3ducmV2LnhtbERPXYvCMBB8P/A/hBV8u6Yq6l01ih8Iwj21yj0vzV5b&#10;bDalibX+eyMI9zLsMjszO6tNb2rRUesqywrGUQyCOLe64kLB5Xz8/ALhPLLG2jIpeJCDzXrwscJE&#10;2zun1GW+EMGEXYIKSu+bREqXl2TQRbYhDtyfbQ36sLaF1C3eg7mp5SSO59JgxSGhxIb2JeXX7GYU&#10;5N3ikM3t9+znN53utm6XcgClRsN+uwThqff/x2/1SYf3xzN4lQ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949wgAAANwAAAAPAAAAAAAAAAAAAAAAAJgCAABkcnMvZG93&#10;bnJldi54bWxQSwUGAAAAAAQABAD1AAAAhwMAAAAA&#10;" strokeweight=".5pt">
                  <v:textbox>
                    <w:txbxContent>
                      <w:p w:rsidR="0075581D" w:rsidRDefault="0075581D" w:rsidP="00A61937">
                        <w:pPr>
                          <w:ind w:left="-142" w:right="-66"/>
                          <w:jc w:val="center"/>
                        </w:pPr>
                        <w:r>
                          <w:t>Время на проект</w:t>
                        </w:r>
                      </w:p>
                      <w:p w:rsidR="0075581D" w:rsidRPr="000A2ADC" w:rsidRDefault="0075581D" w:rsidP="00A61937"/>
                    </w:txbxContent>
                  </v:textbox>
                </v:shape>
                <v:oval id="Oval 116" o:spid="_x0000_s111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4QcMA&#10;AADcAAAADwAAAGRycy9kb3ducmV2LnhtbERPTWvCQBC9C/6HZYTedGOFUFPXkIqhvfQQrT0P2TGJ&#10;zc6G7KrJv+8WCt7m8T5nkw6mFTfqXWNZwXIRgSAurW64UvB1zOcvIJxH1thaJgUjOUi308kGE23v&#10;XNDt4CsRQtglqKD2vkukdGVNBt3CdsSBO9veoA+wr6Tu8R7CTSufoyiWBhsODTV2tKup/DlcjYLv&#10;fHXK12+ju1wvxWeR7dv38+6k1NNsyF5BeBr8Q/zv/tBh/jKG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s4QcMAAADcAAAADwAAAAAAAAAAAAAAAACYAgAAZHJzL2Rv&#10;d25yZXYueG1sUEsFBgAAAAAEAAQA9QAAAIgDAAAAAA==&#10;" fillcolor="window" strokecolor="windowText" strokeweight="2pt">
                  <v:textbox>
                    <w:txbxContent>
                      <w:p w:rsidR="0075581D" w:rsidRDefault="0075581D" w:rsidP="00A61937">
                        <w:pPr>
                          <w:rPr>
                            <w:rFonts w:eastAsia="Times New Roman"/>
                          </w:rPr>
                        </w:pPr>
                      </w:p>
                    </w:txbxContent>
                  </v:textbox>
                </v:oval>
                <v:line id="Straight Connector 117" o:spid="_x0000_s111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rect id="Rectangle 118" o:spid="_x0000_s111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75581D" w:rsidRPr="00131A94" w:rsidRDefault="0075581D" w:rsidP="00A61937">
                        <w:pPr>
                          <w:pStyle w:val="NormalWeb"/>
                          <w:spacing w:before="0" w:beforeAutospacing="0" w:after="200" w:afterAutospacing="0" w:line="276" w:lineRule="auto"/>
                        </w:pPr>
                        <w:r>
                          <w:rPr>
                            <w:rFonts w:ascii="Calibri" w:eastAsia="Calibri" w:hAnsi="Calibri"/>
                            <w:sz w:val="22"/>
                            <w:szCs w:val="22"/>
                          </w:rPr>
                          <w:t>1</w:t>
                        </w:r>
                      </w:p>
                    </w:txbxContent>
                  </v:textbox>
                </v:rect>
                <v:rect id="Rectangle 119" o:spid="_x0000_s112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75581D" w:rsidRPr="00A403CE" w:rsidRDefault="0075581D" w:rsidP="00A61937">
                        <w:pPr>
                          <w:pStyle w:val="NormalWeb"/>
                          <w:spacing w:before="0" w:beforeAutospacing="0" w:after="200" w:afterAutospacing="0" w:line="276" w:lineRule="auto"/>
                          <w:rPr>
                            <w:b/>
                          </w:rPr>
                        </w:pPr>
                        <w:r>
                          <w:rPr>
                            <w:rFonts w:eastAsia="Lucida Sans Unicode"/>
                            <w:b/>
                            <w:sz w:val="28"/>
                            <w:szCs w:val="28"/>
                          </w:rPr>
                          <w:t>Потрачено</w:t>
                        </w:r>
                      </w:p>
                    </w:txbxContent>
                  </v:textbox>
                </v:rect>
                <v:line id="Straight Connector 120" o:spid="_x0000_s112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VFMMAAADcAAAADwAAAGRycy9kb3ducmV2LnhtbESPQWvCQBCF7wX/wzKCt7pRpJToKiII&#10;OejBtOh1yI7ZYHY2ZldN/33nUOhthvfmvW9Wm8G36kl9bAIbmE0zUMRVsA3XBr6/9u+foGJCttgG&#10;JgM/FGGzHr2tMLfhxSd6lqlWEsIxRwMupS7XOlaOPMZp6IhFu4beY5K1r7Xt8SXhvtXzLPvQHhuW&#10;Bocd7RxVt/LhDSyOhbOX4RAPp6w4U3Nf7O5lMGYyHrZLUImG9G/+uy6s4M8FX5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lRTDAAAA3AAAAA8AAAAAAAAAAAAA&#10;AAAAoQIAAGRycy9kb3ducmV2LnhtbFBLBQYAAAAABAAEAPkAAACRAwAAAAA=&#10;" strokeweight="2.25pt"/>
                <v:rect id="Rectangle 121" o:spid="_x0000_s1122"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75581D" w:rsidRDefault="0075581D" w:rsidP="00A61937">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8</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Потрачено</w:t>
      </w:r>
    </w:p>
    <w:p w:rsidR="00F1642C" w:rsidRDefault="00F1642C" w:rsidP="00A61937">
      <w:pPr>
        <w:pStyle w:val="NormalWeb"/>
        <w:spacing w:before="0" w:beforeAutospacing="0" w:after="200" w:afterAutospacing="0" w:line="276" w:lineRule="auto"/>
        <w:ind w:firstLine="708"/>
        <w:rPr>
          <w:rFonts w:eastAsia="Lucida Sans Unicode"/>
          <w:b/>
          <w:sz w:val="28"/>
          <w:szCs w:val="28"/>
        </w:rPr>
      </w:pPr>
      <w:r>
        <w:rPr>
          <w:rFonts w:eastAsia="Lucida Sans Unicode"/>
          <w:b/>
          <w:sz w:val="28"/>
          <w:szCs w:val="28"/>
        </w:rPr>
        <w:t>Автор –</w:t>
      </w:r>
      <w:r w:rsidR="00C469AF">
        <w:rPr>
          <w:rFonts w:eastAsia="Lucida Sans Unicode"/>
          <w:b/>
          <w:sz w:val="28"/>
          <w:szCs w:val="28"/>
        </w:rPr>
        <w:t xml:space="preserve"> </w:t>
      </w:r>
      <w:r w:rsidRPr="00F1642C">
        <w:rPr>
          <w:rFonts w:eastAsia="Lucida Sans Unicode"/>
          <w:sz w:val="28"/>
          <w:szCs w:val="28"/>
        </w:rPr>
        <w:t xml:space="preserve">связывает сущности </w:t>
      </w:r>
      <w:r w:rsidRPr="00F1642C">
        <w:rPr>
          <w:rFonts w:eastAsia="Lucida Sans Unicode"/>
          <w:i/>
          <w:sz w:val="28"/>
          <w:szCs w:val="28"/>
        </w:rPr>
        <w:t>Сотрудник</w:t>
      </w:r>
      <w:r w:rsidRPr="00F1642C">
        <w:rPr>
          <w:rFonts w:eastAsia="Lucida Sans Unicode"/>
          <w:sz w:val="28"/>
          <w:szCs w:val="28"/>
        </w:rPr>
        <w:t xml:space="preserve"> и </w:t>
      </w:r>
      <w:r w:rsidRPr="00F1642C">
        <w:rPr>
          <w:rFonts w:eastAsia="Lucida Sans Unicode"/>
          <w:i/>
          <w:sz w:val="28"/>
          <w:szCs w:val="28"/>
        </w:rPr>
        <w:t>Задача</w:t>
      </w:r>
      <w:r w:rsidRPr="00F1642C">
        <w:rPr>
          <w:rFonts w:eastAsia="Lucida Sans Unicode"/>
          <w:sz w:val="28"/>
          <w:szCs w:val="28"/>
        </w:rPr>
        <w:t>. Показывает что сотрудник автор задачи</w:t>
      </w:r>
      <w:r>
        <w:rPr>
          <w:rFonts w:eastAsia="Lucida Sans Unicode"/>
          <w:sz w:val="28"/>
          <w:szCs w:val="28"/>
        </w:rPr>
        <w:t xml:space="preserve"> (рисунок 3.9).Связь один ко </w:t>
      </w:r>
      <w:proofErr w:type="gramStart"/>
      <w:r>
        <w:rPr>
          <w:rFonts w:eastAsia="Lucida Sans Unicode"/>
          <w:sz w:val="28"/>
          <w:szCs w:val="28"/>
        </w:rPr>
        <w:t>многим</w:t>
      </w:r>
      <w:proofErr w:type="gramEnd"/>
      <w:r>
        <w:rPr>
          <w:rFonts w:eastAsia="Lucida Sans Unicode"/>
          <w:sz w:val="28"/>
          <w:szCs w:val="28"/>
        </w:rPr>
        <w:t xml:space="preserve"> так как у задачи может быть только один автор, а у сотрудника может быть много задач.</w:t>
      </w:r>
      <w:r w:rsidR="005344AF">
        <w:rPr>
          <w:rFonts w:eastAsia="Lucida Sans Unicode"/>
          <w:sz w:val="28"/>
          <w:szCs w:val="28"/>
        </w:rPr>
        <w:t xml:space="preserve"> </w:t>
      </w:r>
      <w:r>
        <w:rPr>
          <w:rFonts w:eastAsia="Lucida Sans Unicode"/>
          <w:sz w:val="28"/>
          <w:szCs w:val="28"/>
        </w:rPr>
        <w:t xml:space="preserve">Также у сотрудника может не быть </w:t>
      </w:r>
      <w:proofErr w:type="gramStart"/>
      <w:r>
        <w:rPr>
          <w:rFonts w:eastAsia="Lucida Sans Unicode"/>
          <w:sz w:val="28"/>
          <w:szCs w:val="28"/>
        </w:rPr>
        <w:t>задач</w:t>
      </w:r>
      <w:proofErr w:type="gramEnd"/>
      <w:r>
        <w:rPr>
          <w:rFonts w:eastAsia="Lucida Sans Unicode"/>
          <w:sz w:val="28"/>
          <w:szCs w:val="28"/>
        </w:rPr>
        <w:t xml:space="preserve"> поэтому связь не обязательна. У задачи же обязательно должен быть </w:t>
      </w:r>
      <w:proofErr w:type="gramStart"/>
      <w:r>
        <w:rPr>
          <w:rFonts w:eastAsia="Lucida Sans Unicode"/>
          <w:sz w:val="28"/>
          <w:szCs w:val="28"/>
        </w:rPr>
        <w:t>автор</w:t>
      </w:r>
      <w:proofErr w:type="gramEnd"/>
      <w:r>
        <w:rPr>
          <w:rFonts w:eastAsia="Lucida Sans Unicode"/>
          <w:sz w:val="28"/>
          <w:szCs w:val="28"/>
        </w:rPr>
        <w:t xml:space="preserve"> поэтому связь обязательна.</w:t>
      </w:r>
    </w:p>
    <w:p w:rsidR="00F1642C" w:rsidRDefault="00F1642C" w:rsidP="00F1642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0F07F0EA" wp14:editId="3EB2080A">
                <wp:extent cx="5143500" cy="906145"/>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75581D" w:rsidRPr="003F0B98" w:rsidRDefault="0075581D" w:rsidP="00F1642C">
                              <w:r>
                                <w:t>Сотрудник</w:t>
                              </w:r>
                            </w:p>
                          </w:txbxContent>
                        </wps:txbx>
                        <wps:bodyPr rot="0" vert="horz" wrap="square" lIns="91440" tIns="45720" rIns="91440" bIns="45720" anchor="t" anchorCtr="0" upright="1">
                          <a:noAutofit/>
                        </wps:bodyPr>
                      </wps:wsp>
                      <wps:wsp>
                        <wps:cNvPr id="39"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75581D" w:rsidRDefault="0075581D" w:rsidP="00F1642C">
                              <w:pPr>
                                <w:ind w:left="-142" w:right="-66"/>
                                <w:jc w:val="center"/>
                              </w:pPr>
                              <w:r>
                                <w:t>Задача</w:t>
                              </w:r>
                            </w:p>
                            <w:p w:rsidR="0075581D" w:rsidRPr="000A2ADC" w:rsidRDefault="0075581D" w:rsidP="00F1642C"/>
                          </w:txbxContent>
                        </wps:txbx>
                        <wps:bodyPr rot="0" vert="horz" wrap="square" lIns="91440" tIns="45720" rIns="91440" bIns="45720" anchor="t" anchorCtr="0" upright="1">
                          <a:noAutofit/>
                        </wps:bodyPr>
                      </wps:wsp>
                      <wps:wsp>
                        <wps:cNvPr id="61" name="Oval 6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F1642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65" name="Rectangle 65"/>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131A94" w:rsidRDefault="0075581D" w:rsidP="00F1642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67" name="Rectangle 6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A403CE" w:rsidRDefault="0075581D" w:rsidP="00F1642C">
                              <w:pPr>
                                <w:pStyle w:val="NormalWeb"/>
                                <w:spacing w:before="0" w:beforeAutospacing="0" w:after="200" w:afterAutospacing="0" w:line="276" w:lineRule="auto"/>
                                <w:rPr>
                                  <w:b/>
                                </w:rPr>
                              </w:pPr>
                              <w:r>
                                <w:rPr>
                                  <w:rFonts w:eastAsia="Lucida Sans Unicode"/>
                                  <w:b/>
                                  <w:sz w:val="28"/>
                                  <w:szCs w:val="28"/>
                                </w:rPr>
                                <w:t>Автор</w:t>
                              </w:r>
                            </w:p>
                          </w:txbxContent>
                        </wps:txbx>
                        <wps:bodyPr rot="0" vert="horz" wrap="square" lIns="0" tIns="0" rIns="0" bIns="0" anchor="t" anchorCtr="0" upright="1">
                          <a:noAutofit/>
                        </wps:bodyPr>
                      </wps:wsp>
                      <wps:wsp>
                        <wps:cNvPr id="68" name="Straight Connector 6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73" name="Rectangle 73"/>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F1642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74" o:spid="_x0000_s112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">
                <v:shape id="_x0000_s1124" type="#_x0000_t75" style="position:absolute;width:51435;height:9061;visibility:visible;mso-wrap-style:square">
                  <v:fill o:detectmouseclick="t"/>
                  <v:path o:connecttype="none"/>
                </v:shape>
                <v:shape id="AutoShape 6" o:spid="_x0000_s112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kgMUA&#10;AADbAAAADwAAAGRycy9kb3ducmV2LnhtbESPQWvCQBSE7wX/w/IEL8FstK2E1FWkENFDD41eenvN&#10;vibB7NuQ3cb033cDhR6HmW+G2e5H04qBetdYVrCKExDEpdUNVwqul3yZgnAeWWNrmRT8kIP9bvaw&#10;xUzbO7/TUPhKhBJ2GSqove8yKV1Zk0EX2444eF+2N+iD7Cupe7yHctPKdZJspMGGw0KNHb3WVN6K&#10;b6NgnUbFkd/y09PnWef4vPoYosezUov5eHgB4Wn0/+E/+qQnDqY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eSAxQAAANsAAAAPAAAAAAAAAAAAAAAAAJgCAABkcnMv&#10;ZG93bnJldi54bWxQSwUGAAAAAAQABAD1AAAAigMAAAAA&#10;">
                  <v:textbox>
                    <w:txbxContent>
                      <w:p w:rsidR="0075581D" w:rsidRPr="003F0B98" w:rsidRDefault="0075581D" w:rsidP="00F1642C">
                        <w:r>
                          <w:t>Сотрудник</w:t>
                        </w:r>
                      </w:p>
                    </w:txbxContent>
                  </v:textbox>
                </v:shape>
                <v:shape id="AutoShape 8" o:spid="_x0000_s112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9" o:spid="_x0000_s112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11" o:spid="_x0000_s1128"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4gsAA&#10;AADbAAAADwAAAGRycy9kb3ducmV2LnhtbERPy4rCMBTdD/gP4QrupqmKOnaM4gNBmFWrzPrS3GmL&#10;zU1pYq1/bwRhNgcO58VZbXpTi45aV1lWMI5iEMS51RUXCi7n4+cXCOeRNdaWScGDHGzWg48VJtre&#10;OaUu84UIJewSVFB63yRSurwkgy6yDXHQ/mxr0AfaFlK3eA/lppaTOJ5LgxWHhRIb2peUX7ObUZB3&#10;i0M2t8vZz2863W3dLuUASo2G/fYbhKfe/5vf6ZNWMFvC60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04gsAAAADbAAAADwAAAAAAAAAAAAAAAACYAgAAZHJzL2Rvd25y&#10;ZXYueG1sUEsFBgAAAAAEAAQA9QAAAIUDAAAAAA==&#10;" strokeweight=".5pt">
                  <v:textbox>
                    <w:txbxContent>
                      <w:p w:rsidR="0075581D" w:rsidRDefault="0075581D" w:rsidP="00F1642C">
                        <w:pPr>
                          <w:ind w:left="-142" w:right="-66"/>
                          <w:jc w:val="center"/>
                        </w:pPr>
                        <w:r>
                          <w:t>Задача</w:t>
                        </w:r>
                      </w:p>
                      <w:p w:rsidR="0075581D" w:rsidRPr="000A2ADC" w:rsidRDefault="0075581D" w:rsidP="00F1642C"/>
                    </w:txbxContent>
                  </v:textbox>
                </v:shape>
                <v:oval id="Oval 61" o:spid="_x0000_s112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8LmsMA&#10;AADbAAAADwAAAGRycy9kb3ducmV2LnhtbESPQYvCMBSE7wv7H8Jb8LamuiBuNYrKFr14qKueH82z&#10;rTYvpYm1/nsjCB6HmfmGmc47U4mWGldaVjDoRyCIM6tLzhXs/5PvMQjnkTVWlknBnRzMZ58fU4y1&#10;vXFK7c7nIkDYxaig8L6OpXRZQQZd39bEwTvZxqAPssmlbvAW4KaSwygaSYMlh4UCa1oVlF12V6Pg&#10;mPwckt/l3Z2v53SbLv6q9Wl1UKr31S0mIDx1/h1+tTdawWgA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8LmsMAAADbAAAADwAAAAAAAAAAAAAAAACYAgAAZHJzL2Rv&#10;d25yZXYueG1sUEsFBgAAAAAEAAQA9QAAAIgDAAAAAA==&#10;" fillcolor="window" strokecolor="windowText" strokeweight="2pt">
                  <v:textbox>
                    <w:txbxContent>
                      <w:p w:rsidR="0075581D" w:rsidRDefault="0075581D" w:rsidP="00F1642C">
                        <w:pPr>
                          <w:rPr>
                            <w:rFonts w:eastAsia="Times New Roman"/>
                          </w:rPr>
                        </w:pPr>
                      </w:p>
                    </w:txbxContent>
                  </v:textbox>
                </v:oval>
                <v:line id="Straight Connector 62" o:spid="_x0000_s113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rect id="Rectangle 65" o:spid="_x0000_s113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75581D" w:rsidRPr="00131A94" w:rsidRDefault="0075581D" w:rsidP="00F1642C">
                        <w:pPr>
                          <w:pStyle w:val="NormalWeb"/>
                          <w:spacing w:before="0" w:beforeAutospacing="0" w:after="200" w:afterAutospacing="0" w:line="276" w:lineRule="auto"/>
                        </w:pPr>
                        <w:r>
                          <w:rPr>
                            <w:rFonts w:ascii="Calibri" w:eastAsia="Calibri" w:hAnsi="Calibri"/>
                            <w:sz w:val="22"/>
                            <w:szCs w:val="22"/>
                          </w:rPr>
                          <w:t>1</w:t>
                        </w:r>
                      </w:p>
                    </w:txbxContent>
                  </v:textbox>
                </v:rect>
                <v:rect id="Rectangle 67" o:spid="_x0000_s113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75581D" w:rsidRPr="00A403CE" w:rsidRDefault="0075581D" w:rsidP="00F1642C">
                        <w:pPr>
                          <w:pStyle w:val="NormalWeb"/>
                          <w:spacing w:before="0" w:beforeAutospacing="0" w:after="200" w:afterAutospacing="0" w:line="276" w:lineRule="auto"/>
                          <w:rPr>
                            <w:b/>
                          </w:rPr>
                        </w:pPr>
                        <w:r>
                          <w:rPr>
                            <w:rFonts w:eastAsia="Lucida Sans Unicode"/>
                            <w:b/>
                            <w:sz w:val="28"/>
                            <w:szCs w:val="28"/>
                          </w:rPr>
                          <w:t>Автор</w:t>
                        </w:r>
                      </w:p>
                    </w:txbxContent>
                  </v:textbox>
                </v:rect>
                <v:line id="Straight Connector 68" o:spid="_x0000_s113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rect id="Rectangle 73" o:spid="_x0000_s1134"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75581D" w:rsidRDefault="0075581D" w:rsidP="00F1642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F1642C" w:rsidP="00F1642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9</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Автор</w:t>
      </w:r>
    </w:p>
    <w:p w:rsidR="00C469AF" w:rsidRPr="00C469AF" w:rsidRDefault="00C469AF" w:rsidP="00F1642C">
      <w:pPr>
        <w:pStyle w:val="NormalWeb"/>
        <w:spacing w:before="0" w:beforeAutospacing="0" w:after="200" w:afterAutospacing="0" w:line="276" w:lineRule="auto"/>
        <w:ind w:firstLine="708"/>
        <w:rPr>
          <w:rFonts w:eastAsia="Lucida Sans Unicode"/>
          <w:sz w:val="28"/>
          <w:szCs w:val="28"/>
        </w:rPr>
      </w:pPr>
      <w:r>
        <w:rPr>
          <w:rFonts w:eastAsia="Lucida Sans Unicode"/>
          <w:b/>
          <w:sz w:val="28"/>
          <w:szCs w:val="28"/>
        </w:rPr>
        <w:t xml:space="preserve">Пришло </w:t>
      </w:r>
      <w:r>
        <w:rPr>
          <w:rFonts w:eastAsia="Lucida Sans Unicode"/>
          <w:sz w:val="28"/>
          <w:szCs w:val="28"/>
        </w:rPr>
        <w:t xml:space="preserve">– связывает сущности </w:t>
      </w:r>
      <w:r w:rsidRPr="00C469AF">
        <w:rPr>
          <w:rFonts w:eastAsia="Lucida Sans Unicode"/>
          <w:i/>
          <w:sz w:val="28"/>
          <w:szCs w:val="28"/>
        </w:rPr>
        <w:t>Подписка</w:t>
      </w:r>
      <w:r>
        <w:rPr>
          <w:rFonts w:eastAsia="Lucida Sans Unicode"/>
          <w:sz w:val="28"/>
          <w:szCs w:val="28"/>
        </w:rPr>
        <w:t xml:space="preserve"> и </w:t>
      </w:r>
      <w:r w:rsidRPr="00C469AF">
        <w:rPr>
          <w:rFonts w:eastAsia="Lucida Sans Unicode"/>
          <w:i/>
          <w:sz w:val="28"/>
          <w:szCs w:val="28"/>
        </w:rPr>
        <w:t>Сообщение от подписки</w:t>
      </w:r>
      <w:r w:rsidR="005344AF">
        <w:rPr>
          <w:rFonts w:eastAsia="Lucida Sans Unicode"/>
          <w:i/>
          <w:sz w:val="28"/>
          <w:szCs w:val="28"/>
        </w:rPr>
        <w:t xml:space="preserve"> (</w:t>
      </w:r>
      <w:r w:rsidR="005344AF" w:rsidRPr="005344AF">
        <w:rPr>
          <w:rFonts w:eastAsia="Lucida Sans Unicode"/>
          <w:sz w:val="28"/>
          <w:szCs w:val="28"/>
        </w:rPr>
        <w:t>рисунок 3.10</w:t>
      </w:r>
      <w:r w:rsidR="005344AF">
        <w:rPr>
          <w:rFonts w:eastAsia="Lucida Sans Unicode"/>
          <w:i/>
          <w:sz w:val="28"/>
          <w:szCs w:val="28"/>
        </w:rPr>
        <w:t xml:space="preserve">). </w:t>
      </w:r>
      <w:r w:rsidR="005344AF" w:rsidRPr="005344AF">
        <w:rPr>
          <w:rFonts w:eastAsia="Lucida Sans Unicode"/>
          <w:sz w:val="28"/>
          <w:szCs w:val="28"/>
        </w:rPr>
        <w:t>Показывает связь между сообщением от подписки и подпиской</w:t>
      </w:r>
      <w:r w:rsidR="005344AF">
        <w:rPr>
          <w:rFonts w:eastAsia="Lucida Sans Unicode"/>
          <w:sz w:val="28"/>
          <w:szCs w:val="28"/>
        </w:rPr>
        <w:t xml:space="preserve">. Связь один ко многим так как от  одной подписки может быть много </w:t>
      </w:r>
      <w:proofErr w:type="spellStart"/>
      <w:r w:rsidR="005344AF">
        <w:rPr>
          <w:rFonts w:eastAsia="Lucida Sans Unicode"/>
          <w:sz w:val="28"/>
          <w:szCs w:val="28"/>
        </w:rPr>
        <w:t>сообщений</w:t>
      </w:r>
      <w:proofErr w:type="gramStart"/>
      <w:r w:rsidR="005344AF">
        <w:rPr>
          <w:rFonts w:eastAsia="Lucida Sans Unicode"/>
          <w:sz w:val="28"/>
          <w:szCs w:val="28"/>
        </w:rPr>
        <w:t>,а</w:t>
      </w:r>
      <w:proofErr w:type="spellEnd"/>
      <w:proofErr w:type="gramEnd"/>
      <w:r w:rsidR="005344AF">
        <w:rPr>
          <w:rFonts w:eastAsia="Lucida Sans Unicode"/>
          <w:sz w:val="28"/>
          <w:szCs w:val="28"/>
        </w:rPr>
        <w:t xml:space="preserve"> у сообщения может быть только одна подписка.</w:t>
      </w:r>
    </w:p>
    <w:p w:rsidR="00C469AF" w:rsidRDefault="00C469AF" w:rsidP="00C469AF">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1F4ADEB" wp14:editId="32C0FDC4">
                <wp:extent cx="5143500" cy="906145"/>
                <wp:effectExtent l="0" t="0" r="0" b="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 name="AutoShape 6"/>
                        <wps:cNvSpPr>
                          <a:spLocks noChangeArrowheads="1"/>
                        </wps:cNvSpPr>
                        <wps:spPr bwMode="auto">
                          <a:xfrm>
                            <a:off x="332100" y="191849"/>
                            <a:ext cx="1228500" cy="380645"/>
                          </a:xfrm>
                          <a:prstGeom prst="flowChartProcess">
                            <a:avLst/>
                          </a:prstGeom>
                          <a:solidFill>
                            <a:srgbClr val="FFFFFF"/>
                          </a:solidFill>
                          <a:ln w="9525">
                            <a:solidFill>
                              <a:srgbClr val="000000"/>
                            </a:solidFill>
                            <a:miter lim="800000"/>
                            <a:headEnd/>
                            <a:tailEnd/>
                          </a:ln>
                        </wps:spPr>
                        <wps:txbx>
                          <w:txbxContent>
                            <w:p w:rsidR="0075581D" w:rsidRDefault="0075581D" w:rsidP="00C469AF">
                              <w:pPr>
                                <w:ind w:left="-142" w:right="-66"/>
                                <w:jc w:val="center"/>
                              </w:pPr>
                              <w:r>
                                <w:t>Подписка</w:t>
                              </w:r>
                            </w:p>
                          </w:txbxContent>
                        </wps:txbx>
                        <wps:bodyPr rot="0" vert="horz" wrap="square" lIns="91440" tIns="45720" rIns="91440" bIns="45720" anchor="t" anchorCtr="0" upright="1">
                          <a:noAutofit/>
                        </wps:bodyPr>
                      </wps:wsp>
                      <wps:wsp>
                        <wps:cNvPr id="81"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75581D" w:rsidRPr="003F0B98" w:rsidRDefault="0075581D" w:rsidP="00C469AF">
                              <w:r>
                                <w:t>Сообщение от подписки</w:t>
                              </w:r>
                            </w:p>
                            <w:p w:rsidR="0075581D" w:rsidRPr="000A2ADC" w:rsidRDefault="0075581D" w:rsidP="00C469AF"/>
                          </w:txbxContent>
                        </wps:txbx>
                        <wps:bodyPr rot="0" vert="horz" wrap="square" lIns="91440" tIns="45720" rIns="91440" bIns="45720" anchor="t" anchorCtr="0" upright="1">
                          <a:noAutofit/>
                        </wps:bodyPr>
                      </wps:wsp>
                      <wps:wsp>
                        <wps:cNvPr id="124" name="Oval 124"/>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75581D" w:rsidRDefault="0075581D" w:rsidP="00C469A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26" name="Rectangle 126"/>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131A94" w:rsidRDefault="0075581D" w:rsidP="00C469A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27" name="Rectangle 12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Pr="00A403CE" w:rsidRDefault="0075581D" w:rsidP="00C469AF">
                              <w:pPr>
                                <w:pStyle w:val="NormalWeb"/>
                                <w:spacing w:before="0" w:beforeAutospacing="0" w:after="200" w:afterAutospacing="0" w:line="276" w:lineRule="auto"/>
                                <w:rPr>
                                  <w:b/>
                                </w:rPr>
                              </w:pPr>
                              <w:r>
                                <w:rPr>
                                  <w:rFonts w:eastAsia="Lucida Sans Unicode"/>
                                  <w:b/>
                                  <w:sz w:val="28"/>
                                  <w:szCs w:val="28"/>
                                </w:rPr>
                                <w:t>Пришло</w:t>
                              </w:r>
                            </w:p>
                          </w:txbxContent>
                        </wps:txbx>
                        <wps:bodyPr rot="0" vert="horz" wrap="square" lIns="0" tIns="0" rIns="0" bIns="0" anchor="t" anchorCtr="0" upright="1">
                          <a:noAutofit/>
                        </wps:bodyPr>
                      </wps:wsp>
                      <wps:wsp>
                        <wps:cNvPr id="128" name="Straight Connector 12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9" name="Rectangle 129"/>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81D" w:rsidRDefault="0075581D" w:rsidP="00C469AF">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30" o:spid="_x0000_s113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">
                <v:shape id="_x0000_s1136" type="#_x0000_t75" style="position:absolute;width:51435;height:9061;visibility:visible;mso-wrap-style:square">
                  <v:fill o:detectmouseclick="t"/>
                  <v:path o:connecttype="none"/>
                </v:shape>
                <v:shape id="AutoShape 6" o:spid="_x0000_s1137" type="#_x0000_t109" style="position:absolute;left:3321;top:1918;width:12285;height:3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kA8UA&#10;AADbAAAADwAAAGRycy9kb3ducmV2LnhtbESPQWvCQBSE7wX/w/IEL1I3Wq0SXUWEiB48NO2lt2f2&#10;mQSzb0N2jem/dwWhx2FmvmFWm85UoqXGlZYVjEcRCOLM6pJzBT/fyfsChPPIGivLpOCPHGzWvbcV&#10;xtre+Yva1OciQNjFqKDwvo6ldFlBBt3I1sTBu9jGoA+yyaVu8B7gppKTKPqUBksOCwXWtCsou6Y3&#10;o2CyGKZ7PiWH6fmoE5yNf9vhx1GpQb/bLkF46vx/+NU+aAXzGTy/hB8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2QDxQAAANsAAAAPAAAAAAAAAAAAAAAAAJgCAABkcnMv&#10;ZG93bnJldi54bWxQSwUGAAAAAAQABAD1AAAAigMAAAAA&#10;">
                  <v:textbox>
                    <w:txbxContent>
                      <w:p w:rsidR="0075581D" w:rsidRDefault="0075581D" w:rsidP="00C469AF">
                        <w:pPr>
                          <w:ind w:left="-142" w:right="-66"/>
                          <w:jc w:val="center"/>
                        </w:pPr>
                        <w:r>
                          <w:t>Подписка</w:t>
                        </w:r>
                      </w:p>
                    </w:txbxContent>
                  </v:textbox>
                </v:shape>
                <v:shape id="AutoShape 8" o:spid="_x0000_s113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sKSsQAAADbAAAADwAAAGRycy9kb3ducmV2LnhtbESPwWrDMBBE74H8g9hCLqGRnUMxbmQT&#10;CoGSQ6CJDzku0tY2tVaOpDrO31eFQo/DzLxhdvVsBzGRD71jBfkmA0Gsnem5VdBcDs8FiBCRDQ6O&#10;ScGDAtTVcrHD0rg7f9B0jq1IEA4lKuhiHEspg+7IYti4kTh5n85bjEn6VhqP9wS3g9xm2Yu02HNa&#10;6HCkt4701/nbKuiPzamZ1rfodXHMrz4Pl+uglVo9zftXEJHm+B/+a78bBUUOv1/SD5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wpKxAAAANsAAAAPAAAAAAAAAAAA&#10;AAAAAKECAABkcnMvZG93bnJldi54bWxQSwUGAAAAAAQABAD5AAAAkgMAAAAA&#10;"/>
                <v:shape id="AutoShape 9" o:spid="_x0000_s113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AutoShape 11" o:spid="_x0000_s1140"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pb8IA&#10;AADcAAAADwAAAGRycy9kb3ducmV2LnhtbERPXYvCMBB8F/wPYQ98s+kp50fPKOohCD61is9Ls7bl&#10;mk1pYu39e3Mg+DLsMjszO6tNb2rRUesqywo+oxgEcW51xYWCy/kwXoBwHlljbZkU/JGDzXo4WGGi&#10;7YNT6jJfiGDCLkEFpfdNIqXLSzLoItsQB+5mW4M+rG0hdYuPYG5qOYnjmTRYcUgosaF9SflvdjcK&#10;8m7+k83s8ut0Tae7rdulHECp0Ue//Qbhqffv45f6qMP7kyn8lw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6ilvwgAAANwAAAAPAAAAAAAAAAAAAAAAAJgCAABkcnMvZG93&#10;bnJldi54bWxQSwUGAAAAAAQABAD1AAAAhwMAAAAA&#10;" strokeweight=".5pt">
                  <v:textbox>
                    <w:txbxContent>
                      <w:p w:rsidR="0075581D" w:rsidRPr="003F0B98" w:rsidRDefault="0075581D" w:rsidP="00C469AF">
                        <w:r>
                          <w:t>Сообщение от подписки</w:t>
                        </w:r>
                      </w:p>
                      <w:p w:rsidR="0075581D" w:rsidRPr="000A2ADC" w:rsidRDefault="0075581D" w:rsidP="00C469AF"/>
                    </w:txbxContent>
                  </v:textbox>
                </v:shape>
                <v:oval id="Oval 124" o:spid="_x0000_s114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JEMIA&#10;AADcAAAADwAAAGRycy9kb3ducmV2LnhtbERPS4vCMBC+C/sfwix403RVRLtGcWWLXjzUx56HZmzr&#10;NpPSRK3/3giCt/n4njNbtKYSV2pcaVnBVz8CQZxZXXKu4LBPehMQziNrrCyTgjs5WMw/OjOMtb1x&#10;Stedz0UIYRejgsL7OpbSZQUZdH1bEwfuZBuDPsAml7rBWwg3lRxE0VgaLDk0FFjTqqDsf3cxCv6S&#10;4TGZ/tzd+XJOt+nyt1qfVkelup/t8huEp9a/xS/3Rof5gx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kQwgAAANwAAAAPAAAAAAAAAAAAAAAAAJgCAABkcnMvZG93&#10;bnJldi54bWxQSwUGAAAAAAQABAD1AAAAhwMAAAAA&#10;" fillcolor="window" strokecolor="windowText" strokeweight="2pt">
                  <v:textbox>
                    <w:txbxContent>
                      <w:p w:rsidR="0075581D" w:rsidRDefault="0075581D" w:rsidP="00C469AF">
                        <w:pPr>
                          <w:rPr>
                            <w:rFonts w:eastAsia="Times New Roman"/>
                          </w:rPr>
                        </w:pPr>
                      </w:p>
                    </w:txbxContent>
                  </v:textbox>
                </v:oval>
                <v:line id="Straight Connector 125" o:spid="_x0000_s114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rect id="Rectangle 126" o:spid="_x0000_s114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75581D" w:rsidRPr="00131A94" w:rsidRDefault="0075581D" w:rsidP="00C469AF">
                        <w:pPr>
                          <w:pStyle w:val="NormalWeb"/>
                          <w:spacing w:before="0" w:beforeAutospacing="0" w:after="200" w:afterAutospacing="0" w:line="276" w:lineRule="auto"/>
                        </w:pPr>
                        <w:r>
                          <w:rPr>
                            <w:rFonts w:ascii="Calibri" w:eastAsia="Calibri" w:hAnsi="Calibri"/>
                            <w:sz w:val="22"/>
                            <w:szCs w:val="22"/>
                          </w:rPr>
                          <w:t>1</w:t>
                        </w:r>
                      </w:p>
                    </w:txbxContent>
                  </v:textbox>
                </v:rect>
                <v:rect id="Rectangle 127" o:spid="_x0000_s114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75581D" w:rsidRPr="00A403CE" w:rsidRDefault="0075581D" w:rsidP="00C469AF">
                        <w:pPr>
                          <w:pStyle w:val="NormalWeb"/>
                          <w:spacing w:before="0" w:beforeAutospacing="0" w:after="200" w:afterAutospacing="0" w:line="276" w:lineRule="auto"/>
                          <w:rPr>
                            <w:b/>
                          </w:rPr>
                        </w:pPr>
                        <w:r>
                          <w:rPr>
                            <w:rFonts w:eastAsia="Lucida Sans Unicode"/>
                            <w:b/>
                            <w:sz w:val="28"/>
                            <w:szCs w:val="28"/>
                          </w:rPr>
                          <w:t>Пришло</w:t>
                        </w:r>
                      </w:p>
                    </w:txbxContent>
                  </v:textbox>
                </v:rect>
                <v:line id="Straight Connector 128" o:spid="_x0000_s114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OZEsMAAADcAAAADwAAAGRycy9kb3ducmV2LnhtbESPQWvCQBCF7wX/wzKCt7pRpJToKiII&#10;OejBtOh1yI7ZYHY2ZldN/33nUOhthvfmvW9Wm8G36kl9bAIbmE0zUMRVsA3XBr6/9u+foGJCttgG&#10;JgM/FGGzHr2tMLfhxSd6lqlWEsIxRwMupS7XOlaOPMZp6IhFu4beY5K1r7Xt8SXhvtXzLPvQHhuW&#10;Bocd7RxVt/LhDSyOhbOX4RAPp6w4U3Nf7O5lMGYyHrZLUImG9G/+uy6s4M+FVp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jmRLDAAAA3AAAAA8AAAAAAAAAAAAA&#10;AAAAoQIAAGRycy9kb3ducmV2LnhtbFBLBQYAAAAABAAEAPkAAACRAwAAAAA=&#10;" strokeweight="2.25pt"/>
                <v:rect id="Rectangle 129" o:spid="_x0000_s1146"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75581D" w:rsidRDefault="0075581D" w:rsidP="00C469AF">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C469AF" w:rsidRPr="00F1642C" w:rsidRDefault="00C469AF" w:rsidP="00C469AF">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10</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-диаграмма бинарной связи</w:t>
      </w:r>
      <w:proofErr w:type="gramStart"/>
      <w:r w:rsidRPr="006148AB">
        <w:rPr>
          <w:rFonts w:eastAsia="Lucida Sans Unicode"/>
          <w:sz w:val="28"/>
          <w:szCs w:val="28"/>
        </w:rPr>
        <w:t xml:space="preserve">  </w:t>
      </w:r>
      <w:r>
        <w:rPr>
          <w:rFonts w:eastAsia="Lucida Sans Unicode"/>
          <w:b/>
          <w:sz w:val="28"/>
          <w:szCs w:val="28"/>
        </w:rPr>
        <w:t>П</w:t>
      </w:r>
      <w:proofErr w:type="gramEnd"/>
      <w:r>
        <w:rPr>
          <w:rFonts w:eastAsia="Lucida Sans Unicode"/>
          <w:b/>
          <w:sz w:val="28"/>
          <w:szCs w:val="28"/>
        </w:rPr>
        <w:t>ришло</w:t>
      </w:r>
    </w:p>
    <w:p w:rsidR="00C469AF" w:rsidRPr="00F1642C" w:rsidRDefault="00C469AF" w:rsidP="00F1642C">
      <w:pPr>
        <w:pStyle w:val="NormalWeb"/>
        <w:spacing w:before="0" w:beforeAutospacing="0" w:after="200" w:afterAutospacing="0" w:line="276" w:lineRule="auto"/>
        <w:ind w:firstLine="708"/>
        <w:rPr>
          <w:rFonts w:eastAsia="Lucida Sans Unicode"/>
          <w:b/>
          <w:sz w:val="28"/>
          <w:szCs w:val="28"/>
        </w:rPr>
      </w:pPr>
    </w:p>
    <w:p w:rsidR="00611566" w:rsidRDefault="00F26051" w:rsidP="0066568D">
      <w:pPr>
        <w:keepNext/>
        <w:spacing w:before="120" w:after="120"/>
        <w:ind w:firstLine="709"/>
        <w:outlineLvl w:val="2"/>
        <w:rPr>
          <w:rFonts w:eastAsia="Times New Roman" w:cs="Arial"/>
          <w:b/>
          <w:bCs/>
          <w:szCs w:val="26"/>
          <w:lang w:eastAsia="ru-RU"/>
        </w:rPr>
      </w:pPr>
      <w:bookmarkStart w:id="23" w:name="_Toc229500201"/>
      <w:bookmarkStart w:id="24" w:name="_Toc389427416"/>
      <w:r>
        <w:rPr>
          <w:rFonts w:eastAsia="Times New Roman" w:cs="Arial"/>
          <w:b/>
          <w:bCs/>
          <w:szCs w:val="26"/>
          <w:lang w:eastAsia="ru-RU"/>
        </w:rPr>
        <w:lastRenderedPageBreak/>
        <w:t>3</w:t>
      </w:r>
      <w:r w:rsidRPr="00F26051">
        <w:rPr>
          <w:rFonts w:eastAsia="Times New Roman" w:cs="Arial"/>
          <w:b/>
          <w:bCs/>
          <w:szCs w:val="26"/>
          <w:lang w:eastAsia="ru-RU"/>
        </w:rPr>
        <w:t>.1.4 Формирование набора предварительных отношений</w:t>
      </w:r>
      <w:bookmarkEnd w:id="23"/>
      <w:bookmarkEnd w:id="24"/>
    </w:p>
    <w:p w:rsidR="0066568D" w:rsidRPr="0066568D"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Произведем формирование набора предварительных отношений с указанием предполагаемого первичного ключа для каждого отношения, используя диаграмму ER- типов.</w:t>
      </w:r>
    </w:p>
    <w:p w:rsidR="0066568D" w:rsidRPr="00BF21F7"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Сформулируем правила формирования предварительных отношений</w:t>
      </w:r>
      <w:r w:rsidR="00BF21F7">
        <w:rPr>
          <w:rFonts w:eastAsia="Times New Roman" w:cs="Times New Roman"/>
          <w:szCs w:val="20"/>
          <w:lang w:eastAsia="ru-RU"/>
        </w:rPr>
        <w:t>.</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6568D">
        <w:rPr>
          <w:rFonts w:eastAsia="Lucida Sans Unicode" w:cs="Times New Roman"/>
          <w:szCs w:val="28"/>
        </w:rPr>
        <w:t xml:space="preserve">Если степень связи 1:N, односвязная сущность имеет любой класс принадлежности, многосвязная сущность имеет обязательный класс принадлежности, создается два </w:t>
      </w:r>
      <w:r w:rsidRPr="00640E93">
        <w:rPr>
          <w:rFonts w:eastAsia="Lucida Sans Unicode" w:cs="Times New Roman"/>
          <w:szCs w:val="28"/>
        </w:rPr>
        <w:t>предварительных отношения по одному на каждую сущность с их ключами. Затем отношения многосвязной сущности пополняется ключом односвязной сущности.</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 xml:space="preserve">Если степень связи </w:t>
      </w:r>
      <w:r w:rsidRPr="00640E93">
        <w:rPr>
          <w:rFonts w:eastAsia="Lucida Sans Unicode" w:cs="Times New Roman"/>
          <w:szCs w:val="28"/>
          <w:lang w:val="en-US"/>
        </w:rPr>
        <w:t>N</w:t>
      </w:r>
      <w:r w:rsidRPr="00640E93">
        <w:rPr>
          <w:rFonts w:eastAsia="Lucida Sans Unicode" w:cs="Times New Roman"/>
          <w:szCs w:val="28"/>
        </w:rPr>
        <w:t>:N, то независимо от класса принадлежности сущностей требуется формирование трех отношений. Два отношения соответствуют связываемым сущностям и их ключи являются первичными ключами этих отношений. Третье отношение является связанным между первыми двумя, а его ключ объединяет ключевые атрибуты связываемых отношений.</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Если связь существует больше чем 2-мя объектами, то количество отношений обычно (n+1).</w:t>
      </w:r>
    </w:p>
    <w:p w:rsidR="00050535" w:rsidRPr="00640E93" w:rsidRDefault="00050535" w:rsidP="00050535">
      <w:pPr>
        <w:ind w:firstLine="720"/>
        <w:jc w:val="both"/>
        <w:rPr>
          <w:rFonts w:cs="Times New Roman"/>
          <w:szCs w:val="28"/>
        </w:rPr>
      </w:pPr>
      <w:r w:rsidRPr="00640E93">
        <w:rPr>
          <w:rFonts w:cs="Times New Roman"/>
          <w:szCs w:val="28"/>
        </w:rPr>
        <w:t>Применим правила и получим набор предварительных отношений.</w:t>
      </w:r>
    </w:p>
    <w:p w:rsidR="00050535" w:rsidRPr="00640E93" w:rsidRDefault="00050535" w:rsidP="00C71B2D">
      <w:pPr>
        <w:pStyle w:val="ListParagraph"/>
        <w:numPr>
          <w:ilvl w:val="0"/>
          <w:numId w:val="20"/>
        </w:numPr>
        <w:jc w:val="both"/>
        <w:rPr>
          <w:rFonts w:cs="Times New Roman"/>
          <w:szCs w:val="28"/>
        </w:rPr>
      </w:pPr>
      <w:r w:rsidRPr="00640E93">
        <w:rPr>
          <w:rFonts w:cs="Times New Roman"/>
          <w:szCs w:val="28"/>
        </w:rPr>
        <w:t xml:space="preserve">Связь </w:t>
      </w:r>
      <w:proofErr w:type="spellStart"/>
      <w:r w:rsidR="00260D26" w:rsidRPr="00640E93">
        <w:rPr>
          <w:rFonts w:eastAsia="Lucida Sans Unicode" w:cs="Times New Roman"/>
          <w:b/>
          <w:i/>
          <w:szCs w:val="28"/>
        </w:rPr>
        <w:t>Сотрудник_</w:t>
      </w:r>
      <w:proofErr w:type="gramStart"/>
      <w:r w:rsidR="00260D26" w:rsidRPr="00640E93">
        <w:rPr>
          <w:rFonts w:eastAsia="Lucida Sans Unicode" w:cs="Times New Roman"/>
          <w:b/>
          <w:i/>
          <w:szCs w:val="28"/>
        </w:rPr>
        <w:t>работает</w:t>
      </w:r>
      <w:proofErr w:type="spellEnd"/>
      <w:proofErr w:type="gramEnd"/>
      <w:r w:rsidR="00260D26" w:rsidRPr="00640E93">
        <w:rPr>
          <w:rFonts w:eastAsia="Lucida Sans Unicode" w:cs="Times New Roman"/>
          <w:b/>
          <w:i/>
          <w:szCs w:val="28"/>
        </w:rPr>
        <w:t xml:space="preserve"> </w:t>
      </w:r>
      <w:r w:rsidRPr="00640E93">
        <w:rPr>
          <w:rFonts w:cs="Times New Roman"/>
          <w:szCs w:val="28"/>
        </w:rPr>
        <w:t>порождает 3 отношения:</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Сотрудник</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Сотрудника</w:t>
      </w:r>
      <w:r w:rsidR="00050535" w:rsidRPr="00640E93">
        <w:rPr>
          <w:rFonts w:cs="Times New Roman"/>
          <w:szCs w:val="28"/>
        </w:rPr>
        <w:t>;</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Виртуальное предприятие</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50535" w:rsidRPr="00640E93" w:rsidRDefault="00260D26" w:rsidP="00C71B2D">
      <w:pPr>
        <w:numPr>
          <w:ilvl w:val="0"/>
          <w:numId w:val="19"/>
        </w:numPr>
        <w:spacing w:after="0"/>
        <w:jc w:val="both"/>
        <w:rPr>
          <w:rFonts w:cs="Times New Roman"/>
          <w:i/>
          <w:szCs w:val="28"/>
          <w:u w:val="single"/>
        </w:rPr>
      </w:pPr>
      <w:r w:rsidRPr="00640E93">
        <w:rPr>
          <w:rFonts w:cs="Times New Roman"/>
          <w:i/>
          <w:szCs w:val="28"/>
        </w:rPr>
        <w:t>Сотрудник предприятия</w:t>
      </w:r>
      <w:r w:rsidR="00050535" w:rsidRPr="00640E93">
        <w:rPr>
          <w:rFonts w:cs="Times New Roman"/>
          <w:i/>
          <w:szCs w:val="28"/>
        </w:rPr>
        <w:t xml:space="preserve">, </w:t>
      </w:r>
      <w:r w:rsidR="00050535" w:rsidRPr="00640E93">
        <w:rPr>
          <w:rFonts w:cs="Times New Roman"/>
          <w:szCs w:val="28"/>
        </w:rPr>
        <w:t xml:space="preserve">первичный ключ </w:t>
      </w:r>
      <w:r w:rsidRPr="00640E93">
        <w:rPr>
          <w:rFonts w:cs="Times New Roman"/>
          <w:i/>
          <w:szCs w:val="28"/>
          <w:u w:val="single"/>
        </w:rPr>
        <w:t>Код Сотрудника</w:t>
      </w:r>
      <w:r w:rsidR="00050535" w:rsidRPr="00640E93">
        <w:rPr>
          <w:rFonts w:cs="Times New Roman"/>
          <w:i/>
          <w:szCs w:val="28"/>
          <w:u w:val="single"/>
        </w:rPr>
        <w:t xml:space="preserve">, Код </w:t>
      </w:r>
      <w:r w:rsidRPr="00640E93">
        <w:rPr>
          <w:rFonts w:cs="Times New Roman"/>
          <w:i/>
          <w:szCs w:val="28"/>
          <w:u w:val="single"/>
        </w:rPr>
        <w:t>ВП</w:t>
      </w:r>
      <w:r w:rsidR="00050535" w:rsidRPr="00640E93">
        <w:rPr>
          <w:rFonts w:cs="Times New Roman"/>
          <w:i/>
          <w:szCs w:val="28"/>
        </w:rPr>
        <w:t xml:space="preserve">, </w:t>
      </w:r>
      <w:r w:rsidR="00050535" w:rsidRPr="00640E93">
        <w:rPr>
          <w:rFonts w:cs="Times New Roman"/>
          <w:szCs w:val="28"/>
        </w:rPr>
        <w:t xml:space="preserve">внешние ключи </w:t>
      </w:r>
      <w:r w:rsidRPr="00640E93">
        <w:rPr>
          <w:rFonts w:cs="Times New Roman"/>
          <w:i/>
          <w:szCs w:val="28"/>
          <w:u w:val="single"/>
        </w:rPr>
        <w:t>Код Сотрудника</w:t>
      </w:r>
      <w:r w:rsidR="00050535" w:rsidRPr="00640E93">
        <w:rPr>
          <w:rFonts w:cs="Times New Roman"/>
          <w:i/>
          <w:szCs w:val="28"/>
        </w:rPr>
        <w:t xml:space="preserve">,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B01E2" w:rsidRPr="00640E93" w:rsidRDefault="000B01E2" w:rsidP="00C71B2D">
      <w:pPr>
        <w:pStyle w:val="ListParagraph"/>
        <w:numPr>
          <w:ilvl w:val="0"/>
          <w:numId w:val="20"/>
        </w:numPr>
        <w:spacing w:after="0"/>
        <w:jc w:val="both"/>
        <w:rPr>
          <w:rFonts w:cs="Times New Roman"/>
          <w:i/>
          <w:szCs w:val="28"/>
          <w:u w:val="single"/>
        </w:rPr>
      </w:pPr>
      <w:r w:rsidRPr="00640E93">
        <w:rPr>
          <w:rFonts w:cs="Times New Roman"/>
          <w:szCs w:val="28"/>
        </w:rPr>
        <w:t>Связь</w:t>
      </w:r>
      <w:r w:rsidRPr="00640E93">
        <w:rPr>
          <w:rFonts w:cs="Times New Roman"/>
          <w:b/>
          <w:i/>
          <w:szCs w:val="28"/>
        </w:rPr>
        <w:t xml:space="preserve"> </w:t>
      </w:r>
      <w:proofErr w:type="spellStart"/>
      <w:r w:rsidRPr="00640E93">
        <w:rPr>
          <w:rFonts w:cs="Times New Roman"/>
          <w:b/>
          <w:i/>
          <w:szCs w:val="28"/>
        </w:rPr>
        <w:t>ВП_</w:t>
      </w:r>
      <w:proofErr w:type="gramStart"/>
      <w:r w:rsidRPr="00640E93">
        <w:rPr>
          <w:rFonts w:cs="Times New Roman"/>
          <w:b/>
          <w:i/>
          <w:szCs w:val="28"/>
        </w:rPr>
        <w:t>содержит</w:t>
      </w:r>
      <w:proofErr w:type="spellEnd"/>
      <w:proofErr w:type="gramEnd"/>
      <w:r w:rsidR="00BF21F7" w:rsidRPr="00640E93">
        <w:rPr>
          <w:rFonts w:cs="Times New Roman"/>
          <w:b/>
          <w:i/>
          <w:szCs w:val="28"/>
        </w:rPr>
        <w:t xml:space="preserve"> </w:t>
      </w:r>
      <w:r w:rsidR="00BF21F7" w:rsidRPr="00640E93">
        <w:rPr>
          <w:rFonts w:eastAsia="Lucida Sans Unicode" w:cs="Times New Roman"/>
          <w:szCs w:val="28"/>
        </w:rPr>
        <w:t>порождает  2 отношения:</w:t>
      </w:r>
    </w:p>
    <w:p w:rsidR="00D97435"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t>Виртуальное предприятие</w:t>
      </w:r>
      <w:r w:rsidRPr="00D97435">
        <w:rPr>
          <w:rFonts w:cs="Times New Roman"/>
          <w:szCs w:val="28"/>
        </w:rPr>
        <w:t xml:space="preserve">, первичный ключ </w:t>
      </w:r>
      <w:r w:rsidRPr="00D97435">
        <w:rPr>
          <w:rFonts w:cs="Times New Roman"/>
          <w:i/>
          <w:szCs w:val="28"/>
          <w:u w:val="single"/>
        </w:rPr>
        <w:t>Код ВП</w:t>
      </w:r>
      <w:r w:rsidRPr="00D97435">
        <w:rPr>
          <w:rFonts w:cs="Times New Roman"/>
          <w:szCs w:val="28"/>
          <w:u w:val="single"/>
        </w:rPr>
        <w:t xml:space="preserve">; </w:t>
      </w:r>
    </w:p>
    <w:p w:rsidR="00B9459F"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lastRenderedPageBreak/>
        <w:t>Проект</w:t>
      </w:r>
      <w:r w:rsidR="000B03DD" w:rsidRPr="00D97435">
        <w:rPr>
          <w:rFonts w:cs="Times New Roman"/>
          <w:i/>
          <w:szCs w:val="28"/>
        </w:rPr>
        <w:t xml:space="preserve">, </w:t>
      </w:r>
      <w:r w:rsidR="000B03DD" w:rsidRPr="00D97435">
        <w:rPr>
          <w:rFonts w:cs="Times New Roman"/>
          <w:szCs w:val="28"/>
        </w:rPr>
        <w:t xml:space="preserve">первичный ключ </w:t>
      </w:r>
      <w:r w:rsidR="000B03DD" w:rsidRPr="00D97435">
        <w:rPr>
          <w:rFonts w:cs="Times New Roman"/>
          <w:i/>
          <w:szCs w:val="28"/>
          <w:u w:val="single"/>
        </w:rPr>
        <w:t>Код проект</w:t>
      </w:r>
      <w:r w:rsidR="00D97435" w:rsidRPr="00D97435">
        <w:rPr>
          <w:rFonts w:cs="Times New Roman"/>
          <w:szCs w:val="28"/>
        </w:rPr>
        <w:t>,</w:t>
      </w:r>
      <w:r w:rsidR="00D97435">
        <w:rPr>
          <w:rFonts w:cs="Times New Roman"/>
          <w:szCs w:val="28"/>
        </w:rPr>
        <w:t xml:space="preserve"> </w:t>
      </w:r>
      <w:r w:rsidR="00D97435" w:rsidRPr="00D97435">
        <w:rPr>
          <w:rFonts w:cs="Times New Roman"/>
          <w:szCs w:val="28"/>
        </w:rPr>
        <w:t xml:space="preserve">внешний ключ </w:t>
      </w:r>
      <w:proofErr w:type="spellStart"/>
      <w:r w:rsidR="00D97435">
        <w:rPr>
          <w:rFonts w:cs="Times New Roman"/>
          <w:i/>
          <w:szCs w:val="28"/>
          <w:u w:val="single"/>
        </w:rPr>
        <w:t>Код_ВП</w:t>
      </w:r>
      <w:proofErr w:type="spellEnd"/>
      <w:r w:rsidR="00D97435" w:rsidRPr="004B22C6">
        <w:rPr>
          <w:rFonts w:cs="Times New Roman"/>
          <w:i/>
          <w:szCs w:val="28"/>
        </w:rPr>
        <w:t>.</w:t>
      </w:r>
    </w:p>
    <w:p w:rsidR="00B9459F" w:rsidRPr="00640E93" w:rsidRDefault="00B9459F" w:rsidP="00C71B2D">
      <w:pPr>
        <w:pStyle w:val="ListParagraph"/>
        <w:numPr>
          <w:ilvl w:val="0"/>
          <w:numId w:val="20"/>
        </w:numPr>
        <w:spacing w:after="0"/>
        <w:jc w:val="both"/>
        <w:rPr>
          <w:rFonts w:cs="Times New Roman"/>
          <w:i/>
          <w:szCs w:val="28"/>
        </w:rPr>
      </w:pPr>
      <w:r w:rsidRPr="00640E93">
        <w:rPr>
          <w:rFonts w:cs="Times New Roman"/>
          <w:i/>
          <w:szCs w:val="28"/>
        </w:rPr>
        <w:t xml:space="preserve">Связь </w:t>
      </w:r>
      <w:proofErr w:type="spellStart"/>
      <w:r w:rsidRPr="00640E93">
        <w:rPr>
          <w:rFonts w:cs="Times New Roman"/>
          <w:b/>
          <w:i/>
          <w:szCs w:val="28"/>
        </w:rPr>
        <w:t>Проект_</w:t>
      </w:r>
      <w:proofErr w:type="gramStart"/>
      <w:r w:rsidRPr="00640E93">
        <w:rPr>
          <w:rFonts w:cs="Times New Roman"/>
          <w:b/>
          <w:i/>
          <w:szCs w:val="28"/>
        </w:rPr>
        <w:t>содержит</w:t>
      </w:r>
      <w:proofErr w:type="spellEnd"/>
      <w:proofErr w:type="gramEnd"/>
      <w:r w:rsidRPr="00640E93">
        <w:rPr>
          <w:rFonts w:cs="Times New Roman"/>
          <w:b/>
          <w:i/>
          <w:szCs w:val="28"/>
        </w:rPr>
        <w:t xml:space="preserve"> </w:t>
      </w:r>
      <w:r w:rsidRPr="00640E93">
        <w:rPr>
          <w:rFonts w:cs="Times New Roman"/>
          <w:szCs w:val="28"/>
        </w:rPr>
        <w:t>порождает 2 отношения</w:t>
      </w:r>
      <w:r w:rsidRPr="00640E93">
        <w:rPr>
          <w:rFonts w:cs="Times New Roman"/>
          <w:b/>
          <w:i/>
          <w:szCs w:val="28"/>
        </w:rPr>
        <w:t>:</w:t>
      </w:r>
    </w:p>
    <w:p w:rsidR="00E149B3" w:rsidRPr="00E149B3" w:rsidRDefault="00BB30AE" w:rsidP="00C71B2D">
      <w:pPr>
        <w:pStyle w:val="ListParagraph"/>
        <w:numPr>
          <w:ilvl w:val="0"/>
          <w:numId w:val="22"/>
        </w:numPr>
        <w:spacing w:after="0"/>
        <w:jc w:val="both"/>
        <w:rPr>
          <w:rFonts w:cs="Times New Roman"/>
          <w:i/>
          <w:szCs w:val="28"/>
        </w:rPr>
      </w:pP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p>
    <w:p w:rsidR="00BB30AE" w:rsidRPr="00E149B3" w:rsidRDefault="00BB30AE" w:rsidP="00E149B3">
      <w:pPr>
        <w:pStyle w:val="ListParagraph"/>
        <w:numPr>
          <w:ilvl w:val="0"/>
          <w:numId w:val="22"/>
        </w:numPr>
        <w:spacing w:after="0"/>
        <w:jc w:val="both"/>
        <w:rPr>
          <w:rFonts w:cs="Times New Roman"/>
          <w:i/>
          <w:szCs w:val="28"/>
        </w:rPr>
      </w:pPr>
      <w:r w:rsidRPr="00E149B3">
        <w:rPr>
          <w:rFonts w:cs="Times New Roman"/>
          <w:i/>
          <w:szCs w:val="28"/>
        </w:rPr>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00E149B3" w:rsidRPr="00E149B3">
        <w:rPr>
          <w:rFonts w:cs="Times New Roman"/>
          <w:szCs w:val="28"/>
        </w:rPr>
        <w:t>,</w:t>
      </w:r>
      <w:r w:rsidR="00E149B3" w:rsidRPr="00640E93">
        <w:rPr>
          <w:rFonts w:cs="Times New Roman"/>
          <w:i/>
          <w:szCs w:val="28"/>
        </w:rPr>
        <w:t xml:space="preserve"> </w:t>
      </w:r>
      <w:r w:rsidR="00E149B3" w:rsidRPr="00640E93">
        <w:rPr>
          <w:rFonts w:cs="Times New Roman"/>
          <w:szCs w:val="28"/>
        </w:rPr>
        <w:t>внешний ключ</w:t>
      </w:r>
      <w:r w:rsidR="00E149B3" w:rsidRPr="00640E93">
        <w:rPr>
          <w:rFonts w:cs="Times New Roman"/>
          <w:i/>
          <w:szCs w:val="28"/>
        </w:rPr>
        <w:t xml:space="preserve"> Код </w:t>
      </w:r>
      <w:r w:rsidR="00E149B3">
        <w:rPr>
          <w:rFonts w:cs="Times New Roman"/>
          <w:i/>
          <w:szCs w:val="28"/>
        </w:rPr>
        <w:t>проекта</w:t>
      </w:r>
      <w:r w:rsidR="00244F28">
        <w:rPr>
          <w:rFonts w:cs="Times New Roman"/>
          <w:i/>
          <w:szCs w:val="28"/>
        </w:rPr>
        <w:t>.</w:t>
      </w:r>
    </w:p>
    <w:p w:rsidR="00BB30AE" w:rsidRPr="00640E93" w:rsidRDefault="00BB30AE" w:rsidP="00C71B2D">
      <w:pPr>
        <w:pStyle w:val="ListParagraph"/>
        <w:numPr>
          <w:ilvl w:val="0"/>
          <w:numId w:val="20"/>
        </w:numPr>
        <w:spacing w:after="0"/>
        <w:jc w:val="both"/>
        <w:rPr>
          <w:rFonts w:cs="Times New Roman"/>
          <w:i/>
          <w:szCs w:val="28"/>
        </w:rPr>
      </w:pPr>
      <w:r w:rsidRPr="00640E93">
        <w:rPr>
          <w:rFonts w:eastAsia="Lucida Sans Unicode" w:cs="Times New Roman"/>
          <w:szCs w:val="28"/>
        </w:rPr>
        <w:t>Связь</w:t>
      </w:r>
      <w:r w:rsidRPr="00640E93">
        <w:rPr>
          <w:rFonts w:eastAsia="Lucida Sans Unicode" w:cs="Times New Roman"/>
          <w:b/>
          <w:i/>
          <w:szCs w:val="28"/>
        </w:rPr>
        <w:t xml:space="preserve"> </w:t>
      </w:r>
      <w:proofErr w:type="spellStart"/>
      <w:r w:rsidRPr="00640E93">
        <w:rPr>
          <w:rFonts w:eastAsia="Lucida Sans Unicode" w:cs="Times New Roman"/>
          <w:b/>
          <w:i/>
          <w:szCs w:val="28"/>
        </w:rPr>
        <w:t>Диалог_</w:t>
      </w:r>
      <w:proofErr w:type="gramStart"/>
      <w:r w:rsidRPr="00640E93">
        <w:rPr>
          <w:rFonts w:eastAsia="Lucida Sans Unicode" w:cs="Times New Roman"/>
          <w:b/>
          <w:i/>
          <w:szCs w:val="28"/>
        </w:rPr>
        <w:t>содержит</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порождает 2 отношения:</w:t>
      </w:r>
    </w:p>
    <w:p w:rsidR="00BB30AE" w:rsidRPr="00640E93" w:rsidRDefault="00BB30AE" w:rsidP="00C71B2D">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00DF38D5" w:rsidRPr="00DF38D5">
        <w:rPr>
          <w:rFonts w:cs="Times New Roman"/>
          <w:i/>
          <w:szCs w:val="28"/>
          <w:u w:val="single"/>
        </w:rPr>
        <w:t>;</w:t>
      </w:r>
    </w:p>
    <w:p w:rsidR="00FA2CD9" w:rsidRPr="00640E93" w:rsidRDefault="00FA2CD9" w:rsidP="00C71B2D">
      <w:pPr>
        <w:pStyle w:val="ListParagraph"/>
        <w:numPr>
          <w:ilvl w:val="0"/>
          <w:numId w:val="23"/>
        </w:numPr>
        <w:spacing w:after="0"/>
        <w:jc w:val="both"/>
        <w:rPr>
          <w:rFonts w:cs="Times New Roman"/>
          <w:i/>
          <w:szCs w:val="28"/>
        </w:rPr>
      </w:pPr>
      <w:r w:rsidRPr="00640E93">
        <w:rPr>
          <w:rFonts w:cs="Times New Roman"/>
          <w:i/>
          <w:szCs w:val="28"/>
        </w:rPr>
        <w:t>Сообщение</w:t>
      </w:r>
      <w:r w:rsidRPr="00640E93">
        <w:rPr>
          <w:rFonts w:cs="Times New Roman"/>
          <w:szCs w:val="28"/>
        </w:rPr>
        <w:t>, первичный ключ</w:t>
      </w:r>
      <w:r w:rsidRPr="00DF38D5">
        <w:rPr>
          <w:rFonts w:cs="Times New Roman"/>
          <w:szCs w:val="28"/>
        </w:rPr>
        <w:t xml:space="preserve"> </w:t>
      </w:r>
      <w:r w:rsidRPr="00640E93">
        <w:rPr>
          <w:rFonts w:cs="Times New Roman"/>
          <w:i/>
          <w:szCs w:val="28"/>
          <w:u w:val="single"/>
        </w:rPr>
        <w:t>Код сообщения</w:t>
      </w:r>
      <w:r w:rsidR="00DF38D5" w:rsidRPr="00DF38D5">
        <w:rPr>
          <w:rFonts w:cs="Times New Roman"/>
          <w:szCs w:val="28"/>
        </w:rPr>
        <w:t>, внешний ключ</w:t>
      </w:r>
      <w:r w:rsidR="00DF38D5">
        <w:rPr>
          <w:rFonts w:cs="Times New Roman"/>
          <w:i/>
          <w:szCs w:val="28"/>
          <w:u w:val="single"/>
        </w:rPr>
        <w:t xml:space="preserve"> </w:t>
      </w:r>
      <w:r w:rsidR="00DF38D5" w:rsidRPr="00244F28">
        <w:rPr>
          <w:rFonts w:cs="Times New Roman"/>
          <w:i/>
          <w:szCs w:val="28"/>
        </w:rPr>
        <w:t>Код диалога</w:t>
      </w:r>
      <w:r w:rsidR="006753E4" w:rsidRPr="00640E93">
        <w:rPr>
          <w:rFonts w:cs="Times New Roman"/>
          <w:szCs w:val="28"/>
        </w:rPr>
        <w:t>.</w:t>
      </w:r>
    </w:p>
    <w:p w:rsidR="00880490" w:rsidRPr="00640E93" w:rsidRDefault="00880490" w:rsidP="00C71B2D">
      <w:pPr>
        <w:pStyle w:val="ListParagraph"/>
        <w:numPr>
          <w:ilvl w:val="0"/>
          <w:numId w:val="20"/>
        </w:numPr>
        <w:spacing w:after="0"/>
        <w:jc w:val="both"/>
        <w:rPr>
          <w:rFonts w:cs="Times New Roman"/>
          <w:i/>
          <w:szCs w:val="28"/>
        </w:rPr>
      </w:pPr>
      <w:r w:rsidRPr="00640E93">
        <w:rPr>
          <w:rFonts w:eastAsia="Lucida Sans Unicode" w:cs="Times New Roman"/>
          <w:szCs w:val="28"/>
        </w:rPr>
        <w:t xml:space="preserve">Связь </w:t>
      </w:r>
      <w:proofErr w:type="spellStart"/>
      <w:r w:rsidRPr="00640E93">
        <w:rPr>
          <w:rFonts w:eastAsia="Lucida Sans Unicode" w:cs="Times New Roman"/>
          <w:b/>
          <w:i/>
          <w:szCs w:val="28"/>
        </w:rPr>
        <w:t>Сотрудник_</w:t>
      </w:r>
      <w:proofErr w:type="gramStart"/>
      <w:r w:rsidRPr="00640E93">
        <w:rPr>
          <w:rFonts w:eastAsia="Lucida Sans Unicode" w:cs="Times New Roman"/>
          <w:b/>
          <w:i/>
          <w:szCs w:val="28"/>
        </w:rPr>
        <w:t>Подписан</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 xml:space="preserve">порождает </w:t>
      </w:r>
      <w:r w:rsidR="008A59F6">
        <w:rPr>
          <w:rFonts w:eastAsia="Lucida Sans Unicode" w:cs="Times New Roman"/>
          <w:szCs w:val="28"/>
        </w:rPr>
        <w:t>3</w:t>
      </w:r>
      <w:r w:rsidRPr="00640E93">
        <w:rPr>
          <w:rFonts w:eastAsia="Lucida Sans Unicode" w:cs="Times New Roman"/>
          <w:szCs w:val="28"/>
        </w:rPr>
        <w:t xml:space="preserve"> отношения:</w:t>
      </w:r>
    </w:p>
    <w:p w:rsidR="00880490" w:rsidRPr="00640E93" w:rsidRDefault="00B771B3"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753E4" w:rsidRPr="00640E93">
        <w:rPr>
          <w:rFonts w:eastAsia="Lucida Sans Unicode" w:cs="Times New Roman"/>
          <w:szCs w:val="28"/>
        </w:rPr>
        <w:t>;</w:t>
      </w:r>
    </w:p>
    <w:p w:rsidR="006753E4" w:rsidRPr="00640E93" w:rsidRDefault="006753E4"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Подписка сотрудника,</w:t>
      </w:r>
      <w:r w:rsidR="00E62B6F" w:rsidRPr="00640E93">
        <w:rPr>
          <w:rFonts w:eastAsia="Lucida Sans Unicode" w:cs="Times New Roman"/>
          <w:i/>
          <w:szCs w:val="28"/>
        </w:rPr>
        <w:t xml:space="preserve"> </w:t>
      </w:r>
      <w:r w:rsidRPr="00640E93">
        <w:rPr>
          <w:rFonts w:eastAsia="Lucida Sans Unicode" w:cs="Times New Roman"/>
          <w:szCs w:val="28"/>
        </w:rPr>
        <w:t>первичный ключ</w:t>
      </w:r>
      <w:r w:rsidR="00E62B6F" w:rsidRPr="00640E93">
        <w:rPr>
          <w:rFonts w:eastAsia="Lucida Sans Unicode" w:cs="Times New Roman"/>
          <w:i/>
          <w:szCs w:val="28"/>
        </w:rPr>
        <w:t xml:space="preserve"> </w:t>
      </w:r>
      <w:r w:rsidR="00E62B6F" w:rsidRPr="00640E93">
        <w:rPr>
          <w:rFonts w:eastAsia="Lucida Sans Unicode" w:cs="Times New Roman"/>
          <w:i/>
          <w:szCs w:val="28"/>
          <w:u w:val="single"/>
        </w:rPr>
        <w:t xml:space="preserve">Код </w:t>
      </w:r>
      <w:r w:rsidR="004D266D">
        <w:rPr>
          <w:rFonts w:eastAsia="Lucida Sans Unicode" w:cs="Times New Roman"/>
          <w:i/>
          <w:szCs w:val="28"/>
          <w:u w:val="single"/>
        </w:rPr>
        <w:t>подписки</w:t>
      </w:r>
      <w:proofErr w:type="gramStart"/>
      <w:r w:rsidR="004D266D">
        <w:rPr>
          <w:rFonts w:eastAsia="Lucida Sans Unicode" w:cs="Times New Roman"/>
          <w:i/>
          <w:szCs w:val="28"/>
        </w:rPr>
        <w:t xml:space="preserve"> </w:t>
      </w:r>
      <w:r w:rsidR="008A59F6">
        <w:rPr>
          <w:rFonts w:eastAsia="Lucida Sans Unicode" w:cs="Times New Roman"/>
          <w:i/>
          <w:szCs w:val="28"/>
        </w:rPr>
        <w:t>,</w:t>
      </w:r>
      <w:proofErr w:type="gramEnd"/>
      <w:r w:rsidR="00E62B6F" w:rsidRPr="00640E93">
        <w:rPr>
          <w:rFonts w:eastAsia="Lucida Sans Unicode" w:cs="Times New Roman"/>
          <w:szCs w:val="28"/>
        </w:rPr>
        <w:t xml:space="preserve">внешние ключи </w:t>
      </w:r>
      <w:r w:rsidR="00151890">
        <w:rPr>
          <w:rFonts w:eastAsia="Lucida Sans Unicode" w:cs="Times New Roman"/>
          <w:i/>
          <w:szCs w:val="28"/>
        </w:rPr>
        <w:t>Код подписанного сотрудника</w:t>
      </w:r>
      <w:r w:rsidR="00E62B6F" w:rsidRPr="00640E93">
        <w:rPr>
          <w:rFonts w:eastAsia="Lucida Sans Unicode" w:cs="Times New Roman"/>
          <w:i/>
          <w:szCs w:val="28"/>
        </w:rPr>
        <w:t>,</w:t>
      </w:r>
      <w:r w:rsidR="00CF5B32" w:rsidRPr="00640E93">
        <w:rPr>
          <w:rFonts w:eastAsia="Lucida Sans Unicode" w:cs="Times New Roman"/>
          <w:i/>
          <w:szCs w:val="28"/>
        </w:rPr>
        <w:t xml:space="preserve"> </w:t>
      </w:r>
      <w:r w:rsidR="00E62B6F" w:rsidRPr="00640E93">
        <w:rPr>
          <w:rFonts w:eastAsia="Lucida Sans Unicode" w:cs="Times New Roman"/>
          <w:i/>
          <w:szCs w:val="28"/>
        </w:rPr>
        <w:t xml:space="preserve">Код </w:t>
      </w:r>
      <w:r w:rsidR="00151890">
        <w:rPr>
          <w:rFonts w:eastAsia="Lucida Sans Unicode" w:cs="Times New Roman"/>
          <w:i/>
          <w:szCs w:val="28"/>
        </w:rPr>
        <w:t>сотрудника на которого подписались</w:t>
      </w:r>
      <w:r w:rsidR="00E62B6F" w:rsidRPr="00640E93">
        <w:rPr>
          <w:rFonts w:eastAsia="Lucida Sans Unicode" w:cs="Times New Roman"/>
          <w:szCs w:val="28"/>
        </w:rPr>
        <w:t>;</w:t>
      </w:r>
    </w:p>
    <w:p w:rsidR="00640E93" w:rsidRDefault="00E62B6F" w:rsidP="002E4606">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Подписка,</w:t>
      </w:r>
      <w:r w:rsidR="00CF5B32" w:rsidRPr="00640E93">
        <w:rPr>
          <w:rFonts w:eastAsia="Lucida Sans Unicode" w:cs="Times New Roman"/>
          <w:i/>
          <w:szCs w:val="28"/>
        </w:rPr>
        <w:t xml:space="preserve">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8A59F6" w:rsidRPr="008A59F6" w:rsidRDefault="008A59F6" w:rsidP="008A59F6">
      <w:pPr>
        <w:pStyle w:val="ListParagraph"/>
        <w:numPr>
          <w:ilvl w:val="0"/>
          <w:numId w:val="20"/>
        </w:numPr>
        <w:spacing w:after="0"/>
        <w:jc w:val="both"/>
        <w:rPr>
          <w:rFonts w:eastAsia="Lucida Sans Unicode" w:cs="Times New Roman"/>
          <w:i/>
          <w:szCs w:val="28"/>
        </w:rPr>
      </w:pPr>
      <w:r w:rsidRPr="008A59F6">
        <w:rPr>
          <w:rFonts w:eastAsia="Lucida Sans Unicode" w:cs="Times New Roman"/>
          <w:szCs w:val="28"/>
        </w:rPr>
        <w:t>Связь</w:t>
      </w:r>
      <w:r w:rsidRPr="008A59F6">
        <w:rPr>
          <w:rFonts w:eastAsia="Lucida Sans Unicode" w:cs="Times New Roman"/>
          <w:i/>
          <w:szCs w:val="28"/>
        </w:rPr>
        <w:t xml:space="preserve"> </w:t>
      </w:r>
      <w:proofErr w:type="spellStart"/>
      <w:r w:rsidRPr="008A59F6">
        <w:rPr>
          <w:rFonts w:eastAsia="Lucida Sans Unicode" w:cs="Times New Roman"/>
          <w:b/>
          <w:i/>
          <w:szCs w:val="28"/>
        </w:rPr>
        <w:t>Диалог_сотрудника</w:t>
      </w:r>
      <w:proofErr w:type="spellEnd"/>
      <w:r>
        <w:rPr>
          <w:rFonts w:eastAsia="Lucida Sans Unicode" w:cs="Times New Roman"/>
          <w:b/>
          <w:i/>
          <w:szCs w:val="28"/>
        </w:rPr>
        <w:t xml:space="preserve"> </w:t>
      </w:r>
      <w:r>
        <w:rPr>
          <w:rFonts w:eastAsia="Lucida Sans Unicode" w:cs="Times New Roman"/>
          <w:szCs w:val="28"/>
        </w:rPr>
        <w:t>порождает 3 отношения:</w:t>
      </w:r>
    </w:p>
    <w:p w:rsidR="008A59F6" w:rsidRDefault="008A59F6" w:rsidP="008A59F6">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Pr="00DF38D5">
        <w:rPr>
          <w:rFonts w:cs="Times New Roman"/>
          <w:i/>
          <w:szCs w:val="28"/>
          <w:u w:val="single"/>
        </w:rPr>
        <w:t>;</w:t>
      </w:r>
    </w:p>
    <w:p w:rsidR="008A59F6" w:rsidRPr="00F449DB" w:rsidRDefault="008A59F6" w:rsidP="008A59F6">
      <w:pPr>
        <w:pStyle w:val="ListParagraph"/>
        <w:numPr>
          <w:ilvl w:val="0"/>
          <w:numId w:val="23"/>
        </w:numPr>
        <w:spacing w:after="0"/>
        <w:jc w:val="both"/>
        <w:rPr>
          <w:rFonts w:cs="Times New Roman"/>
          <w:i/>
          <w:szCs w:val="28"/>
          <w:u w:val="single"/>
        </w:rPr>
      </w:pPr>
      <w:r>
        <w:rPr>
          <w:rFonts w:cs="Times New Roman"/>
          <w:i/>
          <w:szCs w:val="28"/>
        </w:rPr>
        <w:t xml:space="preserve">Диалог сотрудника, </w:t>
      </w:r>
      <w:r w:rsidRPr="008A59F6">
        <w:rPr>
          <w:rFonts w:cs="Times New Roman"/>
          <w:szCs w:val="28"/>
        </w:rPr>
        <w:t xml:space="preserve">первичный ключ </w:t>
      </w:r>
      <w:r w:rsidRPr="008A59F6">
        <w:rPr>
          <w:rFonts w:cs="Times New Roman"/>
          <w:i/>
          <w:szCs w:val="28"/>
          <w:u w:val="single"/>
        </w:rPr>
        <w:t>Код диалога сотрудника</w:t>
      </w:r>
      <w:r w:rsidRPr="008A59F6">
        <w:rPr>
          <w:rFonts w:cs="Times New Roman"/>
          <w:szCs w:val="28"/>
        </w:rPr>
        <w:t>,</w:t>
      </w:r>
      <w:r>
        <w:rPr>
          <w:rFonts w:cs="Times New Roman"/>
          <w:szCs w:val="28"/>
        </w:rPr>
        <w:t xml:space="preserve"> внешние ключи </w:t>
      </w:r>
      <w:r w:rsidRPr="008A59F6">
        <w:rPr>
          <w:rFonts w:cs="Times New Roman"/>
          <w:i/>
          <w:szCs w:val="28"/>
        </w:rPr>
        <w:t>Код диалога</w:t>
      </w:r>
      <w:r>
        <w:rPr>
          <w:rFonts w:cs="Times New Roman"/>
          <w:i/>
          <w:szCs w:val="28"/>
        </w:rPr>
        <w:t>, Код сотрудника</w:t>
      </w:r>
      <w:r w:rsidR="006617BF" w:rsidRPr="006617BF">
        <w:rPr>
          <w:rFonts w:cs="Times New Roman"/>
          <w:i/>
          <w:szCs w:val="28"/>
        </w:rPr>
        <w:t>;</w:t>
      </w:r>
    </w:p>
    <w:p w:rsidR="00F449DB" w:rsidRPr="00640E93" w:rsidRDefault="00F449DB" w:rsidP="00F449DB">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617BF">
        <w:rPr>
          <w:rFonts w:eastAsia="Lucida Sans Unicode" w:cs="Times New Roman"/>
          <w:szCs w:val="28"/>
        </w:rPr>
        <w:t>.</w:t>
      </w:r>
    </w:p>
    <w:p w:rsidR="00F449DB"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szCs w:val="28"/>
        </w:rPr>
        <w:t xml:space="preserve"> </w:t>
      </w:r>
      <w:proofErr w:type="spellStart"/>
      <w:r w:rsidRPr="006617BF">
        <w:rPr>
          <w:rFonts w:cs="Times New Roman"/>
          <w:b/>
          <w:i/>
          <w:szCs w:val="28"/>
        </w:rPr>
        <w:t>Сотрудник_</w:t>
      </w:r>
      <w:proofErr w:type="gramStart"/>
      <w:r w:rsidRPr="006617BF">
        <w:rPr>
          <w:rFonts w:cs="Times New Roman"/>
          <w:b/>
          <w:i/>
          <w:szCs w:val="28"/>
        </w:rPr>
        <w:t>потратил</w:t>
      </w:r>
      <w:proofErr w:type="spellEnd"/>
      <w:proofErr w:type="gramEnd"/>
      <w:r>
        <w:rPr>
          <w:rFonts w:cs="Times New Roman"/>
          <w:b/>
          <w:i/>
          <w:szCs w:val="28"/>
        </w:rPr>
        <w:t xml:space="preserve"> </w:t>
      </w:r>
      <w:r>
        <w:rPr>
          <w:rFonts w:cs="Times New Roman"/>
          <w:szCs w:val="28"/>
        </w:rPr>
        <w:t>порождает 2 отношения:</w:t>
      </w:r>
    </w:p>
    <w:p w:rsidR="006617BF" w:rsidRPr="00640E93" w:rsidRDefault="006617BF" w:rsidP="006617BF">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6617BF" w:rsidRPr="006617BF" w:rsidRDefault="006617BF" w:rsidP="006617BF">
      <w:pPr>
        <w:pStyle w:val="ListParagraph"/>
        <w:numPr>
          <w:ilvl w:val="0"/>
          <w:numId w:val="24"/>
        </w:numPr>
        <w:spacing w:after="0"/>
        <w:jc w:val="both"/>
        <w:rPr>
          <w:rFonts w:cs="Times New Roman"/>
          <w:i/>
          <w:szCs w:val="28"/>
        </w:rPr>
      </w:pP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p>
    <w:p w:rsidR="006617BF"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i/>
          <w:szCs w:val="28"/>
        </w:rPr>
        <w:t xml:space="preserve"> </w:t>
      </w:r>
      <w:r w:rsidRPr="006617BF">
        <w:rPr>
          <w:rFonts w:cs="Times New Roman"/>
          <w:b/>
          <w:i/>
          <w:szCs w:val="28"/>
        </w:rPr>
        <w:t>Потрачено</w:t>
      </w:r>
      <w:r>
        <w:rPr>
          <w:rFonts w:cs="Times New Roman"/>
          <w:b/>
          <w:i/>
          <w:szCs w:val="28"/>
        </w:rPr>
        <w:t xml:space="preserve"> </w:t>
      </w:r>
      <w:r w:rsidRPr="006617BF">
        <w:rPr>
          <w:rFonts w:cs="Times New Roman"/>
          <w:szCs w:val="28"/>
        </w:rPr>
        <w:t>пор</w:t>
      </w:r>
      <w:r w:rsidR="00805035">
        <w:rPr>
          <w:rFonts w:cs="Times New Roman"/>
          <w:szCs w:val="28"/>
        </w:rPr>
        <w:t>о</w:t>
      </w:r>
      <w:r w:rsidRPr="006617BF">
        <w:rPr>
          <w:rFonts w:cs="Times New Roman"/>
          <w:szCs w:val="28"/>
        </w:rPr>
        <w:t>ждает два отношения:</w:t>
      </w:r>
    </w:p>
    <w:p w:rsidR="006617BF" w:rsidRPr="006617BF" w:rsidRDefault="006617BF" w:rsidP="006617BF">
      <w:pPr>
        <w:pStyle w:val="ListParagraph"/>
        <w:numPr>
          <w:ilvl w:val="0"/>
          <w:numId w:val="24"/>
        </w:numPr>
        <w:spacing w:after="0"/>
        <w:jc w:val="both"/>
        <w:rPr>
          <w:rFonts w:cs="Times New Roman"/>
          <w:i/>
          <w:szCs w:val="28"/>
        </w:rPr>
      </w:pPr>
      <w:r>
        <w:rPr>
          <w:rFonts w:cs="Times New Roman"/>
          <w:szCs w:val="28"/>
        </w:rPr>
        <w:t xml:space="preserve"> </w:t>
      </w: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r w:rsidRPr="006617BF">
        <w:rPr>
          <w:rFonts w:cs="Times New Roman"/>
          <w:szCs w:val="28"/>
        </w:rPr>
        <w:t>;</w:t>
      </w:r>
    </w:p>
    <w:p w:rsidR="006617BF" w:rsidRPr="00805035" w:rsidRDefault="006617BF" w:rsidP="006617BF">
      <w:pPr>
        <w:pStyle w:val="ListParagraph"/>
        <w:numPr>
          <w:ilvl w:val="0"/>
          <w:numId w:val="22"/>
        </w:numPr>
        <w:spacing w:after="0"/>
        <w:jc w:val="both"/>
        <w:rPr>
          <w:rFonts w:cs="Times New Roman"/>
          <w:i/>
          <w:szCs w:val="28"/>
        </w:rPr>
      </w:pPr>
      <w:r>
        <w:rPr>
          <w:rFonts w:cs="Times New Roman"/>
          <w:szCs w:val="28"/>
        </w:rPr>
        <w:t xml:space="preserve"> </w:t>
      </w: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r w:rsidRPr="006617BF">
        <w:rPr>
          <w:rFonts w:cs="Times New Roman"/>
          <w:szCs w:val="28"/>
        </w:rPr>
        <w:t>.</w:t>
      </w:r>
    </w:p>
    <w:p w:rsidR="00805035" w:rsidRPr="00805035" w:rsidRDefault="00805035" w:rsidP="00CE5EA4">
      <w:pPr>
        <w:pStyle w:val="ListParagraph"/>
        <w:numPr>
          <w:ilvl w:val="3"/>
          <w:numId w:val="48"/>
        </w:numPr>
        <w:spacing w:after="0"/>
        <w:jc w:val="both"/>
        <w:rPr>
          <w:rFonts w:cs="Times New Roman"/>
          <w:i/>
          <w:szCs w:val="28"/>
        </w:rPr>
      </w:pPr>
      <w:r w:rsidRPr="00805035">
        <w:rPr>
          <w:rFonts w:cs="Times New Roman"/>
          <w:szCs w:val="28"/>
        </w:rPr>
        <w:t>Связь</w:t>
      </w:r>
      <w:r>
        <w:rPr>
          <w:rFonts w:cs="Times New Roman"/>
          <w:i/>
          <w:szCs w:val="28"/>
        </w:rPr>
        <w:t xml:space="preserve"> </w:t>
      </w:r>
      <w:r w:rsidRPr="00805035">
        <w:rPr>
          <w:rFonts w:cs="Times New Roman"/>
          <w:b/>
          <w:i/>
          <w:szCs w:val="28"/>
        </w:rPr>
        <w:t>Автор</w:t>
      </w:r>
      <w:r>
        <w:rPr>
          <w:rFonts w:cs="Times New Roman"/>
          <w:i/>
          <w:szCs w:val="28"/>
        </w:rPr>
        <w:t xml:space="preserve"> </w:t>
      </w:r>
      <w:r w:rsidRPr="00805035">
        <w:rPr>
          <w:rFonts w:cs="Times New Roman"/>
          <w:szCs w:val="28"/>
        </w:rPr>
        <w:t>порождает два отношения:</w:t>
      </w:r>
    </w:p>
    <w:p w:rsidR="00805035" w:rsidRPr="00640E93" w:rsidRDefault="00805035" w:rsidP="00805035">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805035" w:rsidRDefault="00805035" w:rsidP="00805035">
      <w:pPr>
        <w:pStyle w:val="ListParagraph"/>
        <w:numPr>
          <w:ilvl w:val="0"/>
          <w:numId w:val="22"/>
        </w:numPr>
        <w:spacing w:after="0"/>
        <w:jc w:val="both"/>
        <w:rPr>
          <w:rFonts w:cs="Times New Roman"/>
          <w:i/>
          <w:szCs w:val="28"/>
        </w:rPr>
      </w:pPr>
      <w:r w:rsidRPr="00E149B3">
        <w:rPr>
          <w:rFonts w:cs="Times New Roman"/>
          <w:i/>
          <w:szCs w:val="28"/>
        </w:rPr>
        <w:lastRenderedPageBreak/>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Pr="00E149B3">
        <w:rPr>
          <w:rFonts w:cs="Times New Roman"/>
          <w:szCs w:val="28"/>
        </w:rPr>
        <w:t>,</w:t>
      </w:r>
      <w:r w:rsidRPr="00640E93">
        <w:rPr>
          <w:rFonts w:cs="Times New Roman"/>
          <w:i/>
          <w:szCs w:val="28"/>
        </w:rPr>
        <w:t xml:space="preserve"> </w:t>
      </w:r>
      <w:r w:rsidRPr="00640E93">
        <w:rPr>
          <w:rFonts w:cs="Times New Roman"/>
          <w:szCs w:val="28"/>
        </w:rPr>
        <w:t>внешний ключ</w:t>
      </w:r>
      <w:r w:rsidRPr="00640E93">
        <w:rPr>
          <w:rFonts w:cs="Times New Roman"/>
          <w:i/>
          <w:szCs w:val="28"/>
        </w:rPr>
        <w:t xml:space="preserve"> Код </w:t>
      </w:r>
      <w:r>
        <w:rPr>
          <w:rFonts w:cs="Times New Roman"/>
          <w:i/>
          <w:szCs w:val="28"/>
        </w:rPr>
        <w:t>автора.</w:t>
      </w:r>
    </w:p>
    <w:p w:rsidR="005344AF" w:rsidRPr="005344AF" w:rsidRDefault="005344AF" w:rsidP="00CE5EA4">
      <w:pPr>
        <w:pStyle w:val="ListParagraph"/>
        <w:numPr>
          <w:ilvl w:val="3"/>
          <w:numId w:val="48"/>
        </w:numPr>
        <w:spacing w:after="0"/>
        <w:jc w:val="both"/>
        <w:rPr>
          <w:rFonts w:cs="Times New Roman"/>
          <w:i/>
          <w:szCs w:val="28"/>
        </w:rPr>
      </w:pPr>
      <w:r w:rsidRPr="005344AF">
        <w:rPr>
          <w:rFonts w:cs="Times New Roman"/>
          <w:szCs w:val="28"/>
        </w:rPr>
        <w:t>Связь</w:t>
      </w:r>
      <w:proofErr w:type="gramStart"/>
      <w:r>
        <w:rPr>
          <w:rFonts w:cs="Times New Roman"/>
          <w:i/>
          <w:szCs w:val="28"/>
        </w:rPr>
        <w:t xml:space="preserve"> </w:t>
      </w:r>
      <w:r w:rsidRPr="005344AF">
        <w:rPr>
          <w:rFonts w:cs="Times New Roman"/>
          <w:b/>
          <w:i/>
          <w:szCs w:val="28"/>
        </w:rPr>
        <w:t>П</w:t>
      </w:r>
      <w:proofErr w:type="gramEnd"/>
      <w:r w:rsidRPr="005344AF">
        <w:rPr>
          <w:rFonts w:cs="Times New Roman"/>
          <w:b/>
          <w:i/>
          <w:szCs w:val="28"/>
        </w:rPr>
        <w:t>ришло</w:t>
      </w:r>
      <w:r>
        <w:rPr>
          <w:rFonts w:cs="Times New Roman"/>
          <w:b/>
          <w:i/>
          <w:szCs w:val="28"/>
        </w:rPr>
        <w:t xml:space="preserve"> </w:t>
      </w:r>
      <w:r w:rsidRPr="005344AF">
        <w:rPr>
          <w:rFonts w:cs="Times New Roman"/>
          <w:szCs w:val="28"/>
        </w:rPr>
        <w:t>порождает два отношения</w:t>
      </w:r>
      <w:r>
        <w:rPr>
          <w:rFonts w:cs="Times New Roman"/>
          <w:szCs w:val="28"/>
        </w:rPr>
        <w:t>:</w:t>
      </w:r>
    </w:p>
    <w:p w:rsidR="005344AF" w:rsidRDefault="005344AF" w:rsidP="005344AF">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 xml:space="preserve">Подписка,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6617BF" w:rsidRPr="00892CF5" w:rsidRDefault="005344AF" w:rsidP="006617BF">
      <w:pPr>
        <w:pStyle w:val="ListParagraph"/>
        <w:numPr>
          <w:ilvl w:val="0"/>
          <w:numId w:val="22"/>
        </w:numPr>
        <w:spacing w:after="0"/>
        <w:jc w:val="both"/>
        <w:rPr>
          <w:rFonts w:cs="Times New Roman"/>
          <w:i/>
          <w:szCs w:val="28"/>
          <w:u w:val="single"/>
        </w:rPr>
      </w:pPr>
      <w:r>
        <w:rPr>
          <w:rFonts w:cs="Times New Roman"/>
          <w:i/>
          <w:szCs w:val="28"/>
        </w:rPr>
        <w:t xml:space="preserve">Сообщение от подписки, </w:t>
      </w:r>
      <w:r w:rsidRPr="005344AF">
        <w:rPr>
          <w:rFonts w:cs="Times New Roman"/>
          <w:szCs w:val="28"/>
        </w:rPr>
        <w:t>первичный ключ</w:t>
      </w:r>
      <w:r>
        <w:rPr>
          <w:rFonts w:cs="Times New Roman"/>
          <w:i/>
          <w:szCs w:val="28"/>
        </w:rPr>
        <w:t xml:space="preserve"> </w:t>
      </w:r>
      <w:r w:rsidRPr="005344AF">
        <w:rPr>
          <w:rFonts w:cs="Times New Roman"/>
          <w:i/>
          <w:szCs w:val="28"/>
          <w:u w:val="single"/>
        </w:rPr>
        <w:t>Код сообщения подписки</w:t>
      </w:r>
      <w:r w:rsidRPr="005344AF">
        <w:rPr>
          <w:rFonts w:cs="Times New Roman"/>
          <w:szCs w:val="28"/>
        </w:rPr>
        <w:t>, внешний ключ</w:t>
      </w:r>
      <w:r>
        <w:rPr>
          <w:rFonts w:cs="Times New Roman"/>
          <w:szCs w:val="28"/>
        </w:rPr>
        <w:t xml:space="preserve"> </w:t>
      </w:r>
      <w:r w:rsidRPr="005344AF">
        <w:rPr>
          <w:rFonts w:cs="Times New Roman"/>
          <w:i/>
          <w:szCs w:val="28"/>
        </w:rPr>
        <w:t>Код подписки</w:t>
      </w:r>
    </w:p>
    <w:p w:rsidR="0032396C" w:rsidRPr="00640E93" w:rsidRDefault="00640E93" w:rsidP="00892CF5">
      <w:pPr>
        <w:spacing w:before="120" w:after="120"/>
        <w:ind w:firstLine="720"/>
        <w:jc w:val="both"/>
        <w:rPr>
          <w:rFonts w:eastAsia="Times New Roman" w:cs="Times New Roman"/>
          <w:szCs w:val="20"/>
          <w:lang w:eastAsia="ru-RU"/>
        </w:rPr>
      </w:pPr>
      <w:r w:rsidRPr="00640E93">
        <w:rPr>
          <w:rFonts w:eastAsia="Times New Roman" w:cs="Times New Roman"/>
          <w:szCs w:val="20"/>
          <w:lang w:eastAsia="ru-RU"/>
        </w:rPr>
        <w:t xml:space="preserve">После добавления </w:t>
      </w:r>
      <w:proofErr w:type="spellStart"/>
      <w:r w:rsidRPr="00640E93">
        <w:rPr>
          <w:rFonts w:eastAsia="Times New Roman" w:cs="Times New Roman"/>
          <w:szCs w:val="20"/>
          <w:lang w:eastAsia="ru-RU"/>
        </w:rPr>
        <w:t>неключевых</w:t>
      </w:r>
      <w:proofErr w:type="spellEnd"/>
      <w:r w:rsidRPr="00640E93">
        <w:rPr>
          <w:rFonts w:eastAsia="Times New Roman" w:cs="Times New Roman"/>
          <w:szCs w:val="20"/>
          <w:lang w:eastAsia="ru-RU"/>
        </w:rPr>
        <w:t xml:space="preserve"> атрибутов схемы отношений примут следующий вид (таблица </w:t>
      </w:r>
      <w:r w:rsidR="00244F28">
        <w:rPr>
          <w:rFonts w:eastAsia="Times New Roman" w:cs="Times New Roman"/>
          <w:szCs w:val="20"/>
          <w:lang w:eastAsia="ru-RU"/>
        </w:rPr>
        <w:t>3</w:t>
      </w:r>
      <w:r w:rsidRPr="00640E93">
        <w:rPr>
          <w:rFonts w:eastAsia="Times New Roman" w:cs="Times New Roman"/>
          <w:szCs w:val="20"/>
          <w:lang w:eastAsia="ru-RU"/>
        </w:rPr>
        <w:t>.1).</w:t>
      </w:r>
    </w:p>
    <w:p w:rsidR="00244F28" w:rsidRPr="006617BF" w:rsidRDefault="00640E93" w:rsidP="006617BF">
      <w:pPr>
        <w:spacing w:after="0"/>
        <w:jc w:val="both"/>
        <w:rPr>
          <w:rFonts w:eastAsia="Times New Roman" w:cs="Times New Roman"/>
          <w:szCs w:val="20"/>
          <w:lang w:eastAsia="ru-RU"/>
        </w:rPr>
      </w:pPr>
      <w:r w:rsidRPr="00640E93">
        <w:rPr>
          <w:rFonts w:eastAsia="Times New Roman" w:cs="Times New Roman"/>
          <w:szCs w:val="20"/>
          <w:lang w:eastAsia="ru-RU"/>
        </w:rPr>
        <w:t xml:space="preserve">Таблица </w:t>
      </w:r>
      <w:r w:rsidR="0063320B">
        <w:rPr>
          <w:rFonts w:eastAsia="Times New Roman" w:cs="Times New Roman"/>
          <w:szCs w:val="20"/>
          <w:lang w:eastAsia="ru-RU"/>
        </w:rPr>
        <w:t>3</w:t>
      </w:r>
      <w:r w:rsidRPr="00640E93">
        <w:rPr>
          <w:rFonts w:eastAsia="Times New Roman" w:cs="Times New Roman"/>
          <w:szCs w:val="20"/>
          <w:lang w:eastAsia="ru-RU"/>
        </w:rPr>
        <w:t xml:space="preserve">.1 – Схемы отношений после добавления </w:t>
      </w:r>
      <w:proofErr w:type="spellStart"/>
      <w:r w:rsidR="00F5499F">
        <w:rPr>
          <w:rFonts w:eastAsia="Times New Roman" w:cs="Times New Roman"/>
          <w:szCs w:val="20"/>
          <w:lang w:eastAsia="ru-RU"/>
        </w:rPr>
        <w:t>не</w:t>
      </w:r>
      <w:r w:rsidR="00F5499F" w:rsidRPr="00640E93">
        <w:rPr>
          <w:rFonts w:eastAsia="Times New Roman" w:cs="Times New Roman"/>
          <w:szCs w:val="20"/>
          <w:lang w:eastAsia="ru-RU"/>
        </w:rPr>
        <w:t>ключевых</w:t>
      </w:r>
      <w:proofErr w:type="spellEnd"/>
      <w:r w:rsidR="006617BF">
        <w:rPr>
          <w:rFonts w:eastAsia="Times New Roman" w:cs="Times New Roman"/>
          <w:szCs w:val="20"/>
          <w:lang w:eastAsia="ru-RU"/>
        </w:rPr>
        <w:t xml:space="preserve"> атрибутов </w:t>
      </w:r>
    </w:p>
    <w:tbl>
      <w:tblPr>
        <w:tblStyle w:val="TableGrid"/>
        <w:tblW w:w="0" w:type="auto"/>
        <w:tblLook w:val="04A0" w:firstRow="1" w:lastRow="0" w:firstColumn="1" w:lastColumn="0" w:noHBand="0" w:noVBand="1"/>
      </w:tblPr>
      <w:tblGrid>
        <w:gridCol w:w="2943"/>
        <w:gridCol w:w="2977"/>
        <w:gridCol w:w="3651"/>
      </w:tblGrid>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Отношение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Первичный ключ</w:t>
            </w:r>
          </w:p>
        </w:tc>
        <w:tc>
          <w:tcPr>
            <w:tcW w:w="3651" w:type="dxa"/>
            <w:vAlign w:val="center"/>
          </w:tcPr>
          <w:p w:rsidR="006617BF" w:rsidRPr="00640E93" w:rsidRDefault="006617BF" w:rsidP="002663E8">
            <w:pPr>
              <w:widowControl w:val="0"/>
              <w:tabs>
                <w:tab w:val="left" w:pos="3360"/>
              </w:tabs>
              <w:suppressAutoHyphens/>
              <w:spacing w:line="240" w:lineRule="auto"/>
              <w:ind w:left="-149" w:right="-113"/>
              <w:jc w:val="center"/>
              <w:rPr>
                <w:rFonts w:eastAsia="Lucida Sans Unicode" w:cs="Times New Roman"/>
                <w:b/>
                <w:sz w:val="26"/>
                <w:szCs w:val="26"/>
              </w:rPr>
            </w:pPr>
            <w:r w:rsidRPr="00640E93">
              <w:rPr>
                <w:rFonts w:eastAsia="Lucida Sans Unicode" w:cs="Times New Roman"/>
                <w:b/>
                <w:sz w:val="26"/>
                <w:szCs w:val="26"/>
              </w:rPr>
              <w:t>Атрибуты</w:t>
            </w:r>
          </w:p>
        </w:tc>
      </w:tr>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rPr>
            </w:pPr>
            <w:r w:rsidRPr="0063320B">
              <w:rPr>
                <w:rFonts w:cs="Times New Roman"/>
                <w:szCs w:val="28"/>
              </w:rPr>
              <w:t>Виртуальное предприятие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ВП</w:t>
            </w:r>
          </w:p>
        </w:tc>
        <w:tc>
          <w:tcPr>
            <w:tcW w:w="3651" w:type="dxa"/>
            <w:vAlign w:val="center"/>
          </w:tcPr>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сотрудника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Имя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Фамилия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Отчество</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Почта</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Пароль</w:t>
            </w:r>
          </w:p>
          <w:p w:rsidR="006617BF" w:rsidRPr="00640E93"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Должность</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tc>
        <w:tc>
          <w:tcPr>
            <w:tcW w:w="2977" w:type="dxa"/>
            <w:vAlign w:val="center"/>
          </w:tcPr>
          <w:p w:rsidR="006617BF" w:rsidRPr="002E55AA" w:rsidRDefault="006617BF" w:rsidP="00943F66">
            <w:pPr>
              <w:widowControl w:val="0"/>
              <w:tabs>
                <w:tab w:val="left" w:pos="3360"/>
              </w:tabs>
              <w:suppressAutoHyphens/>
              <w:spacing w:line="240" w:lineRule="auto"/>
              <w:jc w:val="center"/>
              <w:rPr>
                <w:rFonts w:eastAsia="Lucida Sans Unicode" w:cs="Times New Roman"/>
                <w:sz w:val="26"/>
                <w:szCs w:val="26"/>
                <w:u w:val="single"/>
              </w:rPr>
            </w:pPr>
            <w:r w:rsidRPr="002E55AA">
              <w:rPr>
                <w:rFonts w:eastAsia="Lucida Sans Unicode" w:cs="Times New Roman"/>
                <w:sz w:val="26"/>
                <w:szCs w:val="26"/>
                <w:u w:val="single"/>
              </w:rPr>
              <w:t>Код сотрудника предприятия</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cs="Times New Roman"/>
                <w:szCs w:val="28"/>
              </w:rPr>
            </w:pPr>
            <w:r w:rsidRPr="002E55AA">
              <w:rPr>
                <w:rFonts w:eastAsia="Lucida Sans Unicode" w:cs="Times New Roman"/>
                <w:sz w:val="26"/>
                <w:szCs w:val="26"/>
              </w:rPr>
              <w:t>Код сотрудника</w:t>
            </w:r>
            <w:r>
              <w:rPr>
                <w:rFonts w:cs="Times New Roman"/>
                <w:szCs w:val="28"/>
              </w:rPr>
              <w:t xml:space="preserve"> </w:t>
            </w:r>
          </w:p>
          <w:p w:rsidR="006617BF" w:rsidRPr="002E55AA"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sidRPr="002E55AA">
              <w:rPr>
                <w:rFonts w:cs="Times New Roman"/>
                <w:szCs w:val="28"/>
              </w:rPr>
              <w:t>Код ВП</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Проект</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проекта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9044A5"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сдачи</w:t>
            </w:r>
          </w:p>
          <w:p w:rsidR="006617BF" w:rsidRPr="001020AE"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ВП</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Задача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задачи</w:t>
            </w:r>
          </w:p>
        </w:tc>
        <w:tc>
          <w:tcPr>
            <w:tcW w:w="3651" w:type="dxa"/>
            <w:vAlign w:val="center"/>
          </w:tcPr>
          <w:p w:rsidR="006617BF" w:rsidRPr="0075581D"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3F7BC0" w:rsidRPr="003F7BC0" w:rsidRDefault="003F7BC0"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автора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выполнения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Потраченное время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исполнителя</w:t>
            </w:r>
          </w:p>
          <w:p w:rsidR="006617BF" w:rsidRPr="0075581D"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проекта</w:t>
            </w:r>
          </w:p>
          <w:p w:rsidR="002B36F6" w:rsidRPr="002B36F6" w:rsidRDefault="002B36F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Задача выполнена</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proofErr w:type="spellStart"/>
            <w:r>
              <w:rPr>
                <w:rFonts w:eastAsia="Lucida Sans Unicode" w:cs="Times New Roman"/>
                <w:sz w:val="26"/>
                <w:szCs w:val="26"/>
              </w:rPr>
              <w:t>Сообшение</w:t>
            </w:r>
            <w:proofErr w:type="spellEnd"/>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сообщения</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Диалога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Подписка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u w:val="single"/>
              </w:rPr>
              <w:t>Код подписки</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подписанного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r>
      <w:tr w:rsidR="006617BF" w:rsidTr="00930CDF">
        <w:tc>
          <w:tcPr>
            <w:tcW w:w="2943" w:type="dxa"/>
            <w:vAlign w:val="center"/>
          </w:tcPr>
          <w:p w:rsidR="006617BF" w:rsidRPr="00E86DB1"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диалога</w:t>
            </w:r>
          </w:p>
        </w:tc>
        <w:tc>
          <w:tcPr>
            <w:tcW w:w="3651" w:type="dxa"/>
            <w:vAlign w:val="center"/>
          </w:tcPr>
          <w:p w:rsidR="006617BF" w:rsidRPr="00640E93" w:rsidRDefault="006617BF" w:rsidP="006617B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r w:rsidR="004B22C6">
              <w:rPr>
                <w:rFonts w:eastAsia="Lucida Sans Unicode" w:cs="Times New Roman"/>
                <w:sz w:val="26"/>
                <w:szCs w:val="26"/>
              </w:rPr>
              <w:t>диалога сотрудника</w:t>
            </w:r>
          </w:p>
        </w:tc>
      </w:tr>
      <w:tr w:rsidR="006617BF" w:rsidTr="00930CDF">
        <w:tc>
          <w:tcPr>
            <w:tcW w:w="2943"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 сотрудника</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r w:rsidR="004B22C6">
              <w:rPr>
                <w:rFonts w:eastAsia="Lucida Sans Unicode" w:cs="Times New Roman"/>
                <w:sz w:val="26"/>
                <w:szCs w:val="26"/>
                <w:u w:val="single"/>
              </w:rPr>
              <w:t xml:space="preserve"> диалога сотрудника</w:t>
            </w:r>
          </w:p>
        </w:tc>
        <w:tc>
          <w:tcPr>
            <w:tcW w:w="3651" w:type="dxa"/>
            <w:vAlign w:val="center"/>
          </w:tcPr>
          <w:p w:rsidR="006617BF" w:rsidRDefault="00AE0D2D" w:rsidP="00AE0D2D">
            <w:pPr>
              <w:widowControl w:val="0"/>
              <w:tabs>
                <w:tab w:val="left" w:pos="3360"/>
              </w:tabs>
              <w:suppressAutoHyphens/>
              <w:spacing w:line="240" w:lineRule="auto"/>
              <w:ind w:right="-113"/>
              <w:rPr>
                <w:rFonts w:eastAsia="Lucida Sans Unicode" w:cs="Times New Roman"/>
                <w:sz w:val="26"/>
                <w:szCs w:val="26"/>
              </w:rPr>
            </w:pPr>
            <w:r>
              <w:rPr>
                <w:rFonts w:eastAsia="Lucida Sans Unicode" w:cs="Times New Roman"/>
                <w:sz w:val="26"/>
                <w:szCs w:val="26"/>
                <w:lang w:val="en-US"/>
              </w:rPr>
              <w:t xml:space="preserve">              </w:t>
            </w:r>
            <w:r w:rsidR="006617BF">
              <w:rPr>
                <w:rFonts w:eastAsia="Lucida Sans Unicode" w:cs="Times New Roman"/>
                <w:sz w:val="26"/>
                <w:szCs w:val="26"/>
              </w:rPr>
              <w:t>Код сотрудника</w:t>
            </w:r>
          </w:p>
        </w:tc>
      </w:tr>
      <w:tr w:rsidR="004B22C6" w:rsidTr="00930CDF">
        <w:tc>
          <w:tcPr>
            <w:tcW w:w="2943"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Время на проект</w:t>
            </w:r>
          </w:p>
        </w:tc>
        <w:tc>
          <w:tcPr>
            <w:tcW w:w="2977"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p>
        </w:tc>
        <w:tc>
          <w:tcPr>
            <w:tcW w:w="3651" w:type="dxa"/>
            <w:vAlign w:val="center"/>
          </w:tcPr>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lastRenderedPageBreak/>
              <w:t>Код сотрудника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проекта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Количество часов</w:t>
            </w:r>
          </w:p>
        </w:tc>
      </w:tr>
      <w:tr w:rsidR="005344AF" w:rsidTr="00930CDF">
        <w:tc>
          <w:tcPr>
            <w:tcW w:w="2943"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lastRenderedPageBreak/>
              <w:t>Сообщение от подписки</w:t>
            </w:r>
          </w:p>
        </w:tc>
        <w:tc>
          <w:tcPr>
            <w:tcW w:w="2977"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сообщения подписки</w:t>
            </w:r>
          </w:p>
        </w:tc>
        <w:tc>
          <w:tcPr>
            <w:tcW w:w="3651" w:type="dxa"/>
            <w:vAlign w:val="center"/>
          </w:tcPr>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подписки</w:t>
            </w:r>
          </w:p>
          <w:p w:rsidR="005344AF" w:rsidRDefault="005344AF" w:rsidP="005344A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bl>
    <w:p w:rsidR="00274EB2" w:rsidRPr="009044A5" w:rsidRDefault="00274EB2" w:rsidP="00892CF5">
      <w:pPr>
        <w:keepNext/>
        <w:spacing w:before="120" w:after="120"/>
        <w:ind w:firstLine="708"/>
        <w:outlineLvl w:val="2"/>
        <w:rPr>
          <w:rFonts w:eastAsia="Times New Roman" w:cs="Arial"/>
          <w:b/>
          <w:bCs/>
          <w:szCs w:val="26"/>
          <w:lang w:eastAsia="ru-RU"/>
        </w:rPr>
      </w:pPr>
      <w:bookmarkStart w:id="25" w:name="_Toc229500204"/>
      <w:bookmarkStart w:id="26" w:name="_Toc389427419"/>
      <w:r w:rsidRPr="009044A5">
        <w:rPr>
          <w:rFonts w:eastAsia="Times New Roman" w:cs="Arial"/>
          <w:b/>
          <w:bCs/>
          <w:szCs w:val="26"/>
          <w:lang w:eastAsia="ru-RU"/>
        </w:rPr>
        <w:t>3</w:t>
      </w:r>
      <w:r w:rsidRPr="00274EB2">
        <w:rPr>
          <w:rFonts w:eastAsia="Times New Roman" w:cs="Arial"/>
          <w:b/>
          <w:bCs/>
          <w:szCs w:val="26"/>
          <w:lang w:eastAsia="ru-RU"/>
        </w:rPr>
        <w:t>.1.</w:t>
      </w:r>
      <w:r w:rsidRPr="009044A5">
        <w:rPr>
          <w:rFonts w:eastAsia="Times New Roman" w:cs="Arial"/>
          <w:b/>
          <w:bCs/>
          <w:szCs w:val="26"/>
          <w:lang w:eastAsia="ru-RU"/>
        </w:rPr>
        <w:t>5</w:t>
      </w:r>
      <w:r w:rsidRPr="00274EB2">
        <w:rPr>
          <w:rFonts w:eastAsia="Times New Roman" w:cs="Arial"/>
          <w:b/>
          <w:bCs/>
          <w:szCs w:val="26"/>
          <w:lang w:eastAsia="ru-RU"/>
        </w:rPr>
        <w:t xml:space="preserve"> Разработка физической  модели базы данных</w:t>
      </w:r>
      <w:bookmarkEnd w:id="25"/>
      <w:bookmarkEnd w:id="26"/>
    </w:p>
    <w:p w:rsidR="00274EB2" w:rsidRPr="00274EB2" w:rsidRDefault="00274EB2" w:rsidP="00892CF5">
      <w:pPr>
        <w:widowControl w:val="0"/>
        <w:tabs>
          <w:tab w:val="left" w:pos="3360"/>
        </w:tabs>
        <w:suppressAutoHyphens/>
        <w:spacing w:after="0"/>
        <w:ind w:firstLine="709"/>
        <w:jc w:val="both"/>
        <w:rPr>
          <w:rFonts w:eastAsia="Lucida Sans Unicode" w:cs="Times New Roman"/>
          <w:szCs w:val="28"/>
        </w:rPr>
      </w:pPr>
      <w:bookmarkStart w:id="27" w:name="_Toc229500205"/>
      <w:r w:rsidRPr="00274EB2">
        <w:rPr>
          <w:rFonts w:eastAsia="Lucida Sans Unicode" w:cs="Times New Roman"/>
          <w:szCs w:val="28"/>
        </w:rPr>
        <w:t xml:space="preserve">Для разработки проекта выбираем систему управления базами данных </w:t>
      </w:r>
      <w:r w:rsidRPr="00274EB2">
        <w:rPr>
          <w:rFonts w:eastAsia="Lucida Sans Unicode" w:cs="Times New Roman"/>
          <w:szCs w:val="28"/>
          <w:lang w:val="en-US"/>
        </w:rPr>
        <w:t>Microsoft</w:t>
      </w:r>
      <w:r w:rsidRPr="00274EB2">
        <w:rPr>
          <w:rFonts w:eastAsia="Lucida Sans Unicode" w:cs="Times New Roman"/>
          <w:szCs w:val="28"/>
        </w:rPr>
        <w:t xml:space="preserve"> </w:t>
      </w:r>
      <w:r w:rsidRPr="00274EB2">
        <w:rPr>
          <w:rFonts w:eastAsia="Lucida Sans Unicode" w:cs="Times New Roman"/>
          <w:szCs w:val="28"/>
          <w:lang w:val="en-US"/>
        </w:rPr>
        <w:t>SQL</w:t>
      </w:r>
      <w:r w:rsidRPr="00274EB2">
        <w:rPr>
          <w:rFonts w:eastAsia="Lucida Sans Unicode" w:cs="Times New Roman"/>
          <w:szCs w:val="28"/>
        </w:rPr>
        <w:t xml:space="preserve"> </w:t>
      </w:r>
      <w:r w:rsidRPr="00274EB2">
        <w:rPr>
          <w:rFonts w:eastAsia="Lucida Sans Unicode" w:cs="Times New Roman"/>
          <w:szCs w:val="28"/>
          <w:lang w:val="en-US"/>
        </w:rPr>
        <w:t>Server</w:t>
      </w:r>
      <w:r w:rsidRPr="00274EB2">
        <w:rPr>
          <w:rFonts w:eastAsia="Lucida Sans Unicode" w:cs="Times New Roman"/>
          <w:szCs w:val="28"/>
        </w:rPr>
        <w:t xml:space="preserve"> 2012, к достоинствам которой можно отнести:</w:t>
      </w:r>
      <w:bookmarkEnd w:id="27"/>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8" w:name="_Toc229500206"/>
      <w:r w:rsidRPr="00274EB2">
        <w:rPr>
          <w:rFonts w:eastAsia="Lucida Sans Unicode" w:cs="Times New Roman"/>
          <w:szCs w:val="28"/>
        </w:rPr>
        <w:t>реляционную модель данных;</w:t>
      </w:r>
      <w:bookmarkEnd w:id="28"/>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9" w:name="_Toc229500207"/>
      <w:r w:rsidRPr="00274EB2">
        <w:rPr>
          <w:rFonts w:eastAsia="Lucida Sans Unicode" w:cs="Times New Roman"/>
          <w:szCs w:val="28"/>
        </w:rPr>
        <w:t xml:space="preserve">языки конструирования запросов </w:t>
      </w:r>
      <w:r w:rsidRPr="00274EB2">
        <w:rPr>
          <w:rFonts w:eastAsia="Lucida Sans Unicode" w:cs="Times New Roman"/>
          <w:szCs w:val="28"/>
          <w:lang w:val="en-US"/>
        </w:rPr>
        <w:t>SQL</w:t>
      </w:r>
      <w:r w:rsidRPr="00274EB2">
        <w:rPr>
          <w:rFonts w:eastAsia="Lucida Sans Unicode" w:cs="Times New Roman"/>
          <w:szCs w:val="28"/>
        </w:rPr>
        <w:t xml:space="preserve"> и </w:t>
      </w:r>
      <w:r w:rsidRPr="00274EB2">
        <w:rPr>
          <w:rFonts w:eastAsia="Lucida Sans Unicode" w:cs="Times New Roman"/>
          <w:szCs w:val="28"/>
          <w:lang w:val="en-US"/>
        </w:rPr>
        <w:t>QBE</w:t>
      </w:r>
      <w:r w:rsidRPr="00274EB2">
        <w:rPr>
          <w:rFonts w:eastAsia="Lucida Sans Unicode" w:cs="Times New Roman"/>
          <w:szCs w:val="28"/>
        </w:rPr>
        <w:t>;</w:t>
      </w:r>
      <w:bookmarkEnd w:id="29"/>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0" w:name="_Toc229500208"/>
      <w:r w:rsidRPr="00274EB2">
        <w:rPr>
          <w:rFonts w:eastAsia="Lucida Sans Unicode" w:cs="Times New Roman"/>
          <w:szCs w:val="28"/>
        </w:rPr>
        <w:t>совместимость с предыдущими и последующими версиями;</w:t>
      </w:r>
      <w:bookmarkEnd w:id="30"/>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1" w:name="_Toc229500209"/>
      <w:r w:rsidRPr="00274EB2">
        <w:rPr>
          <w:rFonts w:eastAsia="Lucida Sans Unicode" w:cs="Times New Roman"/>
          <w:szCs w:val="28"/>
        </w:rPr>
        <w:t>возможность удаленного доступа к данным;</w:t>
      </w:r>
      <w:bookmarkEnd w:id="31"/>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2" w:name="_Toc229500210"/>
      <w:r w:rsidRPr="00274EB2">
        <w:rPr>
          <w:rFonts w:eastAsia="Lucida Sans Unicode" w:cs="Times New Roman"/>
          <w:szCs w:val="28"/>
        </w:rPr>
        <w:t>возможность экспорта/импорта данных в другие СУБД и приложения.</w:t>
      </w:r>
      <w:bookmarkEnd w:id="32"/>
    </w:p>
    <w:p w:rsidR="006D022D" w:rsidRDefault="00274EB2" w:rsidP="006D022D">
      <w:pPr>
        <w:widowControl w:val="0"/>
        <w:tabs>
          <w:tab w:val="left" w:pos="3360"/>
        </w:tabs>
        <w:suppressAutoHyphens/>
        <w:spacing w:after="0"/>
        <w:ind w:firstLine="709"/>
        <w:jc w:val="both"/>
        <w:rPr>
          <w:rFonts w:eastAsia="Lucida Sans Unicode" w:cs="Times New Roman"/>
          <w:szCs w:val="28"/>
        </w:rPr>
      </w:pPr>
      <w:bookmarkStart w:id="33" w:name="_Toc229500211"/>
      <w:r w:rsidRPr="00274EB2">
        <w:rPr>
          <w:rFonts w:eastAsia="Lucida Sans Unicode" w:cs="Times New Roman"/>
          <w:szCs w:val="28"/>
        </w:rPr>
        <w:t xml:space="preserve">Разработаем схемы всех отношений, полученных на предыдущем этапе проектирования, результат представим в виде таблицы </w:t>
      </w:r>
      <w:r w:rsidR="006277A1" w:rsidRPr="006277A1">
        <w:rPr>
          <w:rFonts w:eastAsia="Lucida Sans Unicode" w:cs="Times New Roman"/>
          <w:szCs w:val="28"/>
        </w:rPr>
        <w:t>3</w:t>
      </w:r>
      <w:r w:rsidRPr="00274EB2">
        <w:rPr>
          <w:rFonts w:eastAsia="Lucida Sans Unicode" w:cs="Times New Roman"/>
          <w:szCs w:val="28"/>
        </w:rPr>
        <w:t>.2.</w:t>
      </w:r>
      <w:bookmarkEnd w:id="33"/>
    </w:p>
    <w:p w:rsidR="00274EB2" w:rsidRPr="0032396C" w:rsidRDefault="00274EB2" w:rsidP="006D022D">
      <w:pPr>
        <w:widowControl w:val="0"/>
        <w:tabs>
          <w:tab w:val="left" w:pos="3360"/>
        </w:tabs>
        <w:suppressAutoHyphens/>
        <w:spacing w:after="0"/>
        <w:jc w:val="both"/>
        <w:rPr>
          <w:rFonts w:eastAsia="Lucida Sans Unicode" w:cs="Times New Roman"/>
          <w:szCs w:val="28"/>
        </w:rPr>
      </w:pPr>
      <w:r w:rsidRPr="008543BF">
        <w:rPr>
          <w:rFonts w:eastAsia="Lucida Sans Unicode" w:cs="Times New Roman"/>
          <w:szCs w:val="28"/>
        </w:rPr>
        <w:t xml:space="preserve">Таблица </w:t>
      </w:r>
      <w:r w:rsidR="006277A1" w:rsidRPr="006D022D">
        <w:rPr>
          <w:rFonts w:eastAsia="Lucida Sans Unicode" w:cs="Times New Roman"/>
          <w:szCs w:val="28"/>
        </w:rPr>
        <w:t>3</w:t>
      </w:r>
      <w:r w:rsidRPr="008543BF">
        <w:rPr>
          <w:rFonts w:eastAsia="Lucida Sans Unicode" w:cs="Times New Roman"/>
          <w:szCs w:val="28"/>
        </w:rPr>
        <w:t xml:space="preserve">.2  –  Схема базы данных </w:t>
      </w:r>
    </w:p>
    <w:tbl>
      <w:tblPr>
        <w:tblW w:w="1034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A62E5F" w:rsidRPr="008543BF" w:rsidTr="00A0674B">
        <w:trPr>
          <w:cantSplit/>
          <w:trHeight w:val="2065"/>
        </w:trPr>
        <w:tc>
          <w:tcPr>
            <w:tcW w:w="1702" w:type="dxa"/>
            <w:vAlign w:val="center"/>
          </w:tcPr>
          <w:p w:rsidR="00A62E5F" w:rsidRPr="008543BF" w:rsidRDefault="00A62E5F" w:rsidP="00A0674B">
            <w:pPr>
              <w:widowControl w:val="0"/>
              <w:tabs>
                <w:tab w:val="left" w:pos="3360"/>
              </w:tabs>
              <w:suppressAutoHyphens/>
              <w:spacing w:after="0" w:line="240" w:lineRule="auto"/>
              <w:contextualSpacing w:val="0"/>
              <w:jc w:val="both"/>
              <w:rPr>
                <w:rFonts w:eastAsia="Lucida Sans Unicode" w:cs="Times New Roman"/>
                <w:b/>
                <w:sz w:val="24"/>
                <w:szCs w:val="24"/>
              </w:rPr>
            </w:pPr>
            <w:r w:rsidRPr="008543BF">
              <w:rPr>
                <w:rFonts w:eastAsia="Lucida Sans Unicode" w:cs="Times New Roman"/>
                <w:b/>
                <w:sz w:val="24"/>
                <w:szCs w:val="24"/>
              </w:rPr>
              <w:t>Имя отношения</w:t>
            </w:r>
          </w:p>
        </w:tc>
        <w:tc>
          <w:tcPr>
            <w:tcW w:w="2126"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таблицы</w:t>
            </w: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b/>
                <w:sz w:val="24"/>
                <w:szCs w:val="24"/>
              </w:rPr>
            </w:pPr>
            <w:r w:rsidRPr="008543BF">
              <w:rPr>
                <w:rFonts w:eastAsia="Lucida Sans Unicode" w:cs="Times New Roman"/>
                <w:b/>
                <w:sz w:val="24"/>
                <w:szCs w:val="24"/>
              </w:rPr>
              <w:t>Атрибут</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атрибута</w:t>
            </w:r>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b/>
                <w:sz w:val="24"/>
                <w:szCs w:val="24"/>
              </w:rPr>
            </w:pPr>
            <w:r w:rsidRPr="008543BF">
              <w:rPr>
                <w:rFonts w:eastAsia="Lucida Sans Unicode" w:cs="Times New Roman"/>
                <w:b/>
                <w:sz w:val="24"/>
                <w:szCs w:val="24"/>
              </w:rPr>
              <w:t>Тип</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Обязательный</w:t>
            </w:r>
          </w:p>
        </w:tc>
      </w:tr>
      <w:tr w:rsidR="00A62E5F" w:rsidRPr="008543BF" w:rsidTr="00A0674B">
        <w:trPr>
          <w:cantSplit/>
          <w:trHeight w:val="380"/>
        </w:trPr>
        <w:tc>
          <w:tcPr>
            <w:tcW w:w="1702"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Виртуальное предприятие</w:t>
            </w:r>
          </w:p>
        </w:tc>
        <w:tc>
          <w:tcPr>
            <w:tcW w:w="2126"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VirtualEnterprise</w:t>
            </w:r>
            <w:proofErr w:type="spellEnd"/>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ВП</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w:t>
            </w:r>
            <w:r w:rsidRPr="008543BF">
              <w:rPr>
                <w:rFonts w:eastAsia="Lucida Sans Unicode" w:cs="Times New Roman"/>
                <w:sz w:val="24"/>
                <w:szCs w:val="24"/>
                <w:lang w:val="en-US"/>
              </w:rPr>
              <w:t>VE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r w:rsidRPr="008543BF">
              <w:rPr>
                <w:rFonts w:eastAsia="Lucida Sans Unicode" w:cs="Times New Roman"/>
                <w:sz w:val="24"/>
                <w:szCs w:val="24"/>
              </w:rPr>
              <w:t>I</w:t>
            </w:r>
            <w:proofErr w:type="spellStart"/>
            <w:r w:rsidRPr="008543BF">
              <w:rPr>
                <w:rFonts w:eastAsia="Lucida Sans Unicode" w:cs="Times New Roman"/>
                <w:sz w:val="24"/>
                <w:szCs w:val="24"/>
                <w:lang w:val="en-US"/>
              </w:rPr>
              <w:t>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cantSplit/>
          <w:trHeight w:val="30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Название</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A0674B">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(128)</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527"/>
        </w:trPr>
        <w:tc>
          <w:tcPr>
            <w:tcW w:w="1702"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Сотрудник</w:t>
            </w:r>
          </w:p>
        </w:tc>
        <w:tc>
          <w:tcPr>
            <w:tcW w:w="2126" w:type="dxa"/>
            <w:vMerge w:val="restart"/>
            <w:vAlign w:val="center"/>
          </w:tcPr>
          <w:p w:rsidR="00A62E5F" w:rsidRPr="009C4B9B"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Employees</w:t>
            </w: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сотрудника</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employee</w:t>
            </w:r>
            <w:r w:rsidRPr="008543BF">
              <w:rPr>
                <w:rFonts w:eastAsia="Lucida Sans Unicode" w:cs="Times New Roman"/>
                <w:sz w:val="24"/>
                <w:szCs w:val="24"/>
                <w:u w:val="single"/>
                <w:lang w:val="en-US"/>
              </w:rPr>
              <w:t>I</w:t>
            </w:r>
            <w:r>
              <w:rPr>
                <w:rFonts w:eastAsia="Lucida Sans Unicode" w:cs="Times New Roman"/>
                <w:sz w:val="24"/>
                <w:szCs w:val="24"/>
                <w:u w:val="single"/>
                <w:lang w:val="en-US"/>
              </w:rPr>
              <w:t>d</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269"/>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Имя</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C50FEE" w:rsidTr="00A0674B">
        <w:trPr>
          <w:trHeight w:val="28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Фамилия</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f</w:t>
            </w:r>
            <w:r w:rsidRPr="008543BF">
              <w:rPr>
                <w:rFonts w:eastAsia="Lucida Sans Unicode" w:cs="Times New Roman"/>
                <w:sz w:val="24"/>
                <w:szCs w:val="24"/>
                <w:lang w:val="en-US"/>
              </w:rPr>
              <w:t>amily</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C50FEE"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A0674B">
        <w:trPr>
          <w:trHeight w:val="263"/>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Отчество</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atronymic</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6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Почта</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m</w:t>
            </w:r>
            <w:r w:rsidRPr="008543BF">
              <w:rPr>
                <w:rFonts w:eastAsia="Lucida Sans Unicode" w:cs="Times New Roman"/>
                <w:sz w:val="24"/>
                <w:szCs w:val="24"/>
                <w:lang w:val="en-US"/>
              </w:rPr>
              <w:t>ail</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5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Пароль</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w:t>
            </w:r>
            <w:r w:rsidRPr="008543BF">
              <w:rPr>
                <w:rFonts w:eastAsia="Lucida Sans Unicode" w:cs="Times New Roman"/>
                <w:sz w:val="24"/>
                <w:szCs w:val="24"/>
                <w:lang w:val="en-US"/>
              </w:rPr>
              <w:t>assword</w:t>
            </w:r>
            <w:r>
              <w:rPr>
                <w:rFonts w:eastAsia="Lucida Sans Unicode" w:cs="Times New Roman"/>
                <w:sz w:val="24"/>
                <w:szCs w:val="24"/>
                <w:lang w:val="en-US"/>
              </w:rPr>
              <w:t>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A0674B">
        <w:trPr>
          <w:trHeight w:val="248"/>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Должность</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osition</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6D022D" w:rsidRDefault="006D022D"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A0674B">
        <w:trPr>
          <w:trHeight w:val="241"/>
        </w:trPr>
        <w:tc>
          <w:tcPr>
            <w:tcW w:w="1702" w:type="dxa"/>
            <w:vMerge w:val="restart"/>
            <w:vAlign w:val="center"/>
          </w:tcPr>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p>
        </w:tc>
        <w:tc>
          <w:tcPr>
            <w:tcW w:w="2126" w:type="dxa"/>
            <w:vMerge w:val="restart"/>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lastRenderedPageBreak/>
              <w:t>CompanyE</w:t>
            </w:r>
            <w:r w:rsidRPr="00660AC3">
              <w:rPr>
                <w:rFonts w:eastAsia="Lucida Sans Unicode" w:cs="Times New Roman"/>
                <w:sz w:val="24"/>
                <w:szCs w:val="24"/>
                <w:lang w:val="en-US"/>
              </w:rPr>
              <w:t>mployee</w:t>
            </w:r>
            <w:proofErr w:type="spellEnd"/>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сотрудника предприятия</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r>
              <w:rPr>
                <w:rFonts w:eastAsia="Lucida Sans Unicode" w:cs="Times New Roman"/>
                <w:sz w:val="24"/>
                <w:szCs w:val="24"/>
                <w:u w:val="single"/>
                <w:lang w:val="en-US"/>
              </w:rPr>
              <w:t>i</w:t>
            </w:r>
            <w:r w:rsidRPr="008543BF">
              <w:rPr>
                <w:rFonts w:eastAsia="Lucida Sans Unicode" w:cs="Times New Roman"/>
                <w:sz w:val="24"/>
                <w:szCs w:val="24"/>
                <w:u w:val="single"/>
              </w:rPr>
              <w:t>d</w:t>
            </w:r>
            <w:proofErr w:type="spellStart"/>
            <w:r>
              <w:rPr>
                <w:rFonts w:eastAsia="Lucida Sans Unicode" w:cs="Times New Roman"/>
                <w:sz w:val="24"/>
                <w:szCs w:val="24"/>
                <w:u w:val="single"/>
                <w:lang w:val="en-US"/>
              </w:rPr>
              <w:t>CompanyEmployee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660AC3" w:rsidTr="00A0674B">
        <w:trPr>
          <w:trHeight w:val="54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rPr>
              <w:t>Код сотрудника</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idEmployee</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660AC3" w:rsidTr="00A0674B">
        <w:trPr>
          <w:trHeight w:val="197"/>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660AC3">
              <w:rPr>
                <w:rFonts w:eastAsia="Lucida Sans Unicode" w:cs="Times New Roman"/>
                <w:sz w:val="24"/>
                <w:szCs w:val="24"/>
                <w:lang w:val="en-US"/>
              </w:rPr>
              <w:t>IdV</w:t>
            </w:r>
            <w:r>
              <w:rPr>
                <w:rFonts w:eastAsia="Lucida Sans Unicode" w:cs="Times New Roman"/>
                <w:sz w:val="24"/>
                <w:szCs w:val="24"/>
                <w:lang w:val="en-US"/>
              </w:rPr>
              <w:t>E</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660AC3"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RPr="008543BF" w:rsidTr="00A0674B">
        <w:trPr>
          <w:trHeight w:val="205"/>
        </w:trPr>
        <w:tc>
          <w:tcPr>
            <w:tcW w:w="1702" w:type="dxa"/>
            <w:vMerge w:val="restart"/>
            <w:vAlign w:val="center"/>
          </w:tcPr>
          <w:p w:rsidR="00A62E5F" w:rsidRPr="00640E93" w:rsidRDefault="00A62E5F" w:rsidP="00A0674B">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Проект</w:t>
            </w:r>
          </w:p>
        </w:tc>
        <w:tc>
          <w:tcPr>
            <w:tcW w:w="2126" w:type="dxa"/>
            <w:vMerge w:val="restart"/>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Project</w:t>
            </w:r>
          </w:p>
        </w:tc>
        <w:tc>
          <w:tcPr>
            <w:tcW w:w="1560" w:type="dxa"/>
            <w:vAlign w:val="center"/>
          </w:tcPr>
          <w:p w:rsidR="00A62E5F" w:rsidRPr="00E13EA9"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проекта</w:t>
            </w:r>
          </w:p>
        </w:tc>
        <w:tc>
          <w:tcPr>
            <w:tcW w:w="1559"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w:t>
            </w:r>
            <w:r w:rsidRPr="00E13EA9">
              <w:rPr>
                <w:rFonts w:eastAsia="Lucida Sans Unicode" w:cs="Times New Roman"/>
                <w:sz w:val="24"/>
                <w:szCs w:val="24"/>
                <w:lang w:val="en-US"/>
              </w:rPr>
              <w:t>dProject</w:t>
            </w:r>
            <w:proofErr w:type="spellEnd"/>
          </w:p>
        </w:tc>
        <w:tc>
          <w:tcPr>
            <w:tcW w:w="1701"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A0674B">
        <w:trPr>
          <w:trHeight w:val="21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A0674B">
            <w:pPr>
              <w:widowControl w:val="0"/>
              <w:tabs>
                <w:tab w:val="left" w:pos="3360"/>
              </w:tabs>
              <w:suppressAutoHyphens/>
              <w:spacing w:after="0" w:line="240" w:lineRule="auto"/>
              <w:ind w:left="-149" w:right="-113"/>
              <w:contextualSpacing w:val="0"/>
              <w:jc w:val="center"/>
              <w:rPr>
                <w:rFonts w:eastAsia="Lucida Sans Unicode" w:cs="Times New Roman"/>
                <w:sz w:val="24"/>
                <w:szCs w:val="24"/>
                <w:lang w:val="en-US"/>
              </w:rPr>
            </w:pPr>
            <w:r>
              <w:rPr>
                <w:rFonts w:eastAsia="Lucida Sans Unicode" w:cs="Times New Roman"/>
                <w:sz w:val="24"/>
                <w:szCs w:val="24"/>
              </w:rPr>
              <w:t>Название</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name</w:t>
            </w:r>
          </w:p>
        </w:tc>
        <w:tc>
          <w:tcPr>
            <w:tcW w:w="1701" w:type="dxa"/>
            <w:vAlign w:val="center"/>
          </w:tcPr>
          <w:p w:rsidR="00A62E5F" w:rsidRPr="00E13EA9"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(64)</w:t>
            </w:r>
          </w:p>
        </w:tc>
        <w:tc>
          <w:tcPr>
            <w:tcW w:w="1701"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963E41" w:rsidTr="00A0674B">
        <w:trPr>
          <w:trHeight w:val="199"/>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963E41" w:rsidRDefault="00A62E5F" w:rsidP="00A0674B">
            <w:pPr>
              <w:widowControl w:val="0"/>
              <w:tabs>
                <w:tab w:val="left" w:pos="3360"/>
              </w:tabs>
              <w:suppressAutoHyphens/>
              <w:spacing w:after="0" w:line="240" w:lineRule="auto"/>
              <w:ind w:right="-113"/>
              <w:contextualSpacing w:val="0"/>
              <w:rPr>
                <w:rFonts w:eastAsia="Lucida Sans Unicode" w:cs="Times New Roman"/>
                <w:sz w:val="24"/>
                <w:szCs w:val="24"/>
                <w:lang w:val="en-US"/>
              </w:rPr>
            </w:pPr>
            <w:r>
              <w:rPr>
                <w:rFonts w:eastAsia="Lucida Sans Unicode" w:cs="Times New Roman"/>
                <w:sz w:val="24"/>
                <w:szCs w:val="24"/>
              </w:rPr>
              <w:t>Срок сдачи</w:t>
            </w:r>
          </w:p>
        </w:tc>
        <w:tc>
          <w:tcPr>
            <w:tcW w:w="1559" w:type="dxa"/>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A62E5F" w:rsidRPr="00963E41"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A62E5F" w:rsidRPr="00963E41"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Tr="00A0674B">
        <w:trPr>
          <w:trHeight w:val="190"/>
        </w:trPr>
        <w:tc>
          <w:tcPr>
            <w:tcW w:w="1702"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Default="00A62E5F" w:rsidP="00A0674B">
            <w:pPr>
              <w:widowControl w:val="0"/>
              <w:tabs>
                <w:tab w:val="left" w:pos="3360"/>
              </w:tabs>
              <w:suppressAutoHyphens/>
              <w:spacing w:after="0" w:line="240" w:lineRule="auto"/>
              <w:ind w:right="-113"/>
              <w:contextualSpacing w:val="0"/>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idVE</w:t>
            </w:r>
            <w:proofErr w:type="spellEnd"/>
          </w:p>
        </w:tc>
        <w:tc>
          <w:tcPr>
            <w:tcW w:w="1701"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Default="00A62E5F" w:rsidP="00A0674B">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AE0D2D" w:rsidRDefault="00AE0D2D"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892CF5" w:rsidRDefault="00892CF5" w:rsidP="00892CF5">
      <w:pPr>
        <w:widowControl w:val="0"/>
        <w:tabs>
          <w:tab w:val="left" w:pos="3360"/>
        </w:tabs>
        <w:suppressAutoHyphens/>
        <w:spacing w:after="0"/>
        <w:jc w:val="both"/>
        <w:rPr>
          <w:rFonts w:eastAsia="Lucida Sans Unicode" w:cs="Times New Roman"/>
          <w:szCs w:val="28"/>
        </w:rPr>
      </w:pPr>
    </w:p>
    <w:p w:rsidR="005344AF" w:rsidRDefault="0032396C" w:rsidP="00892CF5">
      <w:pPr>
        <w:widowControl w:val="0"/>
        <w:tabs>
          <w:tab w:val="left" w:pos="3360"/>
        </w:tabs>
        <w:suppressAutoHyphens/>
        <w:spacing w:after="0"/>
        <w:jc w:val="both"/>
        <w:rPr>
          <w:rFonts w:eastAsia="Lucida Sans Unicode" w:cs="Times New Roman"/>
          <w:szCs w:val="28"/>
        </w:rPr>
      </w:pP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Продолжение таблицы 3.2</w:t>
      </w:r>
    </w:p>
    <w:tbl>
      <w:tblPr>
        <w:tblpPr w:leftFromText="180" w:rightFromText="180" w:vertAnchor="page" w:horzAnchor="margin" w:tblpXSpec="center" w:tblpY="1667"/>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892CF5" w:rsidRPr="008543BF" w:rsidTr="006E05EC">
        <w:trPr>
          <w:trHeight w:val="389"/>
        </w:trPr>
        <w:tc>
          <w:tcPr>
            <w:tcW w:w="1702" w:type="dxa"/>
            <w:vMerge w:val="restart"/>
            <w:vAlign w:val="center"/>
          </w:tcPr>
          <w:p w:rsidR="00892CF5" w:rsidRPr="000B38D4"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lastRenderedPageBreak/>
              <w:t>Задача</w:t>
            </w:r>
          </w:p>
        </w:tc>
        <w:tc>
          <w:tcPr>
            <w:tcW w:w="2126" w:type="dxa"/>
            <w:vMerge w:val="restart"/>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Tasks</w:t>
            </w:r>
          </w:p>
        </w:tc>
        <w:tc>
          <w:tcPr>
            <w:tcW w:w="1560" w:type="dxa"/>
            <w:vAlign w:val="center"/>
          </w:tcPr>
          <w:p w:rsidR="00892CF5" w:rsidRPr="000B38D4"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задачи</w:t>
            </w:r>
          </w:p>
        </w:tc>
        <w:tc>
          <w:tcPr>
            <w:tcW w:w="1559" w:type="dxa"/>
            <w:vAlign w:val="center"/>
          </w:tcPr>
          <w:p w:rsidR="00892CF5" w:rsidRPr="000B38D4"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0B38D4">
              <w:rPr>
                <w:rFonts w:eastAsia="Lucida Sans Unicode" w:cs="Times New Roman"/>
                <w:sz w:val="24"/>
                <w:szCs w:val="24"/>
                <w:lang w:val="en-US"/>
              </w:rPr>
              <w:t>taskId</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3F7BC0" w:rsidTr="006E05EC">
        <w:trPr>
          <w:trHeight w:val="389"/>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автора</w:t>
            </w:r>
          </w:p>
        </w:tc>
        <w:tc>
          <w:tcPr>
            <w:tcW w:w="1559" w:type="dxa"/>
            <w:vAlign w:val="center"/>
          </w:tcPr>
          <w:p w:rsidR="00892CF5" w:rsidRPr="003F7B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idAuthor</w:t>
            </w:r>
            <w:proofErr w:type="spellEnd"/>
          </w:p>
        </w:tc>
        <w:tc>
          <w:tcPr>
            <w:tcW w:w="1701" w:type="dxa"/>
            <w:vAlign w:val="center"/>
          </w:tcPr>
          <w:p w:rsidR="00892CF5" w:rsidRPr="003F7B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3F7B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389"/>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FB07D7" w:rsidRDefault="00892CF5" w:rsidP="006E05EC">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Название</w:t>
            </w:r>
          </w:p>
        </w:tc>
        <w:tc>
          <w:tcPr>
            <w:tcW w:w="1559"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FB07D7">
              <w:rPr>
                <w:rFonts w:eastAsia="Lucida Sans Unicode" w:cs="Times New Roman"/>
                <w:sz w:val="24"/>
                <w:szCs w:val="24"/>
                <w:lang w:val="en-US"/>
              </w:rPr>
              <w:t>ame</w:t>
            </w:r>
          </w:p>
        </w:tc>
        <w:tc>
          <w:tcPr>
            <w:tcW w:w="1701"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(128)</w:t>
            </w:r>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C81938" w:rsidTr="006E05EC">
        <w:trPr>
          <w:trHeight w:val="389"/>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tc>
        <w:tc>
          <w:tcPr>
            <w:tcW w:w="1559"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dataCreation</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Pr="00C81938"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389"/>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892CF5" w:rsidRPr="00FB07D7"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Срок выполнения</w:t>
            </w:r>
          </w:p>
        </w:tc>
        <w:tc>
          <w:tcPr>
            <w:tcW w:w="1559"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892CF5" w:rsidRPr="00FB07D7" w:rsidTr="006E05EC">
        <w:trPr>
          <w:trHeight w:val="625"/>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892CF5" w:rsidRPr="00FB07D7" w:rsidRDefault="00892CF5" w:rsidP="006E05EC">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Потраченное время</w:t>
            </w:r>
          </w:p>
        </w:tc>
        <w:tc>
          <w:tcPr>
            <w:tcW w:w="1559" w:type="dxa"/>
            <w:vAlign w:val="center"/>
          </w:tcPr>
          <w:p w:rsidR="00892CF5" w:rsidRPr="00395C9C"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wastedTime</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389"/>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FB07D7"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Исполнитель</w:t>
            </w:r>
          </w:p>
        </w:tc>
        <w:tc>
          <w:tcPr>
            <w:tcW w:w="1559"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FB07D7">
              <w:rPr>
                <w:rFonts w:eastAsia="Lucida Sans Unicode" w:cs="Times New Roman"/>
                <w:sz w:val="24"/>
                <w:szCs w:val="24"/>
                <w:lang w:val="en-US"/>
              </w:rPr>
              <w:t>idExecutor</w:t>
            </w:r>
            <w:proofErr w:type="spellEnd"/>
          </w:p>
        </w:tc>
        <w:tc>
          <w:tcPr>
            <w:tcW w:w="1701"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867"/>
        </w:trPr>
        <w:tc>
          <w:tcPr>
            <w:tcW w:w="1702" w:type="dxa"/>
            <w:vMerge/>
            <w:textDirection w:val="btLr"/>
            <w:vAlign w:val="center"/>
          </w:tcPr>
          <w:p w:rsidR="00892CF5" w:rsidRPr="008543BF" w:rsidRDefault="00892CF5" w:rsidP="006E05EC">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892CF5" w:rsidRPr="008543BF" w:rsidRDefault="00892CF5" w:rsidP="006E05EC">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892CF5" w:rsidRPr="008543BF"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6"/>
                <w:szCs w:val="26"/>
              </w:rPr>
              <w:t>Код проекта</w:t>
            </w:r>
          </w:p>
        </w:tc>
        <w:tc>
          <w:tcPr>
            <w:tcW w:w="1559"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892CF5" w:rsidRPr="00FB07D7"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892CF5" w:rsidRPr="008543BF" w:rsidTr="006E05EC">
        <w:trPr>
          <w:trHeight w:val="867"/>
        </w:trPr>
        <w:tc>
          <w:tcPr>
            <w:tcW w:w="1702" w:type="dxa"/>
            <w:vMerge/>
            <w:textDirection w:val="btLr"/>
            <w:vAlign w:val="center"/>
          </w:tcPr>
          <w:p w:rsidR="00892CF5" w:rsidRPr="008543BF" w:rsidRDefault="00892CF5" w:rsidP="006E05EC">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892CF5" w:rsidRPr="008543BF" w:rsidRDefault="00892CF5" w:rsidP="006E05EC">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892CF5" w:rsidRPr="002B36F6"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Задача выполнена</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isTaskComplete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bit</w:t>
            </w:r>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411"/>
        </w:trPr>
        <w:tc>
          <w:tcPr>
            <w:tcW w:w="1702" w:type="dxa"/>
            <w:vMerge w:val="restart"/>
            <w:vAlign w:val="center"/>
          </w:tcPr>
          <w:p w:rsidR="00892CF5" w:rsidRPr="00D33002"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Сообщение</w:t>
            </w:r>
          </w:p>
        </w:tc>
        <w:tc>
          <w:tcPr>
            <w:tcW w:w="2126" w:type="dxa"/>
            <w:vMerge w:val="restart"/>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Mesage</w:t>
            </w:r>
            <w:proofErr w:type="spellEnd"/>
          </w:p>
        </w:tc>
        <w:tc>
          <w:tcPr>
            <w:tcW w:w="1560" w:type="dxa"/>
            <w:vAlign w:val="center"/>
          </w:tcPr>
          <w:p w:rsidR="00892CF5" w:rsidRPr="006277A1"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w:t>
            </w:r>
          </w:p>
        </w:tc>
        <w:tc>
          <w:tcPr>
            <w:tcW w:w="1559" w:type="dxa"/>
            <w:vAlign w:val="center"/>
          </w:tcPr>
          <w:p w:rsidR="00892CF5" w:rsidRPr="006277A1"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idMessage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254"/>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559" w:type="dxa"/>
            <w:vAlign w:val="center"/>
          </w:tcPr>
          <w:p w:rsidR="00892CF5" w:rsidRPr="006277A1"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8543BF" w:rsidTr="006E05EC">
        <w:trPr>
          <w:trHeight w:val="81"/>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w:t>
            </w:r>
            <w:r w:rsidRPr="006277A1">
              <w:rPr>
                <w:rFonts w:eastAsia="Lucida Sans Unicode" w:cs="Times New Roman"/>
                <w:sz w:val="24"/>
                <w:szCs w:val="24"/>
                <w:lang w:val="en-US"/>
              </w:rPr>
              <w:t>ialogue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559" w:type="dxa"/>
            <w:vAlign w:val="center"/>
          </w:tcPr>
          <w:p w:rsidR="00892CF5" w:rsidRPr="000D3D21"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restart"/>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Подписка</w:t>
            </w:r>
          </w:p>
        </w:tc>
        <w:tc>
          <w:tcPr>
            <w:tcW w:w="2126" w:type="dxa"/>
            <w:vMerge w:val="restart"/>
            <w:vAlign w:val="center"/>
          </w:tcPr>
          <w:p w:rsidR="00892CF5" w:rsidRPr="008543BF"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Subscription</w:t>
            </w:r>
          </w:p>
        </w:tc>
        <w:tc>
          <w:tcPr>
            <w:tcW w:w="1560" w:type="dxa"/>
            <w:vAlign w:val="center"/>
          </w:tcPr>
          <w:p w:rsidR="00892CF5" w:rsidRPr="00BD633C"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подписанного</w:t>
            </w:r>
            <w:proofErr w:type="gramEnd"/>
          </w:p>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сотрудника</w:t>
            </w:r>
          </w:p>
        </w:tc>
        <w:tc>
          <w:tcPr>
            <w:tcW w:w="1559" w:type="dxa"/>
            <w:vAlign w:val="center"/>
          </w:tcPr>
          <w:p w:rsidR="00892CF5" w:rsidRPr="00BD633C"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idSignedEmployee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287AB0" w:rsidTr="006E05EC">
        <w:trPr>
          <w:trHeight w:val="81"/>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c>
          <w:tcPr>
            <w:tcW w:w="1559" w:type="dxa"/>
            <w:vAlign w:val="center"/>
          </w:tcPr>
          <w:p w:rsidR="00892CF5" w:rsidRPr="00BD633C"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idFellowSubscribed</w:t>
            </w:r>
            <w:proofErr w:type="spellEnd"/>
          </w:p>
        </w:tc>
        <w:tc>
          <w:tcPr>
            <w:tcW w:w="1701" w:type="dxa"/>
            <w:vAlign w:val="center"/>
          </w:tcPr>
          <w:p w:rsidR="00892CF5" w:rsidRPr="00BD633C"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Pr="00287AB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restart"/>
            <w:vAlign w:val="center"/>
          </w:tcPr>
          <w:p w:rsidR="00892CF5" w:rsidRPr="001020AE"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w:t>
            </w:r>
          </w:p>
        </w:tc>
        <w:tc>
          <w:tcPr>
            <w:tcW w:w="2126" w:type="dxa"/>
            <w:vMerge w:val="restart"/>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Dialogue</w:t>
            </w:r>
          </w:p>
        </w:tc>
        <w:tc>
          <w:tcPr>
            <w:tcW w:w="1560" w:type="dxa"/>
            <w:vAlign w:val="center"/>
          </w:tcPr>
          <w:p w:rsidR="00892CF5" w:rsidRPr="001020AE"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892CF5" w:rsidRPr="001020AE"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RPr="002C22C0" w:rsidTr="006E05EC">
        <w:trPr>
          <w:trHeight w:val="81"/>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Pr="001020AE"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892CF5" w:rsidRPr="00E05914"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idDialogueEmployee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lang w:val="en-US"/>
              </w:rPr>
              <w:t>+</w:t>
            </w:r>
          </w:p>
          <w:p w:rsidR="00892CF5" w:rsidRPr="002C22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r>
      <w:tr w:rsidR="00892CF5" w:rsidTr="006E05EC">
        <w:trPr>
          <w:trHeight w:val="81"/>
        </w:trPr>
        <w:tc>
          <w:tcPr>
            <w:tcW w:w="1702" w:type="dxa"/>
            <w:vMerge w:val="restart"/>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 сотрудника</w:t>
            </w:r>
          </w:p>
        </w:tc>
        <w:tc>
          <w:tcPr>
            <w:tcW w:w="2126" w:type="dxa"/>
            <w:vMerge w:val="restart"/>
            <w:vAlign w:val="center"/>
          </w:tcPr>
          <w:p w:rsidR="00892CF5" w:rsidRPr="002C22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DialogueEmployee</w:t>
            </w:r>
            <w:proofErr w:type="spellEnd"/>
          </w:p>
        </w:tc>
        <w:tc>
          <w:tcPr>
            <w:tcW w:w="1560" w:type="dxa"/>
            <w:vAlign w:val="center"/>
          </w:tcPr>
          <w:p w:rsidR="00892CF5" w:rsidRPr="002C22C0"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6"/>
                <w:szCs w:val="26"/>
                <w:lang w:val="en-US"/>
              </w:rPr>
              <w:t>idDialogueEmloyee</w:t>
            </w:r>
            <w:proofErr w:type="spellEnd"/>
          </w:p>
        </w:tc>
        <w:tc>
          <w:tcPr>
            <w:tcW w:w="1701" w:type="dxa"/>
            <w:vAlign w:val="center"/>
          </w:tcPr>
          <w:p w:rsidR="00892CF5" w:rsidRPr="002C22C0"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E05EC">
        <w:trPr>
          <w:trHeight w:val="81"/>
        </w:trPr>
        <w:tc>
          <w:tcPr>
            <w:tcW w:w="1702"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892CF5" w:rsidRDefault="00892CF5" w:rsidP="006E05EC">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559"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6"/>
                <w:szCs w:val="26"/>
                <w:lang w:val="en-US"/>
              </w:rPr>
            </w:pPr>
            <w:proofErr w:type="spellStart"/>
            <w:r>
              <w:rPr>
                <w:rFonts w:eastAsia="Lucida Sans Unicode" w:cs="Times New Roman"/>
                <w:sz w:val="26"/>
                <w:szCs w:val="26"/>
                <w:lang w:val="en-US"/>
              </w:rPr>
              <w:t>idEmployee</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892CF5" w:rsidRDefault="00892CF5" w:rsidP="006E05EC">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892CF5" w:rsidRDefault="00892CF5" w:rsidP="00C01311">
      <w:pPr>
        <w:widowControl w:val="0"/>
        <w:tabs>
          <w:tab w:val="left" w:pos="3360"/>
        </w:tabs>
        <w:suppressAutoHyphens/>
        <w:spacing w:after="0"/>
        <w:ind w:left="-142"/>
        <w:jc w:val="both"/>
        <w:rPr>
          <w:rFonts w:eastAsia="Lucida Sans Unicode" w:cs="Times New Roman"/>
          <w:szCs w:val="28"/>
        </w:rPr>
      </w:pPr>
    </w:p>
    <w:p w:rsidR="0032396C" w:rsidRPr="0032396C" w:rsidRDefault="006D022D" w:rsidP="00892CF5">
      <w:pPr>
        <w:widowControl w:val="0"/>
        <w:tabs>
          <w:tab w:val="left" w:pos="3360"/>
        </w:tabs>
        <w:suppressAutoHyphens/>
        <w:spacing w:after="0"/>
        <w:jc w:val="both"/>
        <w:rPr>
          <w:rFonts w:eastAsia="Lucida Sans Unicode" w:cs="Times New Roman"/>
          <w:szCs w:val="28"/>
        </w:rPr>
      </w:pP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Окончание таблицы 3.2</w:t>
      </w:r>
    </w:p>
    <w:tbl>
      <w:tblPr>
        <w:tblStyle w:val="TableGrid"/>
        <w:tblW w:w="10348" w:type="dxa"/>
        <w:tblInd w:w="-459" w:type="dxa"/>
        <w:tblLayout w:type="fixed"/>
        <w:tblLook w:val="04A0" w:firstRow="1" w:lastRow="0" w:firstColumn="1" w:lastColumn="0" w:noHBand="0" w:noVBand="1"/>
      </w:tblPr>
      <w:tblGrid>
        <w:gridCol w:w="1837"/>
        <w:gridCol w:w="1991"/>
        <w:gridCol w:w="1559"/>
        <w:gridCol w:w="1701"/>
        <w:gridCol w:w="1701"/>
        <w:gridCol w:w="1559"/>
      </w:tblGrid>
      <w:tr w:rsidR="00892CF5" w:rsidTr="006D022D">
        <w:tc>
          <w:tcPr>
            <w:tcW w:w="1837" w:type="dxa"/>
            <w:vMerge w:val="restart"/>
            <w:vAlign w:val="center"/>
          </w:tcPr>
          <w:p w:rsidR="00892CF5" w:rsidRPr="00E05914"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rPr>
              <w:lastRenderedPageBreak/>
              <w:t>Время на проект</w:t>
            </w:r>
          </w:p>
        </w:tc>
        <w:tc>
          <w:tcPr>
            <w:tcW w:w="1991" w:type="dxa"/>
            <w:vMerge w:val="restart"/>
            <w:vAlign w:val="center"/>
          </w:tcPr>
          <w:p w:rsidR="00892CF5" w:rsidRPr="00E05914"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TimeOnProject</w:t>
            </w:r>
            <w:proofErr w:type="spellEnd"/>
          </w:p>
        </w:tc>
        <w:tc>
          <w:tcPr>
            <w:tcW w:w="1559" w:type="dxa"/>
            <w:vAlign w:val="center"/>
          </w:tcPr>
          <w:p w:rsidR="00892CF5" w:rsidRPr="00E05914"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id</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Pr="00E05914"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Дата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date</w:t>
            </w:r>
          </w:p>
        </w:tc>
        <w:tc>
          <w:tcPr>
            <w:tcW w:w="1701" w:type="dxa"/>
            <w:vAlign w:val="center"/>
          </w:tcPr>
          <w:p w:rsidR="00892CF5" w:rsidRPr="002663E8"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lang w:val="en-US"/>
              </w:rPr>
              <w:t>date</w:t>
            </w: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idEmployee</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проекта</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Количество часов</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countTime</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restart"/>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rPr>
              <w:t>Сообщение от подписки</w:t>
            </w:r>
          </w:p>
        </w:tc>
        <w:tc>
          <w:tcPr>
            <w:tcW w:w="1991" w:type="dxa"/>
            <w:vMerge w:val="restart"/>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PostSuscription</w:t>
            </w:r>
            <w:proofErr w:type="spellEnd"/>
          </w:p>
        </w:tc>
        <w:tc>
          <w:tcPr>
            <w:tcW w:w="1559" w:type="dxa"/>
            <w:vAlign w:val="center"/>
          </w:tcPr>
          <w:p w:rsidR="00892CF5" w:rsidRPr="005344AF"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 подписки</w:t>
            </w:r>
          </w:p>
        </w:tc>
        <w:tc>
          <w:tcPr>
            <w:tcW w:w="1701" w:type="dxa"/>
            <w:vAlign w:val="center"/>
          </w:tcPr>
          <w:p w:rsidR="00892CF5" w:rsidRPr="005344AF"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IdPostSubscription</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892CF5" w:rsidTr="006D022D">
        <w:tc>
          <w:tcPr>
            <w:tcW w:w="1837"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ind w:left="-149" w:right="-113"/>
              <w:contextualSpacing w:val="0"/>
              <w:jc w:val="center"/>
              <w:rPr>
                <w:rFonts w:eastAsia="Lucida Sans Unicode" w:cs="Times New Roman"/>
                <w:sz w:val="26"/>
                <w:szCs w:val="26"/>
              </w:rPr>
            </w:pP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701"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892CF5" w:rsidRDefault="00892CF5" w:rsidP="00892CF5">
            <w:pPr>
              <w:widowControl w:val="0"/>
              <w:tabs>
                <w:tab w:val="left" w:pos="3360"/>
              </w:tabs>
              <w:suppressAutoHyphens/>
              <w:spacing w:line="240" w:lineRule="auto"/>
              <w:contextualSpacing w:val="0"/>
              <w:jc w:val="center"/>
              <w:rPr>
                <w:rFonts w:eastAsia="Lucida Sans Unicode" w:cs="Times New Roman"/>
                <w:sz w:val="24"/>
                <w:szCs w:val="24"/>
                <w:lang w:val="en-US"/>
              </w:rPr>
            </w:pPr>
          </w:p>
        </w:tc>
      </w:tr>
    </w:tbl>
    <w:p w:rsidR="005344AF" w:rsidRPr="006D022D" w:rsidRDefault="005344AF" w:rsidP="006D022D">
      <w:pPr>
        <w:widowControl w:val="0"/>
        <w:tabs>
          <w:tab w:val="left" w:pos="3360"/>
        </w:tabs>
        <w:suppressAutoHyphens/>
        <w:spacing w:after="0"/>
        <w:jc w:val="both"/>
        <w:rPr>
          <w:rFonts w:eastAsia="Lucida Sans Unicode" w:cs="Times New Roman"/>
          <w:szCs w:val="28"/>
        </w:rPr>
      </w:pPr>
    </w:p>
    <w:p w:rsidR="008B2235" w:rsidRDefault="008B2235" w:rsidP="008B2235">
      <w:pPr>
        <w:widowControl w:val="0"/>
        <w:tabs>
          <w:tab w:val="left" w:pos="3360"/>
        </w:tabs>
        <w:suppressAutoHyphens/>
        <w:spacing w:after="0"/>
        <w:ind w:firstLine="709"/>
        <w:contextualSpacing w:val="0"/>
        <w:jc w:val="both"/>
        <w:rPr>
          <w:rFonts w:eastAsia="Lucida Sans Unicode" w:cs="Times New Roman"/>
          <w:szCs w:val="28"/>
        </w:rPr>
      </w:pPr>
      <w:bookmarkStart w:id="34" w:name="_Toc229501009"/>
      <w:r w:rsidRPr="008B2235">
        <w:rPr>
          <w:rFonts w:eastAsia="Lucida Sans Unicode" w:cs="Times New Roman"/>
          <w:szCs w:val="28"/>
        </w:rPr>
        <w:t xml:space="preserve">Схема связей базы данных будет иметь следующий вид, представленный на рисунке </w:t>
      </w:r>
      <w:r>
        <w:rPr>
          <w:rFonts w:eastAsia="Lucida Sans Unicode" w:cs="Times New Roman"/>
          <w:szCs w:val="28"/>
        </w:rPr>
        <w:t>3</w:t>
      </w:r>
      <w:r w:rsidRPr="008B2235">
        <w:rPr>
          <w:rFonts w:eastAsia="Lucida Sans Unicode" w:cs="Times New Roman"/>
          <w:szCs w:val="28"/>
        </w:rPr>
        <w:t>.</w:t>
      </w:r>
      <w:r w:rsidR="008B4E79" w:rsidRPr="008B4E79">
        <w:rPr>
          <w:rFonts w:eastAsia="Lucida Sans Unicode" w:cs="Times New Roman"/>
          <w:szCs w:val="28"/>
        </w:rPr>
        <w:t>11</w:t>
      </w:r>
      <w:r w:rsidRPr="008B2235">
        <w:rPr>
          <w:rFonts w:eastAsia="Lucida Sans Unicode" w:cs="Times New Roman"/>
          <w:szCs w:val="28"/>
        </w:rPr>
        <w:t>.</w:t>
      </w:r>
      <w:bookmarkEnd w:id="34"/>
    </w:p>
    <w:p w:rsidR="008B2235" w:rsidRPr="008B2235" w:rsidRDefault="0032396C" w:rsidP="008B2235">
      <w:pPr>
        <w:widowControl w:val="0"/>
        <w:tabs>
          <w:tab w:val="left" w:pos="3360"/>
        </w:tabs>
        <w:suppressAutoHyphens/>
        <w:spacing w:after="0"/>
        <w:contextualSpacing w:val="0"/>
        <w:jc w:val="both"/>
        <w:rPr>
          <w:rFonts w:eastAsia="Lucida Sans Unicode" w:cs="Times New Roman"/>
          <w:szCs w:val="28"/>
        </w:rPr>
      </w:pPr>
      <w:r>
        <w:rPr>
          <w:noProof/>
          <w:lang w:eastAsia="ru-RU"/>
        </w:rPr>
        <w:drawing>
          <wp:inline distT="0" distB="0" distL="0" distR="0">
            <wp:extent cx="4198289" cy="4453591"/>
            <wp:effectExtent l="0" t="0" r="0" b="4445"/>
            <wp:docPr id="131" name="Picture 131" descr="D:\Diplom\программа\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схема БД.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268" t="12564" r="23294" b="8534"/>
                    <a:stretch/>
                  </pic:blipFill>
                  <pic:spPr bwMode="auto">
                    <a:xfrm>
                      <a:off x="0" y="0"/>
                      <a:ext cx="4199084" cy="4454435"/>
                    </a:xfrm>
                    <a:prstGeom prst="rect">
                      <a:avLst/>
                    </a:prstGeom>
                    <a:noFill/>
                    <a:ln>
                      <a:noFill/>
                    </a:ln>
                    <a:extLst>
                      <a:ext uri="{53640926-AAD7-44D8-BBD7-CCE9431645EC}">
                        <a14:shadowObscured xmlns:a14="http://schemas.microsoft.com/office/drawing/2010/main"/>
                      </a:ext>
                    </a:extLst>
                  </pic:spPr>
                </pic:pic>
              </a:graphicData>
            </a:graphic>
          </wp:inline>
        </w:drawing>
      </w:r>
    </w:p>
    <w:p w:rsidR="008B2235" w:rsidRPr="00274EB2" w:rsidRDefault="008B2235" w:rsidP="00892CF5">
      <w:pPr>
        <w:widowControl w:val="0"/>
        <w:tabs>
          <w:tab w:val="left" w:pos="3360"/>
        </w:tabs>
        <w:suppressAutoHyphens/>
        <w:spacing w:after="0" w:line="240" w:lineRule="auto"/>
        <w:contextualSpacing w:val="0"/>
        <w:jc w:val="center"/>
        <w:outlineLvl w:val="2"/>
        <w:rPr>
          <w:rFonts w:eastAsia="Lucida Sans Unicode" w:cs="Times New Roman"/>
          <w:szCs w:val="28"/>
        </w:rPr>
      </w:pPr>
      <w:bookmarkStart w:id="35" w:name="_Toc229904831"/>
      <w:bookmarkStart w:id="36" w:name="_Toc230678827"/>
      <w:bookmarkStart w:id="37" w:name="_Toc389427420"/>
      <w:r w:rsidRPr="008B2235">
        <w:rPr>
          <w:rFonts w:eastAsia="Lucida Sans Unicode" w:cs="Times New Roman"/>
          <w:szCs w:val="28"/>
        </w:rPr>
        <w:t xml:space="preserve">Рисунок </w:t>
      </w:r>
      <w:r>
        <w:rPr>
          <w:rFonts w:eastAsia="Lucida Sans Unicode" w:cs="Times New Roman"/>
          <w:szCs w:val="28"/>
        </w:rPr>
        <w:t>3</w:t>
      </w:r>
      <w:r w:rsidRPr="008B2235">
        <w:rPr>
          <w:rFonts w:eastAsia="Lucida Sans Unicode" w:cs="Times New Roman"/>
          <w:szCs w:val="28"/>
        </w:rPr>
        <w:t>.</w:t>
      </w:r>
      <w:r w:rsidR="008B4E79" w:rsidRPr="0075581D">
        <w:rPr>
          <w:rFonts w:eastAsia="Lucida Sans Unicode" w:cs="Times New Roman"/>
          <w:szCs w:val="28"/>
        </w:rPr>
        <w:t>11</w:t>
      </w:r>
      <w:r w:rsidRPr="008B2235">
        <w:rPr>
          <w:rFonts w:eastAsia="Lucida Sans Unicode" w:cs="Times New Roman"/>
          <w:szCs w:val="28"/>
        </w:rPr>
        <w:t xml:space="preserve"> – Схема связей базы данных</w:t>
      </w:r>
      <w:bookmarkEnd w:id="35"/>
      <w:bookmarkEnd w:id="36"/>
      <w:bookmarkEnd w:id="37"/>
    </w:p>
    <w:p w:rsidR="009225A1" w:rsidRPr="009225A1" w:rsidRDefault="00B737D4" w:rsidP="009225A1">
      <w:pPr>
        <w:keepNext/>
        <w:spacing w:before="120" w:after="120"/>
        <w:ind w:firstLine="709"/>
        <w:contextualSpacing w:val="0"/>
        <w:outlineLvl w:val="2"/>
        <w:rPr>
          <w:rFonts w:eastAsia="Times New Roman" w:cs="Arial"/>
          <w:b/>
          <w:bCs/>
          <w:szCs w:val="26"/>
          <w:lang w:eastAsia="ru-RU"/>
        </w:rPr>
      </w:pPr>
      <w:bookmarkStart w:id="38" w:name="_Toc229501011"/>
      <w:bookmarkStart w:id="39" w:name="_Toc389427421"/>
      <w:r>
        <w:rPr>
          <w:rFonts w:eastAsia="Times New Roman" w:cs="Arial"/>
          <w:b/>
          <w:bCs/>
          <w:szCs w:val="26"/>
          <w:lang w:eastAsia="ru-RU"/>
        </w:rPr>
        <w:lastRenderedPageBreak/>
        <w:t>3.1.6</w:t>
      </w:r>
      <w:r w:rsidR="009225A1" w:rsidRPr="009225A1">
        <w:rPr>
          <w:rFonts w:eastAsia="Times New Roman" w:cs="Arial"/>
          <w:b/>
          <w:bCs/>
          <w:szCs w:val="26"/>
          <w:lang w:eastAsia="ru-RU"/>
        </w:rPr>
        <w:t xml:space="preserve"> Разработка средств поддержания целостности данных</w:t>
      </w:r>
      <w:bookmarkEnd w:id="38"/>
      <w:bookmarkEnd w:id="39"/>
    </w:p>
    <w:p w:rsidR="009225A1" w:rsidRPr="009225A1" w:rsidRDefault="009225A1" w:rsidP="009225A1">
      <w:pPr>
        <w:spacing w:after="0"/>
        <w:ind w:firstLine="720"/>
        <w:contextualSpacing w:val="0"/>
        <w:jc w:val="both"/>
        <w:rPr>
          <w:rFonts w:eastAsia="Times New Roman" w:cs="Times New Roman"/>
          <w:szCs w:val="20"/>
          <w:lang w:eastAsia="ru-RU"/>
        </w:rPr>
      </w:pPr>
      <w:bookmarkStart w:id="40" w:name="_Toc229501012"/>
      <w:r w:rsidRPr="009225A1">
        <w:rPr>
          <w:rFonts w:eastAsia="Times New Roman" w:cs="Times New Roman"/>
          <w:szCs w:val="20"/>
          <w:lang w:eastAsia="ru-RU"/>
        </w:rPr>
        <w:t xml:space="preserve">Термин </w:t>
      </w:r>
      <w:r w:rsidRPr="009225A1">
        <w:rPr>
          <w:rFonts w:eastAsia="Times New Roman" w:cs="Times New Roman"/>
          <w:i/>
          <w:szCs w:val="20"/>
          <w:lang w:eastAsia="ru-RU"/>
        </w:rPr>
        <w:t>целостность данных</w:t>
      </w:r>
      <w:r w:rsidRPr="009225A1">
        <w:rPr>
          <w:rFonts w:eastAsia="Times New Roman" w:cs="Times New Roman"/>
          <w:szCs w:val="20"/>
          <w:lang w:eastAsia="ru-RU"/>
        </w:rPr>
        <w:t xml:space="preserve"> относится к правильности и полноте информации, содержащейся в базе данных. При модификации содержимого базы данных (изменении, добавлении или удалении строк таблицы) может произойти нарушение целостности содержащихся в ней данных. Например:</w:t>
      </w:r>
      <w:bookmarkEnd w:id="40"/>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1" w:name="_Toc229501013"/>
      <w:r w:rsidRPr="009225A1">
        <w:rPr>
          <w:rFonts w:eastAsia="Lucida Sans Unicode" w:cs="Times New Roman"/>
          <w:szCs w:val="28"/>
        </w:rPr>
        <w:t>в базу могут быть внесены неправильные (или несуществующие) данные;</w:t>
      </w:r>
      <w:bookmarkEnd w:id="41"/>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2" w:name="_Toc229501014"/>
      <w:r w:rsidRPr="009225A1">
        <w:rPr>
          <w:rFonts w:eastAsia="Lucida Sans Unicode" w:cs="Times New Roman"/>
          <w:szCs w:val="28"/>
        </w:rPr>
        <w:t>в результате изменения существующих данных им могут быть присвоены некорректные значения;</w:t>
      </w:r>
      <w:bookmarkEnd w:id="42"/>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3" w:name="_Toc229501015"/>
      <w:r w:rsidRPr="009225A1">
        <w:rPr>
          <w:rFonts w:eastAsia="Lucida Sans Unicode" w:cs="Times New Roman"/>
          <w:szCs w:val="28"/>
        </w:rPr>
        <w:t>при внесении изменений в базу данных они могут быть утеряны из-за системной ошибки или сбоя в электропитании;</w:t>
      </w:r>
      <w:bookmarkEnd w:id="43"/>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4" w:name="_Toc229501016"/>
      <w:r w:rsidRPr="009225A1">
        <w:rPr>
          <w:rFonts w:eastAsia="Lucida Sans Unicode" w:cs="Times New Roman"/>
          <w:szCs w:val="28"/>
        </w:rPr>
        <w:t>при внесении изменений в базу данных они могут быть внесены лишь частично.</w:t>
      </w:r>
      <w:bookmarkEnd w:id="44"/>
    </w:p>
    <w:p w:rsidR="009225A1" w:rsidRPr="009225A1" w:rsidRDefault="009225A1" w:rsidP="009225A1">
      <w:pPr>
        <w:spacing w:after="0"/>
        <w:ind w:firstLine="720"/>
        <w:contextualSpacing w:val="0"/>
        <w:jc w:val="both"/>
        <w:rPr>
          <w:rFonts w:eastAsia="Times New Roman" w:cs="Times New Roman"/>
          <w:szCs w:val="20"/>
          <w:lang w:eastAsia="ru-RU"/>
        </w:rPr>
      </w:pPr>
      <w:bookmarkStart w:id="45" w:name="_Toc229501017"/>
      <w:r w:rsidRPr="009225A1">
        <w:rPr>
          <w:rFonts w:eastAsia="Times New Roman" w:cs="Times New Roman"/>
          <w:szCs w:val="20"/>
          <w:lang w:eastAsia="ru-RU"/>
        </w:rPr>
        <w:t>Поэтому для сохранения непротиворечивости и правильности хранимых данных в реляционных СУБД устанавливается одно или несколько условий целостности данных. Эти условия определяют, какие значения могут быть записаны в базу данных в результате добавления или обновления данных. Как правило, в реляционной базе данных можно использовать следующие типы условий целостности данных:</w:t>
      </w:r>
      <w:bookmarkEnd w:id="45"/>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6" w:name="_Toc229501018"/>
      <w:r w:rsidRPr="009225A1">
        <w:rPr>
          <w:rFonts w:eastAsia="Lucida Sans Unicode" w:cs="Times New Roman"/>
          <w:szCs w:val="28"/>
        </w:rPr>
        <w:t>обязательность данных. Некоторые столбцы в базе данных должны содержать значения в каждой строке; строки в таких столбцах не могут содержать значения NULL или не содержать никакого значения;</w:t>
      </w:r>
      <w:bookmarkEnd w:id="46"/>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7" w:name="_Toc229501019"/>
      <w:r w:rsidRPr="009225A1">
        <w:rPr>
          <w:rFonts w:eastAsia="Lucida Sans Unicode" w:cs="Times New Roman"/>
          <w:szCs w:val="28"/>
        </w:rPr>
        <w:t>проверка на правильность. У каждого столбца в базе данных есть свой домен, т.е. набор значений, которые допускается хранить в данном столбце;</w:t>
      </w:r>
      <w:bookmarkEnd w:id="47"/>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8" w:name="_Toc229501020"/>
      <w:r w:rsidRPr="009225A1">
        <w:rPr>
          <w:rFonts w:eastAsia="Lucida Sans Unicode" w:cs="Times New Roman"/>
          <w:szCs w:val="28"/>
        </w:rPr>
        <w:t>целостность таблицы. Первичный ключ таблицы должен в каждой строке иметь уникальное значение, отличное от значений во всех остальных строках;</w:t>
      </w:r>
      <w:bookmarkEnd w:id="48"/>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9" w:name="_Toc229501021"/>
      <w:r w:rsidRPr="009225A1">
        <w:rPr>
          <w:rFonts w:eastAsia="Lucida Sans Unicode" w:cs="Times New Roman"/>
          <w:szCs w:val="28"/>
        </w:rPr>
        <w:lastRenderedPageBreak/>
        <w:t>ссылочная целостность. В реляционной базе данных каждая строка таблицы-потомка с помощью внешнего ключа связана со строкой таблицы-предка, содержащей первичный ключ, значение которого равно значению внешнего ключа;</w:t>
      </w:r>
      <w:bookmarkEnd w:id="49"/>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0" w:name="_Toc229501022"/>
      <w:r w:rsidRPr="009225A1">
        <w:rPr>
          <w:rFonts w:eastAsia="Lucida Sans Unicode" w:cs="Times New Roman"/>
          <w:szCs w:val="28"/>
        </w:rPr>
        <w:t>непротиворечивость. Многие реальные  операции вызывают в базе данных несколько изменений одновременно. Все они должны быть выполнены, чтобы база данных осталась в правильно, непротиворечивом состоянии;</w:t>
      </w:r>
      <w:bookmarkEnd w:id="50"/>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1" w:name="_Toc229501023"/>
      <w:r w:rsidRPr="009225A1">
        <w:rPr>
          <w:rFonts w:eastAsia="Lucida Sans Unicode" w:cs="Times New Roman"/>
          <w:szCs w:val="28"/>
        </w:rPr>
        <w:t>корректность. Обновление информации в базе данных может быть ограничено правилами, которым подчиняются данные, представленные этими обновлениями;</w:t>
      </w:r>
      <w:bookmarkEnd w:id="51"/>
    </w:p>
    <w:p w:rsidR="009225A1" w:rsidRPr="009225A1" w:rsidRDefault="009225A1" w:rsidP="009225A1">
      <w:pPr>
        <w:spacing w:after="0"/>
        <w:ind w:firstLine="720"/>
        <w:contextualSpacing w:val="0"/>
        <w:jc w:val="both"/>
        <w:rPr>
          <w:rFonts w:eastAsia="Times New Roman" w:cs="Times New Roman"/>
          <w:szCs w:val="20"/>
          <w:lang w:eastAsia="ru-RU"/>
        </w:rPr>
      </w:pPr>
      <w:bookmarkStart w:id="52" w:name="_Toc229501024"/>
      <w:r w:rsidRPr="009225A1">
        <w:rPr>
          <w:rFonts w:eastAsia="Times New Roman" w:cs="Times New Roman"/>
          <w:b/>
          <w:szCs w:val="20"/>
          <w:lang w:eastAsia="ru-RU"/>
        </w:rPr>
        <w:t xml:space="preserve">Обязательность данных.  </w:t>
      </w:r>
      <w:r w:rsidRPr="009225A1">
        <w:rPr>
          <w:rFonts w:eastAsia="Times New Roman" w:cs="Times New Roman"/>
          <w:szCs w:val="20"/>
          <w:lang w:eastAsia="ru-RU"/>
        </w:rPr>
        <w:t>Это условие целостности данных требует, чтобы некоторые столбцы не содержали значений NULL. Такие столбцы обозначены символом «+» в колонке «Обязательный» таблиц 2.2. Данное ограничение целостности обеспечивается установкой свойства «</w:t>
      </w:r>
      <w:r w:rsidRPr="009225A1">
        <w:rPr>
          <w:rFonts w:eastAsia="Times New Roman" w:cs="Times New Roman"/>
          <w:szCs w:val="20"/>
          <w:lang w:val="en-US" w:eastAsia="ru-RU"/>
        </w:rPr>
        <w:t>Allow</w:t>
      </w:r>
      <w:r w:rsidRPr="009225A1">
        <w:rPr>
          <w:rFonts w:eastAsia="Times New Roman" w:cs="Times New Roman"/>
          <w:szCs w:val="20"/>
          <w:lang w:eastAsia="ru-RU"/>
        </w:rPr>
        <w:t xml:space="preserve"> </w:t>
      </w:r>
      <w:r w:rsidRPr="009225A1">
        <w:rPr>
          <w:rFonts w:eastAsia="Times New Roman" w:cs="Times New Roman"/>
          <w:szCs w:val="20"/>
          <w:lang w:val="en-US" w:eastAsia="ru-RU"/>
        </w:rPr>
        <w:t>Nulls</w:t>
      </w:r>
      <w:r w:rsidRPr="009225A1">
        <w:rPr>
          <w:rFonts w:eastAsia="Times New Roman" w:cs="Times New Roman"/>
          <w:szCs w:val="20"/>
          <w:lang w:eastAsia="ru-RU"/>
        </w:rPr>
        <w:t>» столбца в состояние «</w:t>
      </w:r>
      <w:r w:rsidRPr="009225A1">
        <w:rPr>
          <w:rFonts w:eastAsia="Times New Roman" w:cs="Times New Roman"/>
          <w:szCs w:val="20"/>
          <w:lang w:val="en-US" w:eastAsia="ru-RU"/>
        </w:rPr>
        <w:t>False</w:t>
      </w:r>
      <w:r w:rsidRPr="009225A1">
        <w:rPr>
          <w:rFonts w:eastAsia="Times New Roman" w:cs="Times New Roman"/>
          <w:szCs w:val="20"/>
          <w:lang w:eastAsia="ru-RU"/>
        </w:rPr>
        <w:t xml:space="preserve">» при создании таблицы в </w:t>
      </w:r>
      <w:r w:rsidRPr="009225A1">
        <w:rPr>
          <w:rFonts w:eastAsia="Times New Roman" w:cs="Times New Roman"/>
          <w:szCs w:val="20"/>
          <w:lang w:val="en-US" w:eastAsia="ru-RU"/>
        </w:rPr>
        <w:t>Microsoft</w:t>
      </w:r>
      <w:r w:rsidRPr="009225A1">
        <w:rPr>
          <w:rFonts w:eastAsia="Times New Roman" w:cs="Times New Roman"/>
          <w:szCs w:val="20"/>
          <w:lang w:eastAsia="ru-RU"/>
        </w:rPr>
        <w:t xml:space="preserve"> </w:t>
      </w:r>
      <w:r w:rsidRPr="009225A1">
        <w:rPr>
          <w:rFonts w:eastAsia="Times New Roman" w:cs="Times New Roman"/>
          <w:szCs w:val="20"/>
          <w:lang w:val="en-US" w:eastAsia="ru-RU"/>
        </w:rPr>
        <w:t>SQL</w:t>
      </w:r>
      <w:r w:rsidRPr="009225A1">
        <w:rPr>
          <w:rFonts w:eastAsia="Times New Roman" w:cs="Times New Roman"/>
          <w:szCs w:val="20"/>
          <w:lang w:eastAsia="ru-RU"/>
        </w:rPr>
        <w:t xml:space="preserve"> </w:t>
      </w:r>
      <w:r w:rsidRPr="009225A1">
        <w:rPr>
          <w:rFonts w:eastAsia="Times New Roman" w:cs="Times New Roman"/>
          <w:szCs w:val="20"/>
          <w:lang w:val="en-US" w:eastAsia="ru-RU"/>
        </w:rPr>
        <w:t>Server</w:t>
      </w:r>
      <w:r w:rsidRPr="009225A1">
        <w:rPr>
          <w:rFonts w:eastAsia="Times New Roman" w:cs="Times New Roman"/>
          <w:szCs w:val="20"/>
          <w:lang w:eastAsia="ru-RU"/>
        </w:rPr>
        <w:t> 2012.</w:t>
      </w:r>
      <w:bookmarkEnd w:id="52"/>
    </w:p>
    <w:p w:rsidR="009225A1" w:rsidRPr="009225A1" w:rsidRDefault="009225A1" w:rsidP="009225A1">
      <w:pPr>
        <w:spacing w:after="0"/>
        <w:ind w:firstLine="720"/>
        <w:contextualSpacing w:val="0"/>
        <w:jc w:val="both"/>
        <w:rPr>
          <w:rFonts w:eastAsia="Times New Roman" w:cs="Times New Roman"/>
          <w:szCs w:val="20"/>
          <w:lang w:eastAsia="ru-RU"/>
        </w:rPr>
      </w:pPr>
      <w:bookmarkStart w:id="53" w:name="_Toc229501025"/>
      <w:r w:rsidRPr="009225A1">
        <w:rPr>
          <w:rFonts w:eastAsia="Times New Roman" w:cs="Times New Roman"/>
          <w:b/>
          <w:szCs w:val="20"/>
          <w:lang w:eastAsia="ru-RU"/>
        </w:rPr>
        <w:t xml:space="preserve">Проверка на правильность. </w:t>
      </w:r>
      <w:r w:rsidRPr="009225A1">
        <w:rPr>
          <w:rFonts w:eastAsia="Times New Roman" w:cs="Times New Roman"/>
          <w:szCs w:val="20"/>
          <w:lang w:eastAsia="ru-RU"/>
        </w:rPr>
        <w:t>При создании таблицы за каждым столбцом закрепляется определенный тип данных, и СУБД следит за тем, чтобы в столбец вводились данные только этого типа.</w:t>
      </w:r>
      <w:bookmarkEnd w:id="53"/>
    </w:p>
    <w:p w:rsidR="009225A1" w:rsidRPr="009225A1" w:rsidRDefault="009225A1" w:rsidP="009225A1">
      <w:pPr>
        <w:spacing w:after="0"/>
        <w:ind w:firstLine="720"/>
        <w:contextualSpacing w:val="0"/>
        <w:jc w:val="both"/>
        <w:rPr>
          <w:rFonts w:eastAsia="Times New Roman" w:cs="Times New Roman"/>
          <w:szCs w:val="20"/>
          <w:lang w:eastAsia="ru-RU"/>
        </w:rPr>
      </w:pPr>
      <w:bookmarkStart w:id="54" w:name="_Toc229501026"/>
      <w:r w:rsidRPr="009225A1">
        <w:rPr>
          <w:rFonts w:eastAsia="Times New Roman" w:cs="Times New Roman"/>
          <w:b/>
          <w:szCs w:val="20"/>
          <w:lang w:eastAsia="ru-RU"/>
        </w:rPr>
        <w:t xml:space="preserve">Целостность таблицы. </w:t>
      </w:r>
      <w:r w:rsidRPr="009225A1">
        <w:rPr>
          <w:rFonts w:eastAsia="Times New Roman" w:cs="Times New Roman"/>
          <w:szCs w:val="20"/>
          <w:lang w:eastAsia="ru-RU"/>
        </w:rPr>
        <w:t xml:space="preserve">Каждая строка таблицы должна иметь уникальное значение первичного ключа, иначе база данных потеряет свою целостность и перестанет быть адекватной моделью внешнего мира. Уникальность ключа обеспечивает специальный тип данных СУБД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SQL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Server</w:t>
      </w:r>
      <w:r w:rsidRPr="009225A1">
        <w:rPr>
          <w:rFonts w:eastAsia="Times New Roman" w:cs="Times New Roman"/>
          <w:i/>
          <w:szCs w:val="20"/>
          <w:lang w:eastAsia="ru-RU"/>
        </w:rPr>
        <w:t xml:space="preserve"> 2012 –  </w:t>
      </w:r>
      <w:r w:rsidRPr="009225A1">
        <w:rPr>
          <w:rFonts w:eastAsia="Times New Roman" w:cs="Times New Roman"/>
          <w:i/>
          <w:szCs w:val="20"/>
          <w:lang w:val="en-US" w:eastAsia="ru-RU"/>
        </w:rPr>
        <w:t>identity</w:t>
      </w:r>
      <w:r w:rsidRPr="009225A1">
        <w:rPr>
          <w:rFonts w:eastAsia="Times New Roman" w:cs="Times New Roman"/>
          <w:szCs w:val="20"/>
          <w:lang w:eastAsia="ru-RU"/>
        </w:rPr>
        <w:t>, который является типом первичного ключа большинства таблиц.</w:t>
      </w:r>
      <w:bookmarkEnd w:id="54"/>
    </w:p>
    <w:p w:rsidR="009225A1" w:rsidRPr="009225A1" w:rsidRDefault="009225A1" w:rsidP="009225A1">
      <w:pPr>
        <w:spacing w:after="0"/>
        <w:ind w:firstLine="720"/>
        <w:contextualSpacing w:val="0"/>
        <w:jc w:val="both"/>
        <w:rPr>
          <w:rFonts w:eastAsia="Times New Roman" w:cs="Times New Roman"/>
          <w:szCs w:val="20"/>
          <w:lang w:eastAsia="ru-RU"/>
        </w:rPr>
      </w:pPr>
      <w:r w:rsidRPr="009225A1">
        <w:rPr>
          <w:rFonts w:eastAsia="Times New Roman" w:cs="Times New Roman"/>
          <w:szCs w:val="20"/>
          <w:lang w:eastAsia="ru-RU"/>
        </w:rPr>
        <w:t xml:space="preserve"> </w:t>
      </w:r>
      <w:bookmarkStart w:id="55" w:name="_Toc229501027"/>
      <w:r w:rsidRPr="009225A1">
        <w:rPr>
          <w:rFonts w:eastAsia="Times New Roman" w:cs="Times New Roman"/>
          <w:b/>
          <w:szCs w:val="20"/>
          <w:lang w:eastAsia="ru-RU"/>
        </w:rPr>
        <w:t xml:space="preserve">Ссылочная целостность. </w:t>
      </w:r>
      <w:r w:rsidRPr="009225A1">
        <w:rPr>
          <w:rFonts w:eastAsia="Times New Roman" w:cs="Times New Roman"/>
          <w:szCs w:val="20"/>
          <w:lang w:eastAsia="ru-RU"/>
        </w:rPr>
        <w:t>Существует четыре типа изменений базы данных, которые могут нарушить ссылочную целостность отношений предок/потомок. Рассмотрим каждую из них.</w:t>
      </w:r>
      <w:bookmarkEnd w:id="55"/>
    </w:p>
    <w:p w:rsidR="009225A1" w:rsidRPr="009225A1" w:rsidRDefault="009225A1" w:rsidP="009225A1">
      <w:pPr>
        <w:spacing w:after="0"/>
        <w:ind w:firstLine="720"/>
        <w:contextualSpacing w:val="0"/>
        <w:jc w:val="both"/>
        <w:rPr>
          <w:rFonts w:eastAsia="Times New Roman" w:cs="Times New Roman"/>
          <w:szCs w:val="20"/>
          <w:lang w:eastAsia="ru-RU"/>
        </w:rPr>
      </w:pPr>
      <w:bookmarkStart w:id="56" w:name="_Toc229501028"/>
      <w:r w:rsidRPr="009225A1">
        <w:rPr>
          <w:rFonts w:eastAsia="Times New Roman" w:cs="Times New Roman"/>
          <w:i/>
          <w:szCs w:val="20"/>
          <w:lang w:eastAsia="ru-RU"/>
        </w:rPr>
        <w:lastRenderedPageBreak/>
        <w:t>Добавление новой строки-потомка</w:t>
      </w:r>
      <w:r w:rsidRPr="009225A1">
        <w:rPr>
          <w:rFonts w:eastAsia="Times New Roman" w:cs="Times New Roman"/>
          <w:szCs w:val="20"/>
          <w:lang w:eastAsia="ru-RU"/>
        </w:rPr>
        <w:t>. Когда происходит добавление новой строки в таблицу потомок, значение его внешнего ключа должно быть равно одному из значений первичного ключа в таблице-предке.  Если значение внешнего ключа не равно ни одному  из значений первичного ключа, то добавление такой строки разрушит базу данных, поскольку появится потомок без предка. Но добавление строки в таблицу предок не вызовет проблем; она просто станет предком без потомков. В разработанной базе данных невозможно добавление строки-потомка без внешнего ключа, имеющего место в качестве первичного ключа в таблице-предке.</w:t>
      </w:r>
      <w:bookmarkEnd w:id="56"/>
    </w:p>
    <w:p w:rsidR="009225A1" w:rsidRPr="009225A1" w:rsidRDefault="009225A1" w:rsidP="009225A1">
      <w:pPr>
        <w:spacing w:after="0"/>
        <w:ind w:firstLine="720"/>
        <w:contextualSpacing w:val="0"/>
        <w:jc w:val="both"/>
        <w:rPr>
          <w:rFonts w:eastAsia="Times New Roman" w:cs="Times New Roman"/>
          <w:szCs w:val="20"/>
          <w:lang w:eastAsia="ru-RU"/>
        </w:rPr>
      </w:pPr>
      <w:bookmarkStart w:id="57" w:name="_Toc229501029"/>
      <w:r w:rsidRPr="009225A1">
        <w:rPr>
          <w:rFonts w:eastAsia="Times New Roman" w:cs="Times New Roman"/>
          <w:i/>
          <w:szCs w:val="20"/>
          <w:lang w:eastAsia="ru-RU"/>
        </w:rPr>
        <w:t>Обновление внешнего ключа в строке-потомке</w:t>
      </w:r>
      <w:r w:rsidRPr="009225A1">
        <w:rPr>
          <w:rFonts w:eastAsia="Times New Roman" w:cs="Times New Roman"/>
          <w:szCs w:val="20"/>
          <w:lang w:eastAsia="ru-RU"/>
        </w:rPr>
        <w:t>. Это та же проблема, что и в предыдущей ситуации, но выраженная в  иной форме. Так обновление внешнего ключа в строке-потомке возможно только на то значение, которое имеет место в качестве первичного ключа в таблице-предке.</w:t>
      </w:r>
      <w:bookmarkEnd w:id="57"/>
    </w:p>
    <w:p w:rsidR="009225A1" w:rsidRPr="009225A1" w:rsidRDefault="009225A1" w:rsidP="009225A1">
      <w:pPr>
        <w:spacing w:after="0"/>
        <w:ind w:firstLine="720"/>
        <w:contextualSpacing w:val="0"/>
        <w:jc w:val="both"/>
        <w:rPr>
          <w:rFonts w:eastAsia="Times New Roman" w:cs="Times New Roman"/>
          <w:szCs w:val="20"/>
          <w:lang w:eastAsia="ru-RU"/>
        </w:rPr>
      </w:pPr>
      <w:bookmarkStart w:id="58" w:name="_Toc229501030"/>
      <w:r w:rsidRPr="009225A1">
        <w:rPr>
          <w:rFonts w:eastAsia="Times New Roman" w:cs="Times New Roman"/>
          <w:i/>
          <w:szCs w:val="20"/>
          <w:lang w:eastAsia="ru-RU"/>
        </w:rPr>
        <w:t>Удаление строки-предка</w:t>
      </w:r>
      <w:r w:rsidRPr="009225A1">
        <w:rPr>
          <w:rFonts w:eastAsia="Times New Roman" w:cs="Times New Roman"/>
          <w:szCs w:val="20"/>
          <w:lang w:eastAsia="ru-RU"/>
        </w:rPr>
        <w:t>. Если из таблицы-предка будет удалена строка, у которой есть хотя бы один потомок, то строки-потомки окажутся без строк-предков. Значения внешних ключей в этих строках больше не будут равны ни одному из значений первичного ключа таблицы-предка. Но удаление строки из таблицы-потомка не вызовет проблем; просто предок этой строки после удаления будет иметь на одного потомка меньше. В разработанной базе данных запрещено удаление строк из таблиц-предков, имеющих строки-потомки.</w:t>
      </w:r>
      <w:bookmarkEnd w:id="58"/>
    </w:p>
    <w:p w:rsidR="009225A1" w:rsidRPr="009225A1" w:rsidRDefault="009225A1" w:rsidP="009225A1">
      <w:pPr>
        <w:spacing w:after="0"/>
        <w:ind w:firstLine="720"/>
        <w:contextualSpacing w:val="0"/>
        <w:jc w:val="both"/>
        <w:rPr>
          <w:rFonts w:eastAsia="Times New Roman" w:cs="Times New Roman"/>
          <w:szCs w:val="20"/>
          <w:lang w:eastAsia="ru-RU"/>
        </w:rPr>
      </w:pPr>
      <w:bookmarkStart w:id="59" w:name="_Toc229501031"/>
      <w:r w:rsidRPr="009225A1">
        <w:rPr>
          <w:rFonts w:eastAsia="Times New Roman" w:cs="Times New Roman"/>
          <w:i/>
          <w:szCs w:val="20"/>
          <w:lang w:eastAsia="ru-RU"/>
        </w:rPr>
        <w:t>Обновление первичного ключа в строке предка</w:t>
      </w:r>
      <w:r w:rsidRPr="009225A1">
        <w:rPr>
          <w:rFonts w:eastAsia="Times New Roman" w:cs="Times New Roman"/>
          <w:szCs w:val="20"/>
          <w:lang w:eastAsia="ru-RU"/>
        </w:rPr>
        <w:t>. Это иная форма проблемы, рассмотренной в предыдущем пункте. Если происходит изменение первичного ключа некоторой строки в таблице-предке, все существующие потомки этой строки окажутся без строки-предка, поскольку их внешние ключи не равны ни одному первичному ключу. Подобные действия не имеют места в разработанной базе данных.</w:t>
      </w:r>
      <w:bookmarkEnd w:id="59"/>
    </w:p>
    <w:p w:rsidR="009225A1" w:rsidRPr="009225A1" w:rsidRDefault="009225A1" w:rsidP="009225A1">
      <w:pPr>
        <w:spacing w:after="0"/>
        <w:ind w:firstLine="720"/>
        <w:contextualSpacing w:val="0"/>
        <w:rPr>
          <w:rFonts w:eastAsia="Times New Roman" w:cs="Times New Roman"/>
          <w:szCs w:val="20"/>
          <w:lang w:eastAsia="ru-RU"/>
        </w:rPr>
      </w:pPr>
      <w:bookmarkStart w:id="60" w:name="_Toc229501032"/>
      <w:r w:rsidRPr="009225A1">
        <w:rPr>
          <w:rFonts w:eastAsia="Times New Roman" w:cs="Times New Roman"/>
          <w:b/>
          <w:szCs w:val="20"/>
          <w:lang w:eastAsia="ru-RU"/>
        </w:rPr>
        <w:t>Корректность данных</w:t>
      </w:r>
      <w:bookmarkStart w:id="61" w:name="_Toc229501033"/>
      <w:bookmarkEnd w:id="60"/>
      <w:r w:rsidRPr="009225A1">
        <w:rPr>
          <w:rFonts w:eastAsia="Times New Roman" w:cs="Times New Roman"/>
          <w:b/>
          <w:szCs w:val="20"/>
          <w:lang w:eastAsia="ru-RU"/>
        </w:rPr>
        <w:t xml:space="preserve">. </w:t>
      </w:r>
      <w:r w:rsidRPr="009225A1">
        <w:rPr>
          <w:rFonts w:eastAsia="Times New Roman" w:cs="Times New Roman"/>
          <w:szCs w:val="20"/>
          <w:lang w:eastAsia="ru-RU"/>
        </w:rPr>
        <w:t xml:space="preserve">В реальной жизни вопрос целостности данных часто </w:t>
      </w:r>
      <w:proofErr w:type="gramStart"/>
      <w:r w:rsidRPr="009225A1">
        <w:rPr>
          <w:rFonts w:eastAsia="Times New Roman" w:cs="Times New Roman"/>
          <w:szCs w:val="20"/>
          <w:lang w:eastAsia="ru-RU"/>
        </w:rPr>
        <w:t>бывает</w:t>
      </w:r>
      <w:proofErr w:type="gramEnd"/>
      <w:r w:rsidRPr="009225A1">
        <w:rPr>
          <w:rFonts w:eastAsia="Times New Roman" w:cs="Times New Roman"/>
          <w:szCs w:val="20"/>
          <w:lang w:eastAsia="ru-RU"/>
        </w:rPr>
        <w:t xml:space="preserve"> связан с порядками и правилами, установленными в конкретных организациях. Установление корректности проводится </w:t>
      </w:r>
      <w:r w:rsidRPr="009225A1">
        <w:rPr>
          <w:rFonts w:eastAsia="Times New Roman" w:cs="Times New Roman"/>
          <w:szCs w:val="20"/>
          <w:lang w:eastAsia="ru-RU"/>
        </w:rPr>
        <w:lastRenderedPageBreak/>
        <w:t>совместно с заказчиком, при этом уточняются действия, выполняемые при модификации базы данных.  В результате были выявлены следующие ограничения:</w:t>
      </w:r>
      <w:bookmarkEnd w:id="61"/>
    </w:p>
    <w:p w:rsidR="009225A1" w:rsidRPr="009225A1" w:rsidRDefault="009225A1" w:rsidP="002E4606">
      <w:pPr>
        <w:widowControl w:val="0"/>
        <w:numPr>
          <w:ilvl w:val="0"/>
          <w:numId w:val="29"/>
        </w:numPr>
        <w:tabs>
          <w:tab w:val="num" w:pos="993"/>
        </w:tabs>
        <w:suppressAutoHyphens/>
        <w:spacing w:after="0"/>
        <w:ind w:left="714" w:hanging="357"/>
        <w:jc w:val="both"/>
        <w:rPr>
          <w:rFonts w:eastAsia="Lucida Sans Unicode" w:cs="Times New Roman"/>
          <w:szCs w:val="28"/>
        </w:rPr>
      </w:pPr>
      <w:bookmarkStart w:id="62" w:name="_Toc229501037"/>
      <w:r w:rsidRPr="009225A1">
        <w:rPr>
          <w:rFonts w:eastAsia="Lucida Sans Unicode" w:cs="Times New Roman"/>
          <w:szCs w:val="28"/>
        </w:rPr>
        <w:t>в поля, требующие ввода текстовых данных, не могут быть введены пустые значения.</w:t>
      </w:r>
      <w:bookmarkEnd w:id="62"/>
    </w:p>
    <w:p w:rsidR="006F2784" w:rsidRPr="006F2784" w:rsidRDefault="009225A1" w:rsidP="00B737D4">
      <w:pPr>
        <w:spacing w:after="0"/>
        <w:ind w:firstLine="720"/>
        <w:jc w:val="both"/>
        <w:rPr>
          <w:rFonts w:eastAsia="Times New Roman" w:cs="Times New Roman"/>
          <w:szCs w:val="20"/>
          <w:lang w:eastAsia="ru-RU"/>
        </w:rPr>
      </w:pPr>
      <w:bookmarkStart w:id="63" w:name="_Toc229501038"/>
      <w:r w:rsidRPr="009225A1">
        <w:rPr>
          <w:rFonts w:eastAsia="Times New Roman" w:cs="Times New Roman"/>
          <w:szCs w:val="20"/>
          <w:lang w:eastAsia="ru-RU"/>
        </w:rPr>
        <w:t xml:space="preserve">Все эти ограничения реализованы при разработке клиентской части программы  в среде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Visual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Studio</w:t>
      </w:r>
      <w:r w:rsidRPr="009225A1">
        <w:rPr>
          <w:rFonts w:eastAsia="Times New Roman" w:cs="Times New Roman"/>
          <w:i/>
          <w:szCs w:val="20"/>
          <w:lang w:eastAsia="ru-RU"/>
        </w:rPr>
        <w:t xml:space="preserve"> 201</w:t>
      </w:r>
      <w:r w:rsidR="006F2784" w:rsidRPr="006F2784">
        <w:rPr>
          <w:rFonts w:eastAsia="Times New Roman" w:cs="Times New Roman"/>
          <w:i/>
          <w:szCs w:val="20"/>
          <w:lang w:eastAsia="ru-RU"/>
        </w:rPr>
        <w:t>3</w:t>
      </w:r>
      <w:r w:rsidRPr="009225A1">
        <w:rPr>
          <w:rFonts w:eastAsia="Times New Roman" w:cs="Times New Roman"/>
          <w:szCs w:val="20"/>
          <w:lang w:eastAsia="ru-RU"/>
        </w:rPr>
        <w:t>.</w:t>
      </w:r>
      <w:bookmarkEnd w:id="63"/>
    </w:p>
    <w:p w:rsidR="006F2784" w:rsidRPr="006F2784" w:rsidRDefault="00593302" w:rsidP="006F2784">
      <w:pPr>
        <w:keepNext/>
        <w:spacing w:before="120" w:after="120"/>
        <w:ind w:firstLine="709"/>
        <w:contextualSpacing w:val="0"/>
        <w:outlineLvl w:val="1"/>
        <w:rPr>
          <w:rFonts w:eastAsia="Times New Roman" w:cs="Times New Roman"/>
          <w:b/>
          <w:szCs w:val="20"/>
          <w:lang w:eastAsia="ru-RU"/>
        </w:rPr>
      </w:pPr>
      <w:bookmarkStart w:id="64" w:name="_Toc72780181"/>
      <w:bookmarkStart w:id="65" w:name="_Toc229501039"/>
      <w:bookmarkStart w:id="66" w:name="_Toc389427422"/>
      <w:r>
        <w:rPr>
          <w:rFonts w:eastAsia="Times New Roman" w:cs="Times New Roman"/>
          <w:b/>
          <w:szCs w:val="20"/>
          <w:lang w:eastAsia="ru-RU"/>
        </w:rPr>
        <w:t>3.2</w:t>
      </w:r>
      <w:r w:rsidR="006F2784" w:rsidRPr="006F2784">
        <w:rPr>
          <w:rFonts w:eastAsia="Times New Roman" w:cs="Times New Roman"/>
          <w:b/>
          <w:szCs w:val="20"/>
          <w:lang w:eastAsia="ru-RU"/>
        </w:rPr>
        <w:t xml:space="preserve"> Основные технологии, применяемые при разработке системы</w:t>
      </w:r>
      <w:bookmarkEnd w:id="64"/>
      <w:bookmarkEnd w:id="65"/>
      <w:bookmarkEnd w:id="66"/>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Прежде, чем приступить к разработке схем программ, отметим, что средой разработки программного обеспечения клиентской части является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Создание программ в среде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2010</w:t>
      </w:r>
      <w:r w:rsidRPr="006F2784">
        <w:rPr>
          <w:rFonts w:eastAsia="Times New Roman" w:cs="Times New Roman"/>
          <w:szCs w:val="20"/>
          <w:lang w:eastAsia="ru-RU"/>
        </w:rPr>
        <w:t xml:space="preserve"> базируется на объектно-ориентированной технологии. В связи с чем, отметим ряд его достоинств.</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w:t>
      </w:r>
      <w:r w:rsidRPr="009044A5">
        <w:rPr>
          <w:rFonts w:eastAsia="Times New Roman" w:cs="Times New Roman"/>
          <w:i/>
          <w:szCs w:val="20"/>
          <w:lang w:eastAsia="ru-RU"/>
        </w:rPr>
        <w:t>3</w:t>
      </w:r>
      <w:r w:rsidRPr="006F2784">
        <w:rPr>
          <w:rFonts w:eastAsia="Times New Roman" w:cs="Times New Roman"/>
          <w:szCs w:val="20"/>
          <w:lang w:eastAsia="ru-RU"/>
        </w:rPr>
        <w:t xml:space="preserve"> позволяет:</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уменьшить сложность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повысить надежность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модификации отдельных компонентов программного обеспечения без изменения остальных его компонентов;</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повторного использования отдельных компонентов программного обеспечения.</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Среда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обладает мощной библиотекой визуальных и не визуальных компонентов, позволяющих облегчить разработку пользовательского интерфейса и программ в целом. Визуальные компоненты предназначены для организации пользовательского интерфейса. Не визуальные компоненты отвечают за доступ к системным ресурсам.</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СУБД выбрана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SQL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Server</w:t>
      </w:r>
      <w:r w:rsidRPr="006F2784">
        <w:rPr>
          <w:rFonts w:eastAsia="Times New Roman" w:cs="Times New Roman"/>
          <w:i/>
          <w:szCs w:val="20"/>
          <w:lang w:eastAsia="ru-RU"/>
        </w:rPr>
        <w:t xml:space="preserve"> 2008</w:t>
      </w:r>
      <w:r w:rsidRPr="006F2784">
        <w:rPr>
          <w:rFonts w:eastAsia="Times New Roman" w:cs="Times New Roman"/>
          <w:szCs w:val="20"/>
          <w:lang w:eastAsia="ru-RU"/>
        </w:rPr>
        <w:t xml:space="preserve">, что позволяет использовать при разработке приложения архитектуру «клиент-сервер». Различают двух- и </w:t>
      </w:r>
      <w:proofErr w:type="gramStart"/>
      <w:r w:rsidRPr="006F2784">
        <w:rPr>
          <w:rFonts w:eastAsia="Times New Roman" w:cs="Times New Roman"/>
          <w:szCs w:val="20"/>
          <w:lang w:eastAsia="ru-RU"/>
        </w:rPr>
        <w:t>трехзвенную</w:t>
      </w:r>
      <w:proofErr w:type="gramEnd"/>
      <w:r w:rsidRPr="006F2784">
        <w:rPr>
          <w:rFonts w:eastAsia="Times New Roman" w:cs="Times New Roman"/>
          <w:szCs w:val="20"/>
          <w:lang w:eastAsia="ru-RU"/>
        </w:rPr>
        <w:t xml:space="preserve"> архитектуры. </w:t>
      </w:r>
      <w:proofErr w:type="gramStart"/>
      <w:r w:rsidRPr="006F2784">
        <w:rPr>
          <w:rFonts w:eastAsia="Times New Roman" w:cs="Times New Roman"/>
          <w:szCs w:val="20"/>
          <w:lang w:eastAsia="ru-RU"/>
        </w:rPr>
        <w:t xml:space="preserve">В двухзвенных архитектурах </w:t>
      </w:r>
      <w:r w:rsidRPr="006F2784">
        <w:rPr>
          <w:rFonts w:eastAsia="Times New Roman" w:cs="Times New Roman"/>
          <w:szCs w:val="20"/>
          <w:lang w:eastAsia="ru-RU"/>
        </w:rPr>
        <w:lastRenderedPageBreak/>
        <w:t>(рисунок 3.</w:t>
      </w:r>
      <w:r w:rsidR="008B4E79" w:rsidRPr="008B4E79">
        <w:rPr>
          <w:rFonts w:eastAsia="Times New Roman" w:cs="Times New Roman"/>
          <w:szCs w:val="20"/>
          <w:lang w:eastAsia="ru-RU"/>
        </w:rPr>
        <w:t>12</w:t>
      </w:r>
      <w:r w:rsidRPr="006F2784">
        <w:rPr>
          <w:rFonts w:eastAsia="Times New Roman" w:cs="Times New Roman"/>
          <w:szCs w:val="20"/>
          <w:lang w:eastAsia="ru-RU"/>
        </w:rPr>
        <w:t>)  клиент подключается к серверу непосредственно через сеть, в трехзвенных (рисунок 3.</w:t>
      </w:r>
      <w:r w:rsidR="008B4E79" w:rsidRPr="008B4E79">
        <w:rPr>
          <w:rFonts w:eastAsia="Times New Roman" w:cs="Times New Roman"/>
          <w:szCs w:val="20"/>
          <w:lang w:eastAsia="ru-RU"/>
        </w:rPr>
        <w:t>13</w:t>
      </w:r>
      <w:r w:rsidRPr="006F2784">
        <w:rPr>
          <w:rFonts w:eastAsia="Times New Roman" w:cs="Times New Roman"/>
          <w:szCs w:val="20"/>
          <w:lang w:eastAsia="ru-RU"/>
        </w:rPr>
        <w:t xml:space="preserve">) между клиентом и сервером расположен еще один компьютер, называемый сервером приложений. </w:t>
      </w:r>
      <w:proofErr w:type="gramEnd"/>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92" w:dyaOrig="5063">
          <v:shape id="_x0000_i1025" type="#_x0000_t75" style="width:283pt;height:202.85pt" o:ole="">
            <v:imagedata r:id="rId10" o:title=""/>
          </v:shape>
          <o:OLEObject Type="Embed" ProgID="Visio.Drawing.11" ShapeID="_x0000_i1025" DrawAspect="Content" ObjectID="_1493966245" r:id="rId11"/>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8B4E79" w:rsidRPr="008B4E79">
        <w:rPr>
          <w:rFonts w:eastAsia="Times New Roman" w:cs="Times New Roman"/>
          <w:szCs w:val="20"/>
          <w:lang w:eastAsia="ru-RU"/>
        </w:rPr>
        <w:t>12</w:t>
      </w:r>
      <w:r w:rsidRPr="006F2784">
        <w:rPr>
          <w:rFonts w:eastAsia="Times New Roman" w:cs="Times New Roman"/>
          <w:szCs w:val="20"/>
          <w:lang w:eastAsia="ru-RU"/>
        </w:rPr>
        <w:t xml:space="preserve"> – Двухзвенная архитектура «клиент-сервер»</w:t>
      </w:r>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B76764">
      <w:pPr>
        <w:spacing w:after="0"/>
        <w:ind w:firstLine="720"/>
        <w:jc w:val="both"/>
        <w:rPr>
          <w:rFonts w:eastAsia="Times New Roman" w:cs="Times New Roman"/>
          <w:szCs w:val="20"/>
          <w:lang w:eastAsia="ru-RU"/>
        </w:rPr>
      </w:pPr>
      <w:r w:rsidRPr="006F2784">
        <w:rPr>
          <w:rFonts w:eastAsia="Times New Roman" w:cs="Times New Roman"/>
          <w:szCs w:val="20"/>
          <w:lang w:eastAsia="ru-RU"/>
        </w:rPr>
        <w:t>В разрабатываемой программе будет применяться двухзвенная архитектура, поскольку число пользователей системы будет невелико. Основные достоинства клиент-серверной архитектуры:</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высокая эффективность обработки данных;</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низкая нагрузка на сеть (по сравнению с файловыми системами);</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все функции по управлению базой данных (хранение, защита, резервирование) берет на себя СУБД, что повышает надежность хранения данных [</w:t>
      </w:r>
      <w:r w:rsidR="000F4789" w:rsidRPr="000F4789">
        <w:rPr>
          <w:rFonts w:eastAsia="Times New Roman" w:cs="Times New Roman"/>
          <w:szCs w:val="20"/>
          <w:lang w:eastAsia="ru-RU"/>
        </w:rPr>
        <w:t>1</w:t>
      </w:r>
      <w:r w:rsidR="00943F66">
        <w:rPr>
          <w:rFonts w:eastAsia="Times New Roman" w:cs="Times New Roman"/>
          <w:szCs w:val="20"/>
          <w:lang w:eastAsia="ru-RU"/>
        </w:rPr>
        <w:t>6</w:t>
      </w:r>
      <w:r w:rsidRPr="006F2784">
        <w:rPr>
          <w:rFonts w:eastAsia="Times New Roman" w:cs="Times New Roman"/>
          <w:szCs w:val="20"/>
          <w:lang w:eastAsia="ru-RU"/>
        </w:rPr>
        <w:t xml:space="preserve">].  </w: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56" w:dyaOrig="6097">
          <v:shape id="_x0000_i1026" type="#_x0000_t75" style="width:281.75pt;height:244.8pt" o:ole="">
            <v:imagedata r:id="rId12" o:title=""/>
          </v:shape>
          <o:OLEObject Type="Embed" ProgID="Visio.Drawing.11" ShapeID="_x0000_i1026" DrawAspect="Content" ObjectID="_1493966246" r:id="rId13"/>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8B4E79" w:rsidRPr="008B4E79">
        <w:rPr>
          <w:rFonts w:eastAsia="Times New Roman" w:cs="Times New Roman"/>
          <w:szCs w:val="20"/>
          <w:lang w:eastAsia="ru-RU"/>
        </w:rPr>
        <w:t>13</w:t>
      </w:r>
      <w:r w:rsidRPr="006F2784">
        <w:rPr>
          <w:rFonts w:eastAsia="Times New Roman" w:cs="Times New Roman"/>
          <w:szCs w:val="20"/>
          <w:lang w:eastAsia="ru-RU"/>
        </w:rPr>
        <w:t xml:space="preserve"> – Трехзвенная архитектура «клиент-сервер»</w:t>
      </w:r>
    </w:p>
    <w:p w:rsid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средства доступа к базе данных была выбрана технология </w:t>
      </w:r>
      <w:proofErr w:type="spellStart"/>
      <w:r w:rsidRPr="006F2784">
        <w:rPr>
          <w:rFonts w:eastAsia="Times New Roman" w:cs="Times New Roman"/>
          <w:i/>
          <w:szCs w:val="20"/>
          <w:lang w:eastAsia="ru-RU"/>
        </w:rPr>
        <w:t>ActiveX</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Data</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Objects</w:t>
      </w:r>
      <w:proofErr w:type="spellEnd"/>
      <w:r w:rsidRPr="006F2784">
        <w:rPr>
          <w:rFonts w:eastAsia="Times New Roman" w:cs="Times New Roman"/>
          <w:szCs w:val="20"/>
          <w:lang w:eastAsia="ru-RU"/>
        </w:rPr>
        <w:t xml:space="preserve"> (ADO). Объекты ADO позволяют писать компактные и расширяемые коды для подключения к источникам данных, например, базам данных, электронным таблицам, последовательным файлам данных или каталогам электронной почты.</w:t>
      </w:r>
    </w:p>
    <w:p w:rsidR="00591E7A" w:rsidRPr="00591E7A" w:rsidRDefault="00591E7A" w:rsidP="006F2784">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Для отсылки данных на почтовый ящик будет использоваться протокол </w:t>
      </w:r>
      <w:proofErr w:type="spellStart"/>
      <w:r>
        <w:rPr>
          <w:rFonts w:eastAsia="Times New Roman" w:cs="Times New Roman"/>
          <w:szCs w:val="20"/>
          <w:lang w:val="en-US" w:eastAsia="ru-RU"/>
        </w:rPr>
        <w:t>smtp</w:t>
      </w:r>
      <w:proofErr w:type="spellEnd"/>
      <w:r>
        <w:rPr>
          <w:rFonts w:eastAsia="Times New Roman" w:cs="Times New Roman"/>
          <w:szCs w:val="20"/>
          <w:lang w:eastAsia="ru-RU"/>
        </w:rPr>
        <w:t>.</w:t>
      </w:r>
    </w:p>
    <w:p w:rsidR="00852DC5" w:rsidRPr="006F2784" w:rsidRDefault="00852DC5" w:rsidP="00852DC5">
      <w:pPr>
        <w:pStyle w:val="a0"/>
      </w:pPr>
      <w:r w:rsidRPr="00B40D02">
        <w:t>Взаимодействие клиентского приложени</w:t>
      </w:r>
      <w:r>
        <w:t>я с базой данных</w:t>
      </w:r>
      <w:r w:rsidRPr="00B40D02">
        <w:t xml:space="preserve"> осуществляется следующим образом. Пользователь запускает клиентское приложение. Клиент </w:t>
      </w:r>
      <w:r>
        <w:t xml:space="preserve">устанавливает соединение с сервером. </w:t>
      </w:r>
      <w:r w:rsidRPr="00B40D02">
        <w:t xml:space="preserve">Затем клиент запрашивает данные </w:t>
      </w:r>
      <w:r>
        <w:t>из базы данных</w:t>
      </w:r>
      <w:r w:rsidRPr="00B40D02">
        <w:t xml:space="preserve">. </w:t>
      </w:r>
      <w:r>
        <w:t>Полученные данные</w:t>
      </w:r>
      <w:r w:rsidRPr="000B27E9">
        <w:t xml:space="preserve"> </w:t>
      </w:r>
      <w:r>
        <w:t xml:space="preserve">ображаются в соответствующем компоненте представления данных. </w:t>
      </w:r>
      <w:r w:rsidRPr="00B40D02">
        <w:t xml:space="preserve">Пользователь взаимодействует с клиентским приложением, и данные изменяются. </w:t>
      </w:r>
      <w:r>
        <w:t>Измененные данные отправляются на сервер баз данных, где сохраняются.</w:t>
      </w:r>
    </w:p>
    <w:p w:rsidR="00EC0777" w:rsidRDefault="006F2784" w:rsidP="00EC0777">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Определив основные технологии, необходимые при разработке программы, перейдем к разработке её схемы.</w:t>
      </w:r>
      <w:bookmarkStart w:id="67" w:name="_Toc199773882"/>
      <w:bookmarkStart w:id="68" w:name="_Toc229501040"/>
      <w:bookmarkStart w:id="69" w:name="_Toc389427423"/>
    </w:p>
    <w:p w:rsidR="006C18CB" w:rsidRDefault="006C18CB" w:rsidP="00EC0777">
      <w:pPr>
        <w:spacing w:after="0"/>
        <w:ind w:firstLine="720"/>
        <w:contextualSpacing w:val="0"/>
        <w:jc w:val="both"/>
        <w:rPr>
          <w:rFonts w:eastAsia="Times New Roman" w:cs="Times New Roman"/>
          <w:szCs w:val="20"/>
          <w:lang w:eastAsia="ru-RU"/>
        </w:rPr>
      </w:pPr>
    </w:p>
    <w:p w:rsidR="006C18CB" w:rsidRDefault="006C18CB" w:rsidP="00EC0777">
      <w:pPr>
        <w:spacing w:after="0"/>
        <w:ind w:firstLine="720"/>
        <w:contextualSpacing w:val="0"/>
        <w:jc w:val="both"/>
        <w:rPr>
          <w:rFonts w:eastAsia="Times New Roman" w:cs="Times New Roman"/>
          <w:szCs w:val="20"/>
          <w:lang w:eastAsia="ru-RU"/>
        </w:rPr>
      </w:pPr>
    </w:p>
    <w:p w:rsidR="006C18CB" w:rsidRPr="006C18CB" w:rsidRDefault="00C77860" w:rsidP="006C18CB">
      <w:pPr>
        <w:spacing w:after="0"/>
        <w:ind w:firstLine="720"/>
        <w:contextualSpacing w:val="0"/>
        <w:jc w:val="both"/>
        <w:rPr>
          <w:rFonts w:eastAsia="Times New Roman" w:cs="Times New Roman"/>
          <w:b/>
          <w:szCs w:val="20"/>
          <w:lang w:eastAsia="ru-RU"/>
        </w:rPr>
      </w:pPr>
      <w:r>
        <w:rPr>
          <w:rFonts w:eastAsia="Times New Roman" w:cs="Times New Roman"/>
          <w:b/>
          <w:szCs w:val="20"/>
          <w:lang w:eastAsia="ru-RU"/>
        </w:rPr>
        <w:lastRenderedPageBreak/>
        <w:t>3</w:t>
      </w:r>
      <w:r w:rsidRPr="00C77860">
        <w:rPr>
          <w:rFonts w:eastAsia="Times New Roman" w:cs="Times New Roman"/>
          <w:b/>
          <w:szCs w:val="20"/>
          <w:lang w:eastAsia="ru-RU"/>
        </w:rPr>
        <w:t>.</w:t>
      </w:r>
      <w:r w:rsidR="00B737D4">
        <w:rPr>
          <w:rFonts w:eastAsia="Times New Roman" w:cs="Times New Roman"/>
          <w:b/>
          <w:szCs w:val="20"/>
          <w:lang w:eastAsia="ru-RU"/>
        </w:rPr>
        <w:t>3</w:t>
      </w:r>
      <w:r w:rsidRPr="00C77860">
        <w:rPr>
          <w:rFonts w:eastAsia="Times New Roman" w:cs="Times New Roman"/>
          <w:b/>
          <w:szCs w:val="20"/>
          <w:lang w:eastAsia="ru-RU"/>
        </w:rPr>
        <w:t xml:space="preserve"> </w:t>
      </w:r>
      <w:bookmarkEnd w:id="67"/>
      <w:bookmarkEnd w:id="68"/>
      <w:r w:rsidRPr="00C77860">
        <w:rPr>
          <w:rFonts w:eastAsia="Times New Roman" w:cs="Times New Roman"/>
          <w:b/>
          <w:szCs w:val="20"/>
          <w:lang w:eastAsia="ru-RU"/>
        </w:rPr>
        <w:t>Проектирование разрабатываемого приложения</w:t>
      </w:r>
      <w:bookmarkStart w:id="70" w:name="_Toc199773883"/>
      <w:bookmarkStart w:id="71" w:name="_Toc229501041"/>
      <w:bookmarkStart w:id="72" w:name="_Toc389427424"/>
      <w:bookmarkEnd w:id="69"/>
    </w:p>
    <w:p w:rsidR="00EC0777" w:rsidRDefault="000B207F" w:rsidP="00EC0777">
      <w:pPr>
        <w:spacing w:after="0"/>
        <w:ind w:firstLine="720"/>
        <w:contextualSpacing w:val="0"/>
        <w:jc w:val="both"/>
        <w:rPr>
          <w:rFonts w:eastAsia="Times New Roman" w:cs="Times New Roman"/>
          <w:szCs w:val="20"/>
          <w:lang w:eastAsia="ru-RU"/>
        </w:rPr>
      </w:pPr>
      <w:r>
        <w:rPr>
          <w:rFonts w:eastAsia="Times New Roman" w:cs="Arial"/>
          <w:b/>
          <w:bCs/>
          <w:szCs w:val="26"/>
          <w:lang w:eastAsia="ru-RU"/>
        </w:rPr>
        <w:t>3</w:t>
      </w:r>
      <w:r w:rsidRPr="000B207F">
        <w:rPr>
          <w:rFonts w:eastAsia="Times New Roman" w:cs="Arial"/>
          <w:b/>
          <w:bCs/>
          <w:szCs w:val="26"/>
          <w:lang w:eastAsia="ru-RU"/>
        </w:rPr>
        <w:t>.3.1 Разработка пользовательского интерфейса</w:t>
      </w:r>
      <w:bookmarkEnd w:id="70"/>
      <w:bookmarkEnd w:id="71"/>
      <w:bookmarkEnd w:id="72"/>
    </w:p>
    <w:p w:rsidR="00EC0777" w:rsidRDefault="004106AE" w:rsidP="00EC0777">
      <w:pPr>
        <w:spacing w:after="0"/>
        <w:ind w:firstLine="720"/>
        <w:contextualSpacing w:val="0"/>
        <w:jc w:val="both"/>
        <w:rPr>
          <w:rFonts w:eastAsia="Times New Roman" w:cs="Times New Roman"/>
          <w:szCs w:val="20"/>
          <w:lang w:eastAsia="ru-RU"/>
        </w:rPr>
      </w:pPr>
      <w:r w:rsidRPr="004106AE">
        <w:rPr>
          <w:rFonts w:eastAsia="Times New Roman" w:cs="Arial"/>
          <w:bCs/>
          <w:szCs w:val="26"/>
          <w:lang w:eastAsia="ru-RU"/>
        </w:rPr>
        <w:t xml:space="preserve">Пользовательский интерфейс разрабатывается при помощи визуальных средств визуального программирования входящих в состав </w:t>
      </w:r>
      <w:r w:rsidRPr="004106AE">
        <w:rPr>
          <w:rFonts w:eastAsia="Times New Roman" w:cs="Arial"/>
          <w:bCs/>
          <w:i/>
          <w:szCs w:val="26"/>
          <w:lang w:val="en-US" w:eastAsia="ru-RU"/>
        </w:rPr>
        <w:t>Microsoft</w:t>
      </w:r>
      <w:r w:rsidRPr="004106AE">
        <w:rPr>
          <w:rFonts w:eastAsia="Times New Roman" w:cs="Arial"/>
          <w:bCs/>
          <w:i/>
          <w:szCs w:val="26"/>
          <w:lang w:eastAsia="ru-RU"/>
        </w:rPr>
        <w:t xml:space="preserve"> </w:t>
      </w:r>
      <w:r>
        <w:rPr>
          <w:rFonts w:eastAsia="Times New Roman" w:cs="Arial"/>
          <w:bCs/>
          <w:i/>
          <w:szCs w:val="26"/>
          <w:lang w:val="en-US" w:eastAsia="ru-RU"/>
        </w:rPr>
        <w:t>V</w:t>
      </w:r>
      <w:r w:rsidRPr="004106AE">
        <w:rPr>
          <w:rFonts w:eastAsia="Times New Roman" w:cs="Arial"/>
          <w:bCs/>
          <w:i/>
          <w:szCs w:val="26"/>
          <w:lang w:val="en-US" w:eastAsia="ru-RU"/>
        </w:rPr>
        <w:t>isual</w:t>
      </w:r>
      <w:r w:rsidRPr="004106AE">
        <w:rPr>
          <w:rFonts w:eastAsia="Times New Roman" w:cs="Arial"/>
          <w:bCs/>
          <w:i/>
          <w:szCs w:val="26"/>
          <w:lang w:eastAsia="ru-RU"/>
        </w:rPr>
        <w:t xml:space="preserve"> </w:t>
      </w:r>
      <w:r>
        <w:rPr>
          <w:rFonts w:eastAsia="Times New Roman" w:cs="Arial"/>
          <w:bCs/>
          <w:i/>
          <w:szCs w:val="26"/>
          <w:lang w:val="en-US" w:eastAsia="ru-RU"/>
        </w:rPr>
        <w:t>S</w:t>
      </w:r>
      <w:r w:rsidRPr="004106AE">
        <w:rPr>
          <w:rFonts w:eastAsia="Times New Roman" w:cs="Arial"/>
          <w:bCs/>
          <w:i/>
          <w:szCs w:val="26"/>
          <w:lang w:val="en-US" w:eastAsia="ru-RU"/>
        </w:rPr>
        <w:t>tudio</w:t>
      </w:r>
      <w:r w:rsidRPr="004106AE">
        <w:rPr>
          <w:rFonts w:eastAsia="Times New Roman" w:cs="Arial"/>
          <w:bCs/>
          <w:i/>
          <w:szCs w:val="26"/>
          <w:lang w:eastAsia="ru-RU"/>
        </w:rPr>
        <w:t xml:space="preserve"> 2013</w:t>
      </w:r>
      <w:r w:rsidR="00A52CD4" w:rsidRPr="00A52CD4">
        <w:rPr>
          <w:rFonts w:eastAsia="Times New Roman" w:cs="Arial"/>
          <w:bCs/>
          <w:i/>
          <w:szCs w:val="26"/>
          <w:lang w:eastAsia="ru-RU"/>
        </w:rPr>
        <w:t>.</w:t>
      </w:r>
    </w:p>
    <w:p w:rsidR="007C3757" w:rsidRDefault="00A52CD4" w:rsidP="00057C63">
      <w:pPr>
        <w:spacing w:after="0"/>
        <w:ind w:firstLine="720"/>
        <w:contextualSpacing w:val="0"/>
        <w:jc w:val="both"/>
        <w:rPr>
          <w:rFonts w:eastAsia="Times New Roman" w:cs="Times New Roman"/>
          <w:szCs w:val="20"/>
          <w:lang w:eastAsia="ru-RU"/>
        </w:rPr>
      </w:pPr>
      <w:r w:rsidRPr="008F5377">
        <w:rPr>
          <w:rFonts w:eastAsia="Times New Roman" w:cs="Arial"/>
          <w:bCs/>
          <w:szCs w:val="26"/>
          <w:lang w:eastAsia="ru-RU"/>
        </w:rPr>
        <w:t>На основе анализа предметной области</w:t>
      </w:r>
      <w:r w:rsidR="008F5377">
        <w:rPr>
          <w:rFonts w:eastAsia="Times New Roman" w:cs="Times New Roman"/>
          <w:b/>
          <w:szCs w:val="20"/>
          <w:lang w:eastAsia="ru-RU"/>
        </w:rPr>
        <w:t xml:space="preserve"> </w:t>
      </w:r>
      <w:r w:rsidR="007D1880">
        <w:rPr>
          <w:rFonts w:eastAsia="Times New Roman" w:cs="Times New Roman"/>
          <w:szCs w:val="20"/>
          <w:lang w:eastAsia="ru-RU"/>
        </w:rPr>
        <w:t xml:space="preserve">разработаем интерфейс </w:t>
      </w:r>
      <w:proofErr w:type="spellStart"/>
      <w:r w:rsidR="007D1880">
        <w:rPr>
          <w:rFonts w:eastAsia="Times New Roman" w:cs="Times New Roman"/>
          <w:szCs w:val="20"/>
          <w:lang w:eastAsia="ru-RU"/>
        </w:rPr>
        <w:t>приложения</w:t>
      </w:r>
      <w:proofErr w:type="gramStart"/>
      <w:r w:rsidR="007D1880">
        <w:rPr>
          <w:rFonts w:eastAsia="Times New Roman" w:cs="Times New Roman"/>
          <w:szCs w:val="20"/>
          <w:lang w:eastAsia="ru-RU"/>
        </w:rPr>
        <w:t>.Н</w:t>
      </w:r>
      <w:proofErr w:type="gramEnd"/>
      <w:r w:rsidR="007D1880">
        <w:rPr>
          <w:rFonts w:eastAsia="Times New Roman" w:cs="Times New Roman"/>
          <w:szCs w:val="20"/>
          <w:lang w:eastAsia="ru-RU"/>
        </w:rPr>
        <w:t>ачало</w:t>
      </w:r>
      <w:proofErr w:type="spellEnd"/>
      <w:r w:rsidR="007D1880">
        <w:rPr>
          <w:rFonts w:eastAsia="Times New Roman" w:cs="Times New Roman"/>
          <w:szCs w:val="20"/>
          <w:lang w:eastAsia="ru-RU"/>
        </w:rPr>
        <w:t xml:space="preserve"> работы с программой начинается с регистрации компании или входа в систему если регистрация уже проведена.</w:t>
      </w:r>
      <w:r w:rsidR="00D57619" w:rsidRPr="00D57619">
        <w:rPr>
          <w:rFonts w:eastAsia="Times New Roman" w:cs="Times New Roman"/>
          <w:szCs w:val="20"/>
          <w:lang w:eastAsia="ru-RU"/>
        </w:rPr>
        <w:t xml:space="preserve"> </w:t>
      </w:r>
      <w:r w:rsidR="00890163">
        <w:rPr>
          <w:rFonts w:eastAsia="Times New Roman" w:cs="Times New Roman"/>
          <w:szCs w:val="20"/>
          <w:lang w:eastAsia="ru-RU"/>
        </w:rPr>
        <w:t xml:space="preserve">После входа в систему </w:t>
      </w:r>
      <w:r w:rsidR="007C3757">
        <w:rPr>
          <w:rFonts w:eastAsia="Times New Roman" w:cs="Times New Roman"/>
          <w:szCs w:val="20"/>
          <w:lang w:eastAsia="ru-RU"/>
        </w:rPr>
        <w:t xml:space="preserve">пользователь попадает </w:t>
      </w:r>
      <w:r w:rsidR="009F7F10">
        <w:rPr>
          <w:rFonts w:eastAsia="Times New Roman" w:cs="Times New Roman"/>
          <w:szCs w:val="20"/>
          <w:lang w:eastAsia="ru-RU"/>
        </w:rPr>
        <w:t>на главную форму приложения</w:t>
      </w:r>
      <w:r w:rsidR="007C3757">
        <w:rPr>
          <w:rFonts w:eastAsia="Times New Roman" w:cs="Times New Roman"/>
          <w:szCs w:val="20"/>
          <w:lang w:eastAsia="ru-RU"/>
        </w:rPr>
        <w:t>.</w:t>
      </w:r>
      <w:r w:rsidR="009F7F10">
        <w:rPr>
          <w:rFonts w:eastAsia="Times New Roman" w:cs="Times New Roman"/>
          <w:szCs w:val="20"/>
          <w:lang w:eastAsia="ru-RU"/>
        </w:rPr>
        <w:t xml:space="preserve"> </w:t>
      </w:r>
      <w:r w:rsidR="007C3757">
        <w:rPr>
          <w:rFonts w:eastAsia="Times New Roman" w:cs="Times New Roman"/>
          <w:szCs w:val="20"/>
          <w:lang w:eastAsia="ru-RU"/>
        </w:rPr>
        <w:t>С</w:t>
      </w:r>
      <w:r w:rsidR="009F7F10">
        <w:rPr>
          <w:rFonts w:eastAsia="Times New Roman" w:cs="Times New Roman"/>
          <w:szCs w:val="20"/>
          <w:lang w:eastAsia="ru-RU"/>
        </w:rPr>
        <w:t>верху будет находиться главное меню со следующими пунктами и подпунктами:</w:t>
      </w:r>
    </w:p>
    <w:p w:rsidR="00EC0777" w:rsidRPr="00593302" w:rsidRDefault="00EC0777" w:rsidP="00593302">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Список проектов</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Задачи</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Необходимо выполнить</w:t>
      </w:r>
      <w:r>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Мои задачи</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Сообщения</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Личные сообщения</w:t>
      </w:r>
      <w:r w:rsidR="00A9448A">
        <w:rPr>
          <w:rFonts w:eastAsia="Times New Roman" w:cs="Times New Roman"/>
          <w:szCs w:val="20"/>
          <w:lang w:val="en-US" w:eastAsia="ru-RU"/>
        </w:rPr>
        <w:t>;</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Подписки</w:t>
      </w:r>
      <w:r w:rsidR="00A9448A">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Отправить сообщение подписчикам</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Аналитика</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проекты</w:t>
      </w:r>
      <w:r w:rsidR="00A9448A">
        <w:rPr>
          <w:rFonts w:eastAsia="Times New Roman" w:cs="Times New Roman"/>
          <w:szCs w:val="20"/>
          <w:lang w:val="en-US" w:eastAsia="ru-RU"/>
        </w:rPr>
        <w:t>;</w:t>
      </w:r>
    </w:p>
    <w:p w:rsidR="009F7F10" w:rsidRPr="00CA1A54"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w:t>
      </w:r>
      <w:r w:rsidR="00CA1A54">
        <w:rPr>
          <w:rFonts w:eastAsia="Times New Roman" w:cs="Times New Roman"/>
          <w:szCs w:val="20"/>
          <w:lang w:val="en-US" w:eastAsia="ru-RU"/>
        </w:rPr>
        <w:t>;</w:t>
      </w:r>
    </w:p>
    <w:p w:rsidR="00CA1A54" w:rsidRPr="00CB51E7" w:rsidRDefault="00CA1A54" w:rsidP="00B00909">
      <w:pPr>
        <w:pStyle w:val="ListParagraph"/>
        <w:keepNext/>
        <w:numPr>
          <w:ilvl w:val="2"/>
          <w:numId w:val="32"/>
        </w:numPr>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Компания</w:t>
      </w:r>
      <w:r>
        <w:rPr>
          <w:rFonts w:eastAsia="Times New Roman" w:cs="Times New Roman"/>
          <w:szCs w:val="20"/>
          <w:lang w:val="en-US" w:eastAsia="ru-RU"/>
        </w:rPr>
        <w:t>.</w:t>
      </w:r>
    </w:p>
    <w:p w:rsidR="00CB51E7" w:rsidRDefault="00CB51E7" w:rsidP="00AF47B1">
      <w:pPr>
        <w:keepNext/>
        <w:spacing w:before="120" w:after="120"/>
        <w:ind w:firstLine="708"/>
        <w:contextualSpacing w:val="0"/>
        <w:outlineLvl w:val="2"/>
        <w:rPr>
          <w:rFonts w:eastAsia="Times New Roman" w:cs="Times New Roman"/>
          <w:szCs w:val="20"/>
          <w:lang w:eastAsia="ru-RU"/>
        </w:rPr>
      </w:pPr>
      <w:r>
        <w:rPr>
          <w:rFonts w:eastAsia="Times New Roman" w:cs="Times New Roman"/>
          <w:szCs w:val="20"/>
          <w:lang w:eastAsia="ru-RU"/>
        </w:rPr>
        <w:t>Перемещение между меню будет происходить на одной форме, будут меняться только элементы управления.</w:t>
      </w:r>
    </w:p>
    <w:p w:rsidR="00057C63" w:rsidRPr="00057C63" w:rsidRDefault="00057C63" w:rsidP="00230981">
      <w:pPr>
        <w:spacing w:after="0"/>
        <w:ind w:firstLine="709"/>
        <w:contextualSpacing w:val="0"/>
        <w:jc w:val="both"/>
        <w:rPr>
          <w:rFonts w:eastAsia="Times New Roman" w:cs="Times New Roman"/>
          <w:szCs w:val="20"/>
          <w:lang w:eastAsia="ru-RU"/>
        </w:rPr>
      </w:pPr>
      <w:r w:rsidRPr="00057C63">
        <w:rPr>
          <w:rFonts w:eastAsia="Times New Roman" w:cs="Times New Roman"/>
          <w:szCs w:val="20"/>
          <w:lang w:eastAsia="ru-RU"/>
        </w:rPr>
        <w:t>Приведем список используемых для разработки пользовательского интерфейса визуальных компонент и их на</w:t>
      </w:r>
      <w:r w:rsidR="00230981">
        <w:rPr>
          <w:rFonts w:eastAsia="Times New Roman" w:cs="Times New Roman"/>
          <w:szCs w:val="20"/>
          <w:lang w:eastAsia="ru-RU"/>
        </w:rPr>
        <w:t>значение (таблица 3.3).</w:t>
      </w:r>
    </w:p>
    <w:p w:rsidR="00057C63" w:rsidRDefault="00057C63" w:rsidP="00057C63">
      <w:pPr>
        <w:spacing w:after="0"/>
        <w:ind w:hanging="120"/>
        <w:contextualSpacing w:val="0"/>
        <w:jc w:val="both"/>
        <w:rPr>
          <w:rFonts w:eastAsia="Times New Roman" w:cs="Times New Roman"/>
          <w:szCs w:val="20"/>
          <w:lang w:eastAsia="ru-RU"/>
        </w:rPr>
      </w:pPr>
      <w:r w:rsidRPr="00057C63">
        <w:rPr>
          <w:rFonts w:eastAsia="Times New Roman" w:cs="Times New Roman"/>
          <w:szCs w:val="20"/>
          <w:lang w:eastAsia="ru-RU"/>
        </w:rPr>
        <w:lastRenderedPageBreak/>
        <w:t xml:space="preserve">Таблица </w:t>
      </w:r>
      <w:r w:rsidR="006C18CB">
        <w:rPr>
          <w:rFonts w:eastAsia="Times New Roman" w:cs="Times New Roman"/>
          <w:szCs w:val="20"/>
          <w:lang w:eastAsia="ru-RU"/>
        </w:rPr>
        <w:t>3</w:t>
      </w:r>
      <w:r w:rsidRPr="00057C63">
        <w:rPr>
          <w:rFonts w:eastAsia="Times New Roman" w:cs="Times New Roman"/>
          <w:szCs w:val="20"/>
          <w:lang w:eastAsia="ru-RU"/>
        </w:rPr>
        <w:t xml:space="preserve">.3 </w:t>
      </w:r>
      <w:r w:rsidRPr="00057C63">
        <w:rPr>
          <w:rFonts w:eastAsia="Times New Roman" w:cs="Times New Roman"/>
          <w:szCs w:val="20"/>
          <w:lang w:eastAsia="ru-RU"/>
        </w:rPr>
        <w:sym w:font="Symbol" w:char="F02D"/>
      </w:r>
      <w:r w:rsidRPr="00057C63">
        <w:rPr>
          <w:rFonts w:eastAsia="Times New Roman" w:cs="Times New Roman"/>
          <w:szCs w:val="20"/>
          <w:lang w:eastAsia="ru-RU"/>
        </w:rPr>
        <w:t xml:space="preserve"> Компоненты, используемые для разработки интерфейса</w:t>
      </w:r>
    </w:p>
    <w:tbl>
      <w:tblPr>
        <w:tblW w:w="4947"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1" w:firstRow="0" w:lastRow="0" w:firstColumn="0" w:lastColumn="0" w:noHBand="0" w:noVBand="0"/>
      </w:tblPr>
      <w:tblGrid>
        <w:gridCol w:w="3608"/>
        <w:gridCol w:w="5862"/>
      </w:tblGrid>
      <w:tr w:rsidR="00057C63" w:rsidRPr="00057C63" w:rsidTr="00E52994">
        <w:trPr>
          <w:cantSplit/>
          <w:tblHeader/>
        </w:trPr>
        <w:tc>
          <w:tcPr>
            <w:tcW w:w="1905" w:type="pct"/>
            <w:vAlign w:val="center"/>
          </w:tcPr>
          <w:p w:rsidR="00057C63" w:rsidRPr="00057C63" w:rsidRDefault="00057C63" w:rsidP="00057C63">
            <w:pPr>
              <w:widowControl w:val="0"/>
              <w:suppressAutoHyphens/>
              <w:spacing w:after="0"/>
              <w:contextualSpacing w:val="0"/>
              <w:jc w:val="center"/>
              <w:rPr>
                <w:rFonts w:eastAsia="Lucida Sans Unicode" w:cs="Times New Roman"/>
                <w:b/>
                <w:bCs/>
                <w:szCs w:val="28"/>
                <w:lang/>
              </w:rPr>
            </w:pPr>
            <w:r w:rsidRPr="00057C63">
              <w:rPr>
                <w:rFonts w:eastAsia="Lucida Sans Unicode" w:cs="Times New Roman"/>
                <w:b/>
                <w:bCs/>
                <w:szCs w:val="28"/>
                <w:lang/>
              </w:rPr>
              <w:t>Компонент</w:t>
            </w:r>
          </w:p>
        </w:tc>
        <w:tc>
          <w:tcPr>
            <w:tcW w:w="3095" w:type="pct"/>
            <w:vAlign w:val="center"/>
          </w:tcPr>
          <w:p w:rsidR="00057C63" w:rsidRPr="00057C63" w:rsidRDefault="00057C63" w:rsidP="00057C63">
            <w:pPr>
              <w:widowControl w:val="0"/>
              <w:suppressAutoHyphens/>
              <w:spacing w:after="0"/>
              <w:contextualSpacing w:val="0"/>
              <w:jc w:val="center"/>
              <w:rPr>
                <w:rFonts w:eastAsia="Lucida Sans Unicode" w:cs="Times New Roman"/>
                <w:b/>
                <w:bCs/>
                <w:szCs w:val="28"/>
                <w:lang/>
              </w:rPr>
            </w:pPr>
            <w:r w:rsidRPr="00057C63">
              <w:rPr>
                <w:rFonts w:eastAsia="Lucida Sans Unicode" w:cs="Times New Roman"/>
                <w:b/>
                <w:bCs/>
                <w:szCs w:val="28"/>
                <w:lang/>
              </w:rPr>
              <w:t>Назначение</w:t>
            </w:r>
          </w:p>
        </w:tc>
      </w:tr>
      <w:tr w:rsidR="00057C63" w:rsidRPr="00057C63" w:rsidTr="00E52994">
        <w:tc>
          <w:tcPr>
            <w:tcW w:w="1905" w:type="pct"/>
            <w:vAlign w:val="center"/>
          </w:tcPr>
          <w:p w:rsidR="00057C63" w:rsidRPr="00057C63" w:rsidRDefault="00057C63" w:rsidP="00057C63">
            <w:pPr>
              <w:widowControl w:val="0"/>
              <w:suppressAutoHyphens/>
              <w:spacing w:after="0"/>
              <w:contextualSpacing w:val="0"/>
              <w:rPr>
                <w:rFonts w:eastAsia="Lucida Sans Unicode" w:cs="Times New Roman"/>
                <w:szCs w:val="28"/>
                <w:lang/>
              </w:rPr>
            </w:pPr>
            <w:proofErr w:type="spellStart"/>
            <w:r w:rsidRPr="00057C63">
              <w:rPr>
                <w:rFonts w:eastAsia="Lucida Sans Unicode" w:cs="Times New Roman"/>
                <w:szCs w:val="28"/>
                <w:lang/>
              </w:rPr>
              <w:t>Button</w:t>
            </w:r>
            <w:proofErr w:type="spellEnd"/>
          </w:p>
        </w:tc>
        <w:tc>
          <w:tcPr>
            <w:tcW w:w="3095" w:type="pct"/>
            <w:vAlign w:val="center"/>
          </w:tcPr>
          <w:p w:rsidR="00057C63" w:rsidRPr="00057C63" w:rsidRDefault="00057C63"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Кнопка</w:t>
            </w:r>
          </w:p>
        </w:tc>
      </w:tr>
      <w:tr w:rsidR="00057C63" w:rsidRPr="00057C63" w:rsidTr="00E52994">
        <w:tc>
          <w:tcPr>
            <w:tcW w:w="1905" w:type="pct"/>
            <w:vAlign w:val="center"/>
          </w:tcPr>
          <w:p w:rsidR="00057C63" w:rsidRPr="00057C63" w:rsidRDefault="006C18CB" w:rsidP="006C18CB">
            <w:pPr>
              <w:widowControl w:val="0"/>
              <w:suppressAutoHyphens/>
              <w:spacing w:after="0"/>
              <w:contextualSpacing w:val="0"/>
              <w:rPr>
                <w:rFonts w:eastAsia="Lucida Sans Unicode" w:cs="Times New Roman"/>
                <w:szCs w:val="28"/>
                <w:lang w:val="en-US"/>
              </w:rPr>
            </w:pPr>
            <w:proofErr w:type="spellStart"/>
            <w:r>
              <w:rPr>
                <w:rFonts w:eastAsia="Lucida Sans Unicode" w:cs="Times New Roman"/>
                <w:szCs w:val="28"/>
                <w:lang w:val="en-US"/>
              </w:rPr>
              <w:t>ComboBox</w:t>
            </w:r>
            <w:proofErr w:type="spellEnd"/>
          </w:p>
        </w:tc>
        <w:tc>
          <w:tcPr>
            <w:tcW w:w="3095" w:type="pct"/>
            <w:vAlign w:val="center"/>
          </w:tcPr>
          <w:p w:rsidR="00057C63" w:rsidRPr="00057C63" w:rsidRDefault="006C18CB" w:rsidP="00057C63">
            <w:pPr>
              <w:widowControl w:val="0"/>
              <w:suppressAutoHyphens/>
              <w:spacing w:after="0" w:line="240" w:lineRule="auto"/>
              <w:contextualSpacing w:val="0"/>
              <w:rPr>
                <w:rFonts w:eastAsia="Lucida Sans Unicode" w:cs="Times New Roman"/>
                <w:szCs w:val="28"/>
                <w:lang/>
              </w:rPr>
            </w:pPr>
            <w:r>
              <w:rPr>
                <w:rFonts w:eastAsia="Lucida Sans Unicode" w:cs="Times New Roman"/>
                <w:szCs w:val="28"/>
                <w:lang/>
              </w:rPr>
              <w:t xml:space="preserve">Список </w:t>
            </w:r>
          </w:p>
        </w:tc>
      </w:tr>
      <w:tr w:rsidR="00057C63" w:rsidRPr="00057C63" w:rsidTr="00E52994">
        <w:tc>
          <w:tcPr>
            <w:tcW w:w="1905" w:type="pct"/>
            <w:vAlign w:val="center"/>
          </w:tcPr>
          <w:p w:rsidR="00057C63" w:rsidRPr="00057C63" w:rsidRDefault="00057C63" w:rsidP="00057C63">
            <w:pPr>
              <w:widowControl w:val="0"/>
              <w:suppressAutoHyphens/>
              <w:spacing w:after="0"/>
              <w:contextualSpacing w:val="0"/>
              <w:rPr>
                <w:rFonts w:eastAsia="Lucida Sans Unicode" w:cs="Times New Roman"/>
                <w:szCs w:val="28"/>
                <w:lang w:val="en-US"/>
              </w:rPr>
            </w:pPr>
            <w:proofErr w:type="spellStart"/>
            <w:r w:rsidRPr="00057C63">
              <w:rPr>
                <w:rFonts w:eastAsia="Lucida Sans Unicode" w:cs="Times New Roman"/>
                <w:szCs w:val="28"/>
                <w:lang w:val="en-US"/>
              </w:rPr>
              <w:t>CheckBox</w:t>
            </w:r>
            <w:proofErr w:type="spellEnd"/>
          </w:p>
        </w:tc>
        <w:tc>
          <w:tcPr>
            <w:tcW w:w="3095" w:type="pct"/>
            <w:vAlign w:val="center"/>
          </w:tcPr>
          <w:p w:rsidR="00057C63" w:rsidRPr="00057C63" w:rsidRDefault="00057C63"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Индикатор</w:t>
            </w:r>
          </w:p>
        </w:tc>
      </w:tr>
      <w:tr w:rsidR="00057C63" w:rsidRPr="00057C63" w:rsidTr="00E52994">
        <w:tc>
          <w:tcPr>
            <w:tcW w:w="1905" w:type="pct"/>
            <w:vAlign w:val="center"/>
          </w:tcPr>
          <w:p w:rsidR="00057C63" w:rsidRPr="00057C63" w:rsidRDefault="00057C63" w:rsidP="00057C63">
            <w:pPr>
              <w:widowControl w:val="0"/>
              <w:suppressAutoHyphens/>
              <w:spacing w:after="0"/>
              <w:contextualSpacing w:val="0"/>
              <w:rPr>
                <w:rFonts w:eastAsia="Lucida Sans Unicode" w:cs="Times New Roman"/>
                <w:szCs w:val="28"/>
                <w:lang/>
              </w:rPr>
            </w:pPr>
            <w:proofErr w:type="spellStart"/>
            <w:r w:rsidRPr="00057C63">
              <w:rPr>
                <w:rFonts w:eastAsia="Lucida Sans Unicode" w:cs="Times New Roman"/>
                <w:szCs w:val="28"/>
                <w:lang/>
              </w:rPr>
              <w:t>DateTimePicker</w:t>
            </w:r>
            <w:proofErr w:type="spellEnd"/>
          </w:p>
        </w:tc>
        <w:tc>
          <w:tcPr>
            <w:tcW w:w="3095" w:type="pct"/>
            <w:vAlign w:val="center"/>
          </w:tcPr>
          <w:p w:rsidR="00057C63" w:rsidRPr="00057C63" w:rsidRDefault="00057C63"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Компонент ввода даты</w:t>
            </w:r>
          </w:p>
        </w:tc>
      </w:tr>
      <w:tr w:rsidR="00057C63" w:rsidRPr="00057C63" w:rsidTr="00E52994">
        <w:tc>
          <w:tcPr>
            <w:tcW w:w="1905" w:type="pct"/>
            <w:vAlign w:val="center"/>
          </w:tcPr>
          <w:p w:rsidR="00057C63" w:rsidRPr="00057C63" w:rsidRDefault="00057C63" w:rsidP="00057C63">
            <w:pPr>
              <w:widowControl w:val="0"/>
              <w:suppressAutoHyphens/>
              <w:spacing w:after="0"/>
              <w:contextualSpacing w:val="0"/>
              <w:rPr>
                <w:rFonts w:eastAsia="Lucida Sans Unicode" w:cs="Times New Roman"/>
                <w:szCs w:val="28"/>
                <w:lang w:val="en-US"/>
              </w:rPr>
            </w:pPr>
            <w:proofErr w:type="spellStart"/>
            <w:r w:rsidRPr="00057C63">
              <w:rPr>
                <w:rFonts w:eastAsia="Lucida Sans Unicode" w:cs="Times New Roman"/>
                <w:szCs w:val="28"/>
                <w:lang w:val="en-US"/>
              </w:rPr>
              <w:t>TextBox</w:t>
            </w:r>
            <w:proofErr w:type="spellEnd"/>
          </w:p>
        </w:tc>
        <w:tc>
          <w:tcPr>
            <w:tcW w:w="3095" w:type="pct"/>
            <w:vAlign w:val="center"/>
          </w:tcPr>
          <w:p w:rsidR="00057C63" w:rsidRPr="00057C63" w:rsidRDefault="00057C63"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 xml:space="preserve">Однострочный редактор </w:t>
            </w:r>
          </w:p>
        </w:tc>
      </w:tr>
      <w:tr w:rsidR="00057C63" w:rsidRPr="00057C63" w:rsidTr="00E52994">
        <w:tc>
          <w:tcPr>
            <w:tcW w:w="1905" w:type="pct"/>
            <w:vAlign w:val="center"/>
          </w:tcPr>
          <w:p w:rsidR="00057C63" w:rsidRPr="00057C63" w:rsidRDefault="00057C63" w:rsidP="00057C63">
            <w:pPr>
              <w:widowControl w:val="0"/>
              <w:suppressAutoHyphens/>
              <w:spacing w:after="0"/>
              <w:contextualSpacing w:val="0"/>
              <w:rPr>
                <w:rFonts w:eastAsia="Lucida Sans Unicode" w:cs="Times New Roman"/>
                <w:szCs w:val="28"/>
                <w:lang/>
              </w:rPr>
            </w:pPr>
            <w:proofErr w:type="spellStart"/>
            <w:r w:rsidRPr="00057C63">
              <w:rPr>
                <w:rFonts w:eastAsia="Lucida Sans Unicode" w:cs="Times New Roman"/>
                <w:szCs w:val="28"/>
                <w:lang/>
              </w:rPr>
              <w:t>GroupBox</w:t>
            </w:r>
            <w:proofErr w:type="spellEnd"/>
          </w:p>
        </w:tc>
        <w:tc>
          <w:tcPr>
            <w:tcW w:w="3095" w:type="pct"/>
            <w:vAlign w:val="center"/>
          </w:tcPr>
          <w:p w:rsidR="00057C63" w:rsidRPr="00057C63" w:rsidRDefault="00057C63"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Поле группировки</w:t>
            </w:r>
          </w:p>
        </w:tc>
      </w:tr>
      <w:tr w:rsidR="00057C63" w:rsidRPr="00057C63" w:rsidTr="00E52994">
        <w:tc>
          <w:tcPr>
            <w:tcW w:w="1905" w:type="pct"/>
            <w:vAlign w:val="center"/>
          </w:tcPr>
          <w:p w:rsidR="00057C63" w:rsidRPr="00057C63" w:rsidRDefault="00057C63" w:rsidP="00057C63">
            <w:pPr>
              <w:widowControl w:val="0"/>
              <w:suppressAutoHyphens/>
              <w:spacing w:after="0"/>
              <w:contextualSpacing w:val="0"/>
              <w:rPr>
                <w:rFonts w:eastAsia="Lucida Sans Unicode" w:cs="Times New Roman"/>
                <w:szCs w:val="28"/>
                <w:lang w:val="en-US"/>
              </w:rPr>
            </w:pPr>
            <w:r w:rsidRPr="00057C63">
              <w:rPr>
                <w:rFonts w:eastAsia="Lucida Sans Unicode" w:cs="Times New Roman"/>
                <w:szCs w:val="28"/>
                <w:lang w:val="en-US"/>
              </w:rPr>
              <w:t>Label</w:t>
            </w:r>
          </w:p>
        </w:tc>
        <w:tc>
          <w:tcPr>
            <w:tcW w:w="3095" w:type="pct"/>
            <w:vAlign w:val="center"/>
          </w:tcPr>
          <w:p w:rsidR="00057C63" w:rsidRPr="00057C63" w:rsidRDefault="00057C63"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Надпись</w:t>
            </w:r>
          </w:p>
        </w:tc>
      </w:tr>
      <w:tr w:rsidR="000B2B3C" w:rsidRPr="00057C63" w:rsidTr="00E52994">
        <w:tc>
          <w:tcPr>
            <w:tcW w:w="1905" w:type="pct"/>
            <w:vAlign w:val="center"/>
          </w:tcPr>
          <w:p w:rsidR="000B2B3C" w:rsidRPr="000B2B3C" w:rsidRDefault="000B2B3C" w:rsidP="00057C63">
            <w:pPr>
              <w:widowControl w:val="0"/>
              <w:suppressAutoHyphens/>
              <w:spacing w:after="0"/>
              <w:contextualSpacing w:val="0"/>
              <w:rPr>
                <w:rFonts w:eastAsia="Lucida Sans Unicode" w:cs="Times New Roman"/>
                <w:szCs w:val="28"/>
                <w:lang w:val="en-US"/>
              </w:rPr>
            </w:pPr>
            <w:proofErr w:type="spellStart"/>
            <w:r>
              <w:rPr>
                <w:rFonts w:eastAsia="Lucida Sans Unicode" w:cs="Times New Roman"/>
                <w:szCs w:val="28"/>
                <w:lang w:val="en-US"/>
              </w:rPr>
              <w:t>LinkLabel</w:t>
            </w:r>
            <w:proofErr w:type="spellEnd"/>
          </w:p>
        </w:tc>
        <w:tc>
          <w:tcPr>
            <w:tcW w:w="3095" w:type="pct"/>
            <w:vAlign w:val="center"/>
          </w:tcPr>
          <w:p w:rsidR="000B2B3C" w:rsidRPr="000B2B3C" w:rsidRDefault="000B2B3C" w:rsidP="00057C63">
            <w:pPr>
              <w:widowControl w:val="0"/>
              <w:suppressAutoHyphens/>
              <w:spacing w:after="0" w:line="240" w:lineRule="auto"/>
              <w:contextualSpacing w:val="0"/>
              <w:rPr>
                <w:rFonts w:eastAsia="Lucida Sans Unicode" w:cs="Times New Roman"/>
                <w:szCs w:val="28"/>
                <w:lang/>
              </w:rPr>
            </w:pPr>
            <w:r>
              <w:rPr>
                <w:rFonts w:eastAsia="Lucida Sans Unicode" w:cs="Times New Roman"/>
                <w:szCs w:val="28"/>
                <w:lang/>
              </w:rPr>
              <w:t>Надпись с гиперссылкой</w:t>
            </w:r>
          </w:p>
        </w:tc>
      </w:tr>
      <w:tr w:rsidR="000B2B3C" w:rsidRPr="00057C63" w:rsidTr="00E52994">
        <w:tc>
          <w:tcPr>
            <w:tcW w:w="1905" w:type="pct"/>
            <w:vAlign w:val="center"/>
          </w:tcPr>
          <w:p w:rsidR="000B2B3C" w:rsidRPr="000B2B3C" w:rsidRDefault="000B2B3C" w:rsidP="00057C63">
            <w:pPr>
              <w:widowControl w:val="0"/>
              <w:suppressAutoHyphens/>
              <w:spacing w:after="0"/>
              <w:contextualSpacing w:val="0"/>
              <w:rPr>
                <w:rFonts w:eastAsia="Lucida Sans Unicode" w:cs="Times New Roman"/>
                <w:szCs w:val="28"/>
                <w:lang w:val="en-US"/>
              </w:rPr>
            </w:pPr>
            <w:proofErr w:type="spellStart"/>
            <w:r>
              <w:rPr>
                <w:rFonts w:eastAsia="Lucida Sans Unicode" w:cs="Times New Roman"/>
                <w:szCs w:val="28"/>
                <w:lang w:val="en-US"/>
              </w:rPr>
              <w:t>MenuStrip</w:t>
            </w:r>
            <w:proofErr w:type="spellEnd"/>
          </w:p>
        </w:tc>
        <w:tc>
          <w:tcPr>
            <w:tcW w:w="3095" w:type="pct"/>
            <w:vAlign w:val="center"/>
          </w:tcPr>
          <w:p w:rsidR="000B2B3C" w:rsidRPr="006C18CB" w:rsidRDefault="006C18CB" w:rsidP="00057C63">
            <w:pPr>
              <w:widowControl w:val="0"/>
              <w:suppressAutoHyphens/>
              <w:spacing w:after="0" w:line="240" w:lineRule="auto"/>
              <w:contextualSpacing w:val="0"/>
              <w:rPr>
                <w:rFonts w:eastAsia="Lucida Sans Unicode" w:cs="Times New Roman"/>
                <w:szCs w:val="28"/>
                <w:lang/>
              </w:rPr>
            </w:pPr>
            <w:r>
              <w:rPr>
                <w:rFonts w:eastAsia="Lucida Sans Unicode" w:cs="Times New Roman"/>
                <w:szCs w:val="28"/>
                <w:lang/>
              </w:rPr>
              <w:t>Меню для формы</w:t>
            </w:r>
          </w:p>
        </w:tc>
      </w:tr>
      <w:tr w:rsidR="000B2B3C" w:rsidRPr="00057C63" w:rsidTr="00E52994">
        <w:tc>
          <w:tcPr>
            <w:tcW w:w="1905" w:type="pct"/>
            <w:vAlign w:val="center"/>
          </w:tcPr>
          <w:p w:rsidR="000B2B3C" w:rsidRPr="000B2B3C" w:rsidRDefault="000B2B3C" w:rsidP="00057C63">
            <w:pPr>
              <w:widowControl w:val="0"/>
              <w:suppressAutoHyphens/>
              <w:spacing w:after="0"/>
              <w:contextualSpacing w:val="0"/>
              <w:rPr>
                <w:rFonts w:eastAsia="Lucida Sans Unicode" w:cs="Times New Roman"/>
                <w:szCs w:val="28"/>
                <w:lang w:val="en-US"/>
              </w:rPr>
            </w:pPr>
            <w:r>
              <w:rPr>
                <w:rFonts w:eastAsia="Lucida Sans Unicode" w:cs="Times New Roman"/>
                <w:szCs w:val="28"/>
                <w:lang w:val="en-US"/>
              </w:rPr>
              <w:t>Panel</w:t>
            </w:r>
          </w:p>
        </w:tc>
        <w:tc>
          <w:tcPr>
            <w:tcW w:w="3095" w:type="pct"/>
            <w:vAlign w:val="center"/>
          </w:tcPr>
          <w:p w:rsidR="000B2B3C" w:rsidRPr="00057C63" w:rsidRDefault="000B2B3C" w:rsidP="00057C63">
            <w:pPr>
              <w:widowControl w:val="0"/>
              <w:suppressAutoHyphens/>
              <w:spacing w:after="0" w:line="240" w:lineRule="auto"/>
              <w:contextualSpacing w:val="0"/>
              <w:rPr>
                <w:rFonts w:eastAsia="Lucida Sans Unicode" w:cs="Times New Roman"/>
                <w:szCs w:val="28"/>
                <w:lang/>
              </w:rPr>
            </w:pPr>
            <w:proofErr w:type="spellStart"/>
            <w:r>
              <w:rPr>
                <w:rFonts w:eastAsia="Lucida Sans Unicode" w:cs="Times New Roman"/>
                <w:szCs w:val="28"/>
                <w:lang/>
              </w:rPr>
              <w:t>Используяется</w:t>
            </w:r>
            <w:proofErr w:type="spellEnd"/>
            <w:r>
              <w:rPr>
                <w:rFonts w:eastAsia="Lucida Sans Unicode" w:cs="Times New Roman"/>
                <w:szCs w:val="28"/>
                <w:lang/>
              </w:rPr>
              <w:t xml:space="preserve"> для группировки элементов</w:t>
            </w:r>
          </w:p>
        </w:tc>
      </w:tr>
      <w:tr w:rsidR="006C18CB" w:rsidRPr="00057C63" w:rsidTr="00E52994">
        <w:tc>
          <w:tcPr>
            <w:tcW w:w="1905" w:type="pct"/>
            <w:vAlign w:val="center"/>
          </w:tcPr>
          <w:p w:rsidR="006C18CB" w:rsidRPr="00057C63" w:rsidRDefault="006C18CB" w:rsidP="00E52994">
            <w:pPr>
              <w:widowControl w:val="0"/>
              <w:suppressAutoHyphens/>
              <w:spacing w:after="0"/>
              <w:contextualSpacing w:val="0"/>
              <w:rPr>
                <w:rFonts w:eastAsia="Lucida Sans Unicode" w:cs="Times New Roman"/>
                <w:szCs w:val="28"/>
                <w:lang w:val="en-US"/>
              </w:rPr>
            </w:pPr>
            <w:r w:rsidRPr="00057C63">
              <w:rPr>
                <w:rFonts w:eastAsia="Lucida Sans Unicode" w:cs="Times New Roman"/>
                <w:szCs w:val="28"/>
                <w:lang w:val="en-US"/>
              </w:rPr>
              <w:t>Radio</w:t>
            </w:r>
            <w:proofErr w:type="spellStart"/>
            <w:r w:rsidRPr="00057C63">
              <w:rPr>
                <w:rFonts w:eastAsia="Lucida Sans Unicode" w:cs="Times New Roman"/>
                <w:szCs w:val="28"/>
                <w:lang/>
              </w:rPr>
              <w:t>Button</w:t>
            </w:r>
            <w:proofErr w:type="spellEnd"/>
          </w:p>
        </w:tc>
        <w:tc>
          <w:tcPr>
            <w:tcW w:w="3095" w:type="pct"/>
            <w:vAlign w:val="center"/>
          </w:tcPr>
          <w:p w:rsidR="006C18CB" w:rsidRPr="00057C63" w:rsidRDefault="006C18CB" w:rsidP="00E52994">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Кнопка с пиктограммой</w:t>
            </w:r>
          </w:p>
        </w:tc>
      </w:tr>
      <w:tr w:rsidR="006C18CB" w:rsidRPr="00057C63" w:rsidTr="00E52994">
        <w:tc>
          <w:tcPr>
            <w:tcW w:w="1905" w:type="pct"/>
            <w:vAlign w:val="center"/>
          </w:tcPr>
          <w:p w:rsidR="006C18CB" w:rsidRPr="00057C63" w:rsidRDefault="006C18CB" w:rsidP="00E52994">
            <w:pPr>
              <w:widowControl w:val="0"/>
              <w:suppressAutoHyphens/>
              <w:spacing w:after="0"/>
              <w:contextualSpacing w:val="0"/>
              <w:rPr>
                <w:rFonts w:eastAsia="Lucida Sans Unicode" w:cs="Times New Roman"/>
                <w:szCs w:val="28"/>
                <w:lang w:val="en-US"/>
              </w:rPr>
            </w:pPr>
            <w:proofErr w:type="spellStart"/>
            <w:r>
              <w:rPr>
                <w:rFonts w:eastAsia="Lucida Sans Unicode" w:cs="Times New Roman"/>
                <w:szCs w:val="28"/>
                <w:lang w:val="en-US"/>
              </w:rPr>
              <w:t>RichTextBox</w:t>
            </w:r>
            <w:proofErr w:type="spellEnd"/>
          </w:p>
        </w:tc>
        <w:tc>
          <w:tcPr>
            <w:tcW w:w="3095" w:type="pct"/>
            <w:vAlign w:val="center"/>
          </w:tcPr>
          <w:p w:rsidR="006C18CB" w:rsidRPr="006C18CB" w:rsidRDefault="006C18CB" w:rsidP="00E52994">
            <w:pPr>
              <w:widowControl w:val="0"/>
              <w:suppressAutoHyphens/>
              <w:spacing w:after="0" w:line="240" w:lineRule="auto"/>
              <w:contextualSpacing w:val="0"/>
              <w:rPr>
                <w:rFonts w:eastAsia="Lucida Sans Unicode" w:cs="Times New Roman"/>
                <w:szCs w:val="28"/>
                <w:lang/>
              </w:rPr>
            </w:pPr>
            <w:r>
              <w:rPr>
                <w:rFonts w:eastAsia="Lucida Sans Unicode" w:cs="Times New Roman"/>
                <w:szCs w:val="28"/>
                <w:lang/>
              </w:rPr>
              <w:t>Многострочный редактор</w:t>
            </w:r>
          </w:p>
        </w:tc>
      </w:tr>
      <w:tr w:rsidR="006C18CB" w:rsidRPr="00057C63" w:rsidTr="00E52994">
        <w:tc>
          <w:tcPr>
            <w:tcW w:w="1905" w:type="pct"/>
            <w:vAlign w:val="center"/>
          </w:tcPr>
          <w:p w:rsidR="006C18CB" w:rsidRPr="00057C63" w:rsidRDefault="006C18CB" w:rsidP="00057C63">
            <w:pPr>
              <w:widowControl w:val="0"/>
              <w:suppressAutoHyphens/>
              <w:spacing w:after="0"/>
              <w:contextualSpacing w:val="0"/>
              <w:rPr>
                <w:rFonts w:eastAsia="Lucida Sans Unicode" w:cs="Times New Roman"/>
                <w:szCs w:val="28"/>
                <w:lang w:val="en-US"/>
              </w:rPr>
            </w:pPr>
            <w:proofErr w:type="spellStart"/>
            <w:r w:rsidRPr="00057C63">
              <w:rPr>
                <w:rFonts w:eastAsia="Lucida Sans Unicode" w:cs="Times New Roman"/>
                <w:szCs w:val="28"/>
                <w:lang w:val="en-US"/>
              </w:rPr>
              <w:t>ReportViewer</w:t>
            </w:r>
            <w:proofErr w:type="spellEnd"/>
          </w:p>
        </w:tc>
        <w:tc>
          <w:tcPr>
            <w:tcW w:w="3095" w:type="pct"/>
            <w:vAlign w:val="center"/>
          </w:tcPr>
          <w:p w:rsidR="006C18CB" w:rsidRPr="00057C63" w:rsidRDefault="006C18CB"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Создание отчетов</w:t>
            </w:r>
          </w:p>
        </w:tc>
      </w:tr>
      <w:tr w:rsidR="006C18CB" w:rsidRPr="00057C63" w:rsidTr="00E52994">
        <w:trPr>
          <w:trHeight w:val="538"/>
        </w:trPr>
        <w:tc>
          <w:tcPr>
            <w:tcW w:w="1905" w:type="pct"/>
            <w:vAlign w:val="center"/>
          </w:tcPr>
          <w:p w:rsidR="006C18CB" w:rsidRPr="00057C63" w:rsidRDefault="006C18CB" w:rsidP="00057C63">
            <w:pPr>
              <w:widowControl w:val="0"/>
              <w:suppressAutoHyphens/>
              <w:spacing w:after="0"/>
              <w:contextualSpacing w:val="0"/>
              <w:rPr>
                <w:rFonts w:eastAsia="Lucida Sans Unicode" w:cs="Times New Roman"/>
                <w:szCs w:val="28"/>
                <w:lang/>
              </w:rPr>
            </w:pPr>
            <w:proofErr w:type="spellStart"/>
            <w:r w:rsidRPr="00057C63">
              <w:rPr>
                <w:rFonts w:eastAsia="Lucida Sans Unicode" w:cs="Times New Roman"/>
                <w:szCs w:val="28"/>
                <w:lang w:val="en-US"/>
              </w:rPr>
              <w:t>ShowPrintButton</w:t>
            </w:r>
            <w:proofErr w:type="spellEnd"/>
            <w:r w:rsidRPr="00057C63">
              <w:rPr>
                <w:rFonts w:eastAsia="Lucida Sans Unicode" w:cs="Times New Roman"/>
                <w:szCs w:val="28"/>
                <w:lang w:val="en-US"/>
              </w:rPr>
              <w:t xml:space="preserve"> </w:t>
            </w:r>
          </w:p>
        </w:tc>
        <w:tc>
          <w:tcPr>
            <w:tcW w:w="3095" w:type="pct"/>
            <w:vAlign w:val="center"/>
          </w:tcPr>
          <w:p w:rsidR="006C18CB" w:rsidRPr="00057C63" w:rsidRDefault="006C18CB"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Кнопка печати</w:t>
            </w:r>
          </w:p>
        </w:tc>
      </w:tr>
      <w:tr w:rsidR="006C18CB" w:rsidRPr="00057C63" w:rsidTr="00E52994">
        <w:trPr>
          <w:trHeight w:val="538"/>
        </w:trPr>
        <w:tc>
          <w:tcPr>
            <w:tcW w:w="1905" w:type="pct"/>
            <w:vAlign w:val="center"/>
          </w:tcPr>
          <w:p w:rsidR="006C18CB" w:rsidRPr="00057C63" w:rsidRDefault="006C18CB" w:rsidP="00057C63">
            <w:pPr>
              <w:widowControl w:val="0"/>
              <w:suppressAutoHyphens/>
              <w:spacing w:after="0"/>
              <w:contextualSpacing w:val="0"/>
              <w:rPr>
                <w:rFonts w:eastAsia="Lucida Sans Unicode" w:cs="Times New Roman"/>
                <w:szCs w:val="28"/>
                <w:lang w:val="en-US"/>
              </w:rPr>
            </w:pPr>
            <w:proofErr w:type="spellStart"/>
            <w:r w:rsidRPr="00057C63">
              <w:rPr>
                <w:rFonts w:eastAsia="Lucida Sans Unicode" w:cs="Times New Roman"/>
                <w:szCs w:val="28"/>
                <w:lang w:val="en-US"/>
              </w:rPr>
              <w:t>ShowZoomControl</w:t>
            </w:r>
            <w:proofErr w:type="spellEnd"/>
          </w:p>
        </w:tc>
        <w:tc>
          <w:tcPr>
            <w:tcW w:w="3095" w:type="pct"/>
            <w:vAlign w:val="center"/>
          </w:tcPr>
          <w:p w:rsidR="006C18CB" w:rsidRPr="00057C63" w:rsidRDefault="006C18CB" w:rsidP="00057C63">
            <w:pPr>
              <w:widowControl w:val="0"/>
              <w:suppressAutoHyphens/>
              <w:spacing w:after="0" w:line="240" w:lineRule="auto"/>
              <w:contextualSpacing w:val="0"/>
              <w:rPr>
                <w:rFonts w:eastAsia="Lucida Sans Unicode" w:cs="Times New Roman"/>
                <w:szCs w:val="28"/>
                <w:lang/>
              </w:rPr>
            </w:pPr>
            <w:r w:rsidRPr="00057C63">
              <w:rPr>
                <w:rFonts w:eastAsia="Lucida Sans Unicode" w:cs="Times New Roman"/>
                <w:szCs w:val="28"/>
                <w:lang/>
              </w:rPr>
              <w:t>Изменение масштаба</w:t>
            </w:r>
          </w:p>
        </w:tc>
      </w:tr>
    </w:tbl>
    <w:p w:rsidR="00057C63" w:rsidRDefault="00230981" w:rsidP="00230981">
      <w:pPr>
        <w:spacing w:after="0"/>
        <w:ind w:firstLine="709"/>
        <w:contextualSpacing w:val="0"/>
        <w:jc w:val="both"/>
        <w:rPr>
          <w:rFonts w:eastAsia="Times New Roman" w:cs="Times New Roman"/>
          <w:szCs w:val="20"/>
          <w:lang w:eastAsia="ru-RU"/>
        </w:rPr>
      </w:pPr>
      <w:r w:rsidRPr="00230981">
        <w:rPr>
          <w:rFonts w:eastAsia="Times New Roman" w:cs="Times New Roman"/>
          <w:szCs w:val="20"/>
          <w:lang w:eastAsia="ru-RU"/>
        </w:rPr>
        <w:t>С использованием приведенных компонент строится интерфейсная часть системы. Вид и структура пользовательского интерфейса будут приведены в программной документации.</w:t>
      </w:r>
    </w:p>
    <w:p w:rsidR="00230981" w:rsidRPr="00230981" w:rsidRDefault="00230981" w:rsidP="00230981">
      <w:pPr>
        <w:spacing w:after="0" w:line="240" w:lineRule="auto"/>
        <w:ind w:firstLine="720"/>
        <w:contextualSpacing w:val="0"/>
        <w:rPr>
          <w:rFonts w:eastAsia="Times New Roman" w:cs="Times New Roman"/>
          <w:szCs w:val="20"/>
          <w:lang w:eastAsia="ru-RU"/>
        </w:rPr>
      </w:pPr>
      <w:r w:rsidRPr="00230981">
        <w:rPr>
          <w:rFonts w:eastAsia="Times New Roman" w:cs="Times New Roman"/>
          <w:szCs w:val="20"/>
          <w:lang w:eastAsia="ru-RU"/>
        </w:rPr>
        <w:t xml:space="preserve">Список всех созданных форм и их описание приведены в таблице </w:t>
      </w:r>
      <w:r>
        <w:rPr>
          <w:rFonts w:eastAsia="Times New Roman" w:cs="Times New Roman"/>
          <w:szCs w:val="20"/>
          <w:lang w:eastAsia="ru-RU"/>
        </w:rPr>
        <w:t>3</w:t>
      </w:r>
      <w:r w:rsidRPr="00230981">
        <w:rPr>
          <w:rFonts w:eastAsia="Times New Roman" w:cs="Times New Roman"/>
          <w:szCs w:val="20"/>
          <w:lang w:eastAsia="ru-RU"/>
        </w:rPr>
        <w:t>.4.</w:t>
      </w:r>
    </w:p>
    <w:p w:rsidR="00230981" w:rsidRPr="00230981" w:rsidRDefault="00230981" w:rsidP="00230981">
      <w:pPr>
        <w:spacing w:after="0" w:line="240" w:lineRule="auto"/>
        <w:ind w:firstLine="567"/>
        <w:contextualSpacing w:val="0"/>
        <w:rPr>
          <w:rFonts w:eastAsia="Times New Roman" w:cs="Times New Roman"/>
          <w:szCs w:val="20"/>
          <w:lang w:eastAsia="ru-RU"/>
        </w:rPr>
      </w:pPr>
    </w:p>
    <w:p w:rsidR="00230981" w:rsidRPr="00230981" w:rsidRDefault="00230981" w:rsidP="00230981">
      <w:pPr>
        <w:spacing w:after="120" w:line="240" w:lineRule="auto"/>
        <w:ind w:left="-119"/>
        <w:contextualSpacing w:val="0"/>
        <w:rPr>
          <w:rFonts w:eastAsia="Times New Roman" w:cs="Times New Roman"/>
          <w:szCs w:val="20"/>
          <w:lang w:eastAsia="ru-RU"/>
        </w:rPr>
      </w:pPr>
      <w:r w:rsidRPr="00230981">
        <w:rPr>
          <w:rFonts w:eastAsia="Times New Roman" w:cs="Times New Roman"/>
          <w:szCs w:val="20"/>
          <w:lang w:eastAsia="ru-RU"/>
        </w:rPr>
        <w:t xml:space="preserve">Таблица </w:t>
      </w:r>
      <w:r>
        <w:rPr>
          <w:rFonts w:eastAsia="Times New Roman" w:cs="Times New Roman"/>
          <w:szCs w:val="20"/>
          <w:lang w:eastAsia="ru-RU"/>
        </w:rPr>
        <w:t>3</w:t>
      </w:r>
      <w:r w:rsidRPr="00230981">
        <w:rPr>
          <w:rFonts w:eastAsia="Times New Roman" w:cs="Times New Roman"/>
          <w:szCs w:val="20"/>
          <w:lang w:eastAsia="ru-RU"/>
        </w:rPr>
        <w:t>.4 –</w:t>
      </w:r>
      <w:r w:rsidRPr="00230981">
        <w:rPr>
          <w:rFonts w:eastAsia="Times New Roman" w:cs="Times New Roman"/>
          <w:i/>
          <w:szCs w:val="20"/>
          <w:lang w:eastAsia="ru-RU"/>
        </w:rPr>
        <w:t xml:space="preserve"> </w:t>
      </w:r>
      <w:r w:rsidRPr="00230981">
        <w:rPr>
          <w:rFonts w:eastAsia="Times New Roman" w:cs="Times New Roman"/>
          <w:szCs w:val="20"/>
          <w:lang w:eastAsia="ru-RU"/>
        </w:rPr>
        <w:t>Формы, входящие в состав проекта</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7200"/>
      </w:tblGrid>
      <w:tr w:rsidR="00230981" w:rsidRPr="00230981" w:rsidTr="00E52994">
        <w:tblPrEx>
          <w:tblCellMar>
            <w:top w:w="0" w:type="dxa"/>
            <w:bottom w:w="0" w:type="dxa"/>
          </w:tblCellMar>
        </w:tblPrEx>
        <w:trPr>
          <w:cantSplit/>
          <w:tblHeader/>
        </w:trPr>
        <w:tc>
          <w:tcPr>
            <w:tcW w:w="2268" w:type="dxa"/>
          </w:tcPr>
          <w:p w:rsidR="00230981" w:rsidRPr="00230981" w:rsidRDefault="00230981" w:rsidP="00230981">
            <w:pPr>
              <w:spacing w:after="0" w:line="240" w:lineRule="auto"/>
              <w:contextualSpacing w:val="0"/>
              <w:jc w:val="center"/>
              <w:rPr>
                <w:rFonts w:eastAsia="Times New Roman" w:cs="Times New Roman"/>
                <w:b/>
                <w:szCs w:val="20"/>
                <w:lang w:eastAsia="ru-RU"/>
              </w:rPr>
            </w:pPr>
            <w:r w:rsidRPr="00230981">
              <w:rPr>
                <w:rFonts w:eastAsia="Times New Roman" w:cs="Times New Roman"/>
                <w:b/>
                <w:szCs w:val="20"/>
                <w:lang w:eastAsia="ru-RU"/>
              </w:rPr>
              <w:t>Форма</w:t>
            </w:r>
          </w:p>
        </w:tc>
        <w:tc>
          <w:tcPr>
            <w:tcW w:w="7200" w:type="dxa"/>
          </w:tcPr>
          <w:p w:rsidR="00230981" w:rsidRPr="00230981" w:rsidRDefault="00230981" w:rsidP="00230981">
            <w:pPr>
              <w:spacing w:after="0" w:line="240" w:lineRule="auto"/>
              <w:contextualSpacing w:val="0"/>
              <w:jc w:val="center"/>
              <w:rPr>
                <w:rFonts w:eastAsia="Times New Roman" w:cs="Times New Roman"/>
                <w:b/>
                <w:szCs w:val="20"/>
                <w:lang w:eastAsia="ru-RU"/>
              </w:rPr>
            </w:pPr>
            <w:r w:rsidRPr="00230981">
              <w:rPr>
                <w:rFonts w:eastAsia="Times New Roman" w:cs="Times New Roman"/>
                <w:b/>
                <w:szCs w:val="20"/>
                <w:lang w:eastAsia="ru-RU"/>
              </w:rPr>
              <w:t>Описание</w:t>
            </w:r>
          </w:p>
        </w:tc>
      </w:tr>
      <w:tr w:rsidR="00230981" w:rsidRPr="00230981" w:rsidTr="00E52994">
        <w:tblPrEx>
          <w:tblCellMar>
            <w:top w:w="0" w:type="dxa"/>
            <w:bottom w:w="0" w:type="dxa"/>
          </w:tblCellMar>
        </w:tblPrEx>
        <w:tc>
          <w:tcPr>
            <w:tcW w:w="2268" w:type="dxa"/>
          </w:tcPr>
          <w:p w:rsidR="00230981" w:rsidRPr="00230981" w:rsidRDefault="00230981" w:rsidP="00230981">
            <w:pPr>
              <w:spacing w:after="0" w:line="240" w:lineRule="auto"/>
              <w:contextualSpacing w:val="0"/>
              <w:rPr>
                <w:rFonts w:eastAsia="Times New Roman" w:cs="Times New Roman"/>
                <w:szCs w:val="20"/>
                <w:lang w:val="en-US" w:eastAsia="ru-RU"/>
              </w:rPr>
            </w:pPr>
            <w:proofErr w:type="spellStart"/>
            <w:r>
              <w:rPr>
                <w:rFonts w:eastAsia="Times New Roman" w:cs="Times New Roman"/>
                <w:szCs w:val="28"/>
                <w:lang w:val="en-US" w:eastAsia="ru-RU"/>
              </w:rPr>
              <w:t>MainMenu</w:t>
            </w:r>
            <w:proofErr w:type="spellEnd"/>
          </w:p>
        </w:tc>
        <w:tc>
          <w:tcPr>
            <w:tcW w:w="7200" w:type="dxa"/>
          </w:tcPr>
          <w:p w:rsidR="00230981" w:rsidRPr="00230981" w:rsidRDefault="00230981" w:rsidP="00230981">
            <w:pPr>
              <w:spacing w:after="0" w:line="240" w:lineRule="auto"/>
              <w:contextualSpacing w:val="0"/>
              <w:rPr>
                <w:rFonts w:eastAsia="Times New Roman" w:cs="Times New Roman"/>
                <w:szCs w:val="20"/>
                <w:lang w:eastAsia="ru-RU"/>
              </w:rPr>
            </w:pPr>
            <w:r w:rsidRPr="00230981">
              <w:rPr>
                <w:rFonts w:eastAsia="Times New Roman" w:cs="Times New Roman"/>
                <w:szCs w:val="20"/>
                <w:lang w:eastAsia="ru-RU"/>
              </w:rPr>
              <w:t>Главная форма программы, используется для отображения основной информации</w:t>
            </w:r>
          </w:p>
        </w:tc>
      </w:tr>
      <w:tr w:rsidR="00230981" w:rsidRPr="00230981" w:rsidTr="00E52994">
        <w:tblPrEx>
          <w:tblCellMar>
            <w:top w:w="0" w:type="dxa"/>
            <w:bottom w:w="0" w:type="dxa"/>
          </w:tblCellMar>
        </w:tblPrEx>
        <w:tc>
          <w:tcPr>
            <w:tcW w:w="2268" w:type="dxa"/>
          </w:tcPr>
          <w:p w:rsidR="00230981" w:rsidRPr="00230981" w:rsidRDefault="00230981" w:rsidP="00230981">
            <w:pPr>
              <w:spacing w:after="0" w:line="240" w:lineRule="auto"/>
              <w:contextualSpacing w:val="0"/>
              <w:rPr>
                <w:rFonts w:eastAsia="Times New Roman" w:cs="Times New Roman"/>
                <w:szCs w:val="20"/>
                <w:lang w:val="en-US" w:eastAsia="ru-RU"/>
              </w:rPr>
            </w:pPr>
            <w:r>
              <w:rPr>
                <w:rFonts w:eastAsia="Times New Roman" w:cs="Times New Roman"/>
                <w:szCs w:val="20"/>
                <w:lang w:val="en-US" w:eastAsia="ru-RU"/>
              </w:rPr>
              <w:t>Login</w:t>
            </w:r>
          </w:p>
        </w:tc>
        <w:tc>
          <w:tcPr>
            <w:tcW w:w="7200" w:type="dxa"/>
          </w:tcPr>
          <w:p w:rsidR="00230981" w:rsidRPr="00230981" w:rsidRDefault="00230981" w:rsidP="00230981">
            <w:pPr>
              <w:spacing w:after="0" w:line="240" w:lineRule="auto"/>
              <w:contextualSpacing w:val="0"/>
              <w:rPr>
                <w:rFonts w:eastAsia="Times New Roman" w:cs="Times New Roman"/>
                <w:szCs w:val="20"/>
                <w:lang w:eastAsia="ru-RU"/>
              </w:rPr>
            </w:pPr>
            <w:r w:rsidRPr="00230981">
              <w:rPr>
                <w:rFonts w:eastAsia="Times New Roman" w:cs="Times New Roman"/>
                <w:szCs w:val="20"/>
                <w:lang w:eastAsia="ru-RU"/>
              </w:rPr>
              <w:t xml:space="preserve">Форма </w:t>
            </w:r>
            <w:r>
              <w:rPr>
                <w:rFonts w:eastAsia="Times New Roman" w:cs="Times New Roman"/>
                <w:szCs w:val="20"/>
                <w:lang w:eastAsia="ru-RU"/>
              </w:rPr>
              <w:t>для регистрации и входа в систему</w:t>
            </w:r>
          </w:p>
        </w:tc>
      </w:tr>
      <w:tr w:rsidR="00230981" w:rsidRPr="00230981" w:rsidTr="00E52994">
        <w:tblPrEx>
          <w:tblCellMar>
            <w:top w:w="0" w:type="dxa"/>
            <w:bottom w:w="0" w:type="dxa"/>
          </w:tblCellMar>
        </w:tblPrEx>
        <w:tc>
          <w:tcPr>
            <w:tcW w:w="2268" w:type="dxa"/>
          </w:tcPr>
          <w:p w:rsidR="00230981" w:rsidRPr="00230981" w:rsidRDefault="00230981" w:rsidP="00230981">
            <w:pPr>
              <w:spacing w:after="0" w:line="240" w:lineRule="auto"/>
              <w:contextualSpacing w:val="0"/>
              <w:rPr>
                <w:rFonts w:eastAsia="Times New Roman" w:cs="Times New Roman"/>
                <w:szCs w:val="20"/>
                <w:lang w:val="en-US" w:eastAsia="ru-RU"/>
              </w:rPr>
            </w:pPr>
            <w:proofErr w:type="spellStart"/>
            <w:r>
              <w:rPr>
                <w:rFonts w:eastAsia="Times New Roman" w:cs="Times New Roman"/>
                <w:szCs w:val="20"/>
                <w:lang w:val="en-US" w:eastAsia="ru-RU"/>
              </w:rPr>
              <w:t>ChangeTask</w:t>
            </w:r>
            <w:proofErr w:type="spellEnd"/>
          </w:p>
        </w:tc>
        <w:tc>
          <w:tcPr>
            <w:tcW w:w="7200" w:type="dxa"/>
          </w:tcPr>
          <w:p w:rsidR="00230981" w:rsidRPr="00230981" w:rsidRDefault="00230981" w:rsidP="00230981">
            <w:pPr>
              <w:spacing w:after="0" w:line="240" w:lineRule="auto"/>
              <w:contextualSpacing w:val="0"/>
              <w:rPr>
                <w:rFonts w:eastAsia="Times New Roman" w:cs="Times New Roman"/>
                <w:szCs w:val="20"/>
                <w:lang w:eastAsia="ru-RU"/>
              </w:rPr>
            </w:pPr>
            <w:r w:rsidRPr="00230981">
              <w:rPr>
                <w:rFonts w:eastAsia="Times New Roman" w:cs="Times New Roman"/>
                <w:szCs w:val="20"/>
                <w:lang w:eastAsia="ru-RU"/>
              </w:rPr>
              <w:t xml:space="preserve">Форма для </w:t>
            </w:r>
            <w:r>
              <w:rPr>
                <w:rFonts w:eastAsia="Times New Roman" w:cs="Times New Roman"/>
                <w:szCs w:val="20"/>
                <w:lang w:eastAsia="ru-RU"/>
              </w:rPr>
              <w:t>изменения задачи</w:t>
            </w:r>
          </w:p>
        </w:tc>
      </w:tr>
      <w:tr w:rsidR="00230981" w:rsidRPr="00230981" w:rsidTr="00E52994">
        <w:tblPrEx>
          <w:tblCellMar>
            <w:top w:w="0" w:type="dxa"/>
            <w:bottom w:w="0" w:type="dxa"/>
          </w:tblCellMar>
        </w:tblPrEx>
        <w:tc>
          <w:tcPr>
            <w:tcW w:w="2268" w:type="dxa"/>
          </w:tcPr>
          <w:p w:rsidR="00230981" w:rsidRDefault="00230981" w:rsidP="00230981">
            <w:pPr>
              <w:spacing w:after="0" w:line="240" w:lineRule="auto"/>
              <w:contextualSpacing w:val="0"/>
              <w:rPr>
                <w:rFonts w:eastAsia="Times New Roman" w:cs="Times New Roman"/>
                <w:szCs w:val="20"/>
                <w:lang w:val="en-US" w:eastAsia="ru-RU"/>
              </w:rPr>
            </w:pPr>
            <w:proofErr w:type="spellStart"/>
            <w:r>
              <w:rPr>
                <w:rFonts w:eastAsia="Times New Roman" w:cs="Times New Roman"/>
                <w:szCs w:val="20"/>
                <w:lang w:val="en-US" w:eastAsia="ru-RU"/>
              </w:rPr>
              <w:t>ChangeEmployee</w:t>
            </w:r>
            <w:proofErr w:type="spellEnd"/>
          </w:p>
        </w:tc>
        <w:tc>
          <w:tcPr>
            <w:tcW w:w="7200" w:type="dxa"/>
          </w:tcPr>
          <w:p w:rsidR="00230981" w:rsidRPr="00230981" w:rsidRDefault="00230981" w:rsidP="00230981">
            <w:pPr>
              <w:spacing w:after="0" w:line="240" w:lineRule="auto"/>
              <w:contextualSpacing w:val="0"/>
              <w:rPr>
                <w:rFonts w:eastAsia="Times New Roman" w:cs="Times New Roman"/>
                <w:szCs w:val="20"/>
                <w:lang w:eastAsia="ru-RU"/>
              </w:rPr>
            </w:pPr>
            <w:r>
              <w:rPr>
                <w:rFonts w:eastAsia="Times New Roman" w:cs="Times New Roman"/>
                <w:szCs w:val="20"/>
                <w:lang w:eastAsia="ru-RU"/>
              </w:rPr>
              <w:t>Форма для изменения данных о сотруднике</w:t>
            </w:r>
          </w:p>
        </w:tc>
      </w:tr>
    </w:tbl>
    <w:p w:rsidR="00AF47B1" w:rsidRDefault="00AF47B1" w:rsidP="00230981">
      <w:pPr>
        <w:keepNext/>
        <w:spacing w:before="120" w:after="120"/>
        <w:ind w:firstLine="708"/>
        <w:contextualSpacing w:val="0"/>
        <w:outlineLvl w:val="2"/>
        <w:rPr>
          <w:rFonts w:eastAsia="Times New Roman" w:cs="Times New Roman"/>
          <w:b/>
          <w:szCs w:val="20"/>
          <w:lang w:eastAsia="ru-RU"/>
        </w:rPr>
      </w:pPr>
      <w:r w:rsidRPr="0075581D">
        <w:rPr>
          <w:rFonts w:eastAsia="Times New Roman" w:cs="Times New Roman"/>
          <w:b/>
          <w:szCs w:val="20"/>
          <w:lang w:eastAsia="ru-RU"/>
        </w:rPr>
        <w:lastRenderedPageBreak/>
        <w:t xml:space="preserve">3.3.2 </w:t>
      </w:r>
      <w:r w:rsidR="00C0594C">
        <w:rPr>
          <w:rFonts w:eastAsia="Times New Roman" w:cs="Times New Roman"/>
          <w:b/>
          <w:szCs w:val="20"/>
          <w:lang w:eastAsia="ru-RU"/>
        </w:rPr>
        <w:t>Проектирование классов программы</w:t>
      </w:r>
    </w:p>
    <w:p w:rsidR="00AF47B1" w:rsidRDefault="00AF47B1" w:rsidP="00AF47B1">
      <w:pPr>
        <w:keepNext/>
        <w:spacing w:before="120" w:after="120"/>
        <w:ind w:firstLine="708"/>
        <w:contextualSpacing w:val="0"/>
        <w:outlineLvl w:val="2"/>
        <w:rPr>
          <w:color w:val="000000"/>
          <w:szCs w:val="28"/>
        </w:rPr>
      </w:pPr>
      <w:r w:rsidRPr="00B261CC">
        <w:rPr>
          <w:color w:val="000000"/>
          <w:szCs w:val="28"/>
        </w:rPr>
        <w:t>Диаграмма классов служит для представления статической структуры модели программного обеспечения в терминологии классов объектно-ориентиров</w:t>
      </w:r>
      <w:r>
        <w:rPr>
          <w:color w:val="000000"/>
          <w:szCs w:val="28"/>
        </w:rPr>
        <w:t xml:space="preserve">анного программирования. </w:t>
      </w:r>
      <w:r w:rsidRPr="005D3355">
        <w:rPr>
          <w:szCs w:val="28"/>
        </w:rPr>
        <w:t>Класс – абстрактное</w:t>
      </w:r>
      <w:r w:rsidRPr="00B261CC">
        <w:rPr>
          <w:color w:val="000000"/>
          <w:szCs w:val="28"/>
        </w:rPr>
        <w:t xml:space="preserve"> описание множества однородных объектов, имеющих одинаковые атрибуты, операции и отношения с объектами других классов</w:t>
      </w:r>
      <w:r>
        <w:rPr>
          <w:color w:val="000000"/>
          <w:szCs w:val="28"/>
        </w:rPr>
        <w:t>.</w:t>
      </w:r>
    </w:p>
    <w:p w:rsidR="00E10A28" w:rsidRDefault="00AF47B1" w:rsidP="00AF47B1">
      <w:pPr>
        <w:keepNext/>
        <w:spacing w:before="120" w:after="120"/>
        <w:ind w:firstLine="708"/>
        <w:contextualSpacing w:val="0"/>
        <w:outlineLvl w:val="2"/>
        <w:rPr>
          <w:color w:val="000000"/>
          <w:szCs w:val="28"/>
        </w:rPr>
      </w:pPr>
      <w:r>
        <w:rPr>
          <w:color w:val="000000"/>
          <w:szCs w:val="28"/>
        </w:rPr>
        <w:t>На основе анализа предметной области</w:t>
      </w:r>
      <w:r w:rsidR="00E10A28">
        <w:rPr>
          <w:color w:val="000000"/>
          <w:szCs w:val="28"/>
        </w:rPr>
        <w:t xml:space="preserve"> и</w:t>
      </w:r>
      <w:r>
        <w:rPr>
          <w:color w:val="000000"/>
          <w:szCs w:val="28"/>
        </w:rPr>
        <w:t xml:space="preserve"> базы данных</w:t>
      </w:r>
      <w:r w:rsidR="00E10A28">
        <w:rPr>
          <w:color w:val="000000"/>
          <w:szCs w:val="28"/>
        </w:rPr>
        <w:t xml:space="preserve"> были спроектированы классы для хранения данных (рисунок 3.</w:t>
      </w:r>
      <w:r w:rsidR="008B4E79" w:rsidRPr="008B4E79">
        <w:rPr>
          <w:color w:val="000000"/>
          <w:szCs w:val="28"/>
        </w:rPr>
        <w:t>14</w:t>
      </w:r>
      <w:r w:rsidR="00E10A28">
        <w:rPr>
          <w:color w:val="000000"/>
          <w:szCs w:val="28"/>
        </w:rPr>
        <w:t>),а также класс для обработки данных</w:t>
      </w:r>
      <w:r w:rsidR="00C0594C">
        <w:rPr>
          <w:color w:val="000000"/>
          <w:szCs w:val="28"/>
        </w:rPr>
        <w:t xml:space="preserve"> и др.</w:t>
      </w:r>
      <w:r w:rsidR="00E10A28">
        <w:rPr>
          <w:color w:val="000000"/>
          <w:szCs w:val="28"/>
        </w:rPr>
        <w:t xml:space="preserve"> (рисунок 3.</w:t>
      </w:r>
      <w:r w:rsidR="008B4E79">
        <w:rPr>
          <w:color w:val="000000"/>
          <w:szCs w:val="28"/>
          <w:lang w:val="en-US"/>
        </w:rPr>
        <w:t>15</w:t>
      </w:r>
      <w:r w:rsidR="00E10A28">
        <w:rPr>
          <w:color w:val="000000"/>
          <w:szCs w:val="28"/>
        </w:rPr>
        <w:t>)</w:t>
      </w:r>
      <w:r w:rsidR="004D3088">
        <w:rPr>
          <w:color w:val="000000"/>
          <w:szCs w:val="28"/>
        </w:rPr>
        <w:t xml:space="preserve"> Далее опишу все спроектированные классы.</w:t>
      </w:r>
    </w:p>
    <w:p w:rsidR="00E10A28" w:rsidRDefault="00E10A28" w:rsidP="00E10A28">
      <w:pPr>
        <w:keepNext/>
        <w:spacing w:before="120" w:after="120"/>
        <w:contextualSpacing w:val="0"/>
        <w:outlineLvl w:val="2"/>
        <w:rPr>
          <w:rFonts w:eastAsia="Times New Roman" w:cs="Times New Roman"/>
          <w:b/>
          <w:szCs w:val="20"/>
          <w:lang w:eastAsia="ru-RU"/>
        </w:rPr>
      </w:pPr>
      <w:r>
        <w:rPr>
          <w:rFonts w:eastAsia="Times New Roman" w:cs="Times New Roman"/>
          <w:b/>
          <w:noProof/>
          <w:szCs w:val="20"/>
          <w:lang w:eastAsia="ru-RU"/>
        </w:rPr>
        <w:drawing>
          <wp:inline distT="0" distB="0" distL="0" distR="0" wp14:anchorId="326F775F" wp14:editId="7943516C">
            <wp:extent cx="5939790" cy="3792855"/>
            <wp:effectExtent l="0" t="0" r="3810" b="0"/>
            <wp:docPr id="132" name="Picture 132" descr="D:\Diplom\программа\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диаграмма класс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92855"/>
                    </a:xfrm>
                    <a:prstGeom prst="rect">
                      <a:avLst/>
                    </a:prstGeom>
                    <a:noFill/>
                    <a:ln>
                      <a:noFill/>
                    </a:ln>
                  </pic:spPr>
                </pic:pic>
              </a:graphicData>
            </a:graphic>
          </wp:inline>
        </w:drawing>
      </w:r>
    </w:p>
    <w:p w:rsidR="00C0594C" w:rsidRDefault="00E10A28" w:rsidP="00E10A28">
      <w:pPr>
        <w:keepNext/>
        <w:spacing w:before="120" w:after="120"/>
        <w:contextualSpacing w:val="0"/>
        <w:outlineLvl w:val="2"/>
        <w:rPr>
          <w:rFonts w:eastAsia="Times New Roman" w:cs="Times New Roman"/>
          <w:szCs w:val="20"/>
          <w:lang w:eastAsia="ru-RU"/>
        </w:rPr>
      </w:pPr>
      <w:r>
        <w:rPr>
          <w:rFonts w:eastAsia="Times New Roman" w:cs="Times New Roman"/>
          <w:b/>
          <w:szCs w:val="20"/>
          <w:lang w:eastAsia="ru-RU"/>
        </w:rPr>
        <w:tab/>
      </w:r>
      <w:r w:rsidRPr="00E10A28">
        <w:rPr>
          <w:rFonts w:eastAsia="Times New Roman" w:cs="Times New Roman"/>
          <w:szCs w:val="20"/>
          <w:lang w:eastAsia="ru-RU"/>
        </w:rPr>
        <w:t>Рисунок 3.</w:t>
      </w:r>
      <w:r w:rsidR="008B4E79" w:rsidRPr="008B4E79">
        <w:rPr>
          <w:rFonts w:eastAsia="Times New Roman" w:cs="Times New Roman"/>
          <w:szCs w:val="20"/>
          <w:lang w:eastAsia="ru-RU"/>
        </w:rPr>
        <w:t>14</w:t>
      </w:r>
      <w:r w:rsidRPr="00E10A28">
        <w:rPr>
          <w:rFonts w:eastAsia="Times New Roman" w:cs="Times New Roman"/>
          <w:szCs w:val="20"/>
          <w:lang w:eastAsia="ru-RU"/>
        </w:rPr>
        <w:t xml:space="preserve"> – Диаграмма классов реализующих хранение данных</w:t>
      </w:r>
    </w:p>
    <w:p w:rsidR="00C0594C" w:rsidRDefault="003B3E0C" w:rsidP="00E10A28">
      <w:pPr>
        <w:keepNext/>
        <w:spacing w:before="120" w:after="120"/>
        <w:contextualSpacing w:val="0"/>
        <w:outlineLvl w:val="2"/>
        <w:rPr>
          <w:rFonts w:eastAsia="Times New Roman" w:cs="Times New Roman"/>
          <w:szCs w:val="20"/>
          <w:lang w:eastAsia="ru-RU"/>
        </w:rPr>
      </w:pPr>
      <w:r>
        <w:rPr>
          <w:rFonts w:eastAsia="Times New Roman" w:cs="Times New Roman"/>
          <w:noProof/>
          <w:szCs w:val="20"/>
          <w:lang w:eastAsia="ru-RU"/>
        </w:rPr>
        <w:lastRenderedPageBreak/>
        <w:drawing>
          <wp:inline distT="0" distB="0" distL="0" distR="0">
            <wp:extent cx="3912042" cy="4034133"/>
            <wp:effectExtent l="0" t="0" r="0" b="5080"/>
            <wp:docPr id="135" name="Picture 135" descr="D:\Diplom\программа\диаграмма классов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диаграмма классов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2215" cy="4034312"/>
                    </a:xfrm>
                    <a:prstGeom prst="rect">
                      <a:avLst/>
                    </a:prstGeom>
                    <a:noFill/>
                    <a:ln>
                      <a:noFill/>
                    </a:ln>
                  </pic:spPr>
                </pic:pic>
              </a:graphicData>
            </a:graphic>
          </wp:inline>
        </w:drawing>
      </w:r>
    </w:p>
    <w:p w:rsidR="00C0594C" w:rsidRDefault="00C0594C" w:rsidP="00C0594C">
      <w:pPr>
        <w:keepNext/>
        <w:spacing w:before="120" w:after="120"/>
        <w:ind w:left="708" w:firstLine="708"/>
        <w:contextualSpacing w:val="0"/>
        <w:outlineLvl w:val="2"/>
        <w:rPr>
          <w:rFonts w:eastAsia="Times New Roman" w:cs="Times New Roman"/>
          <w:szCs w:val="20"/>
          <w:lang w:eastAsia="ru-RU"/>
        </w:rPr>
      </w:pPr>
      <w:r>
        <w:rPr>
          <w:rFonts w:eastAsia="Times New Roman" w:cs="Times New Roman"/>
          <w:szCs w:val="20"/>
          <w:lang w:eastAsia="ru-RU"/>
        </w:rPr>
        <w:t>Рисунок 3.</w:t>
      </w:r>
      <w:r w:rsidR="008B4E79" w:rsidRPr="0075581D">
        <w:rPr>
          <w:rFonts w:eastAsia="Times New Roman" w:cs="Times New Roman"/>
          <w:szCs w:val="20"/>
          <w:lang w:eastAsia="ru-RU"/>
        </w:rPr>
        <w:t>15</w:t>
      </w:r>
      <w:r>
        <w:rPr>
          <w:rFonts w:eastAsia="Times New Roman" w:cs="Times New Roman"/>
          <w:szCs w:val="20"/>
          <w:lang w:eastAsia="ru-RU"/>
        </w:rPr>
        <w:t xml:space="preserve"> – Диаграмма классов</w:t>
      </w:r>
    </w:p>
    <w:p w:rsidR="001F7FD0" w:rsidRPr="004D3088" w:rsidRDefault="001F7FD0" w:rsidP="001F7FD0">
      <w:pPr>
        <w:keepNext/>
        <w:spacing w:before="120" w:after="120"/>
        <w:ind w:firstLine="708"/>
        <w:contextualSpacing w:val="0"/>
        <w:outlineLvl w:val="2"/>
        <w:rPr>
          <w:color w:val="000000"/>
          <w:szCs w:val="28"/>
        </w:rPr>
      </w:pPr>
      <w:r w:rsidRPr="004D3088">
        <w:rPr>
          <w:b/>
          <w:color w:val="000000"/>
          <w:szCs w:val="28"/>
        </w:rPr>
        <w:t xml:space="preserve">Классы </w:t>
      </w:r>
      <w:r w:rsidRPr="004D3088">
        <w:rPr>
          <w:b/>
          <w:color w:val="000000"/>
          <w:szCs w:val="28"/>
          <w:lang w:val="en-US"/>
        </w:rPr>
        <w:t>Dialogue</w:t>
      </w:r>
      <w:r w:rsidRPr="004D3088">
        <w:rPr>
          <w:b/>
          <w:color w:val="000000"/>
          <w:szCs w:val="28"/>
        </w:rPr>
        <w:t xml:space="preserve">, </w:t>
      </w:r>
      <w:proofErr w:type="spellStart"/>
      <w:r w:rsidRPr="004D3088">
        <w:rPr>
          <w:b/>
          <w:color w:val="000000"/>
          <w:szCs w:val="28"/>
          <w:lang w:val="en-US"/>
        </w:rPr>
        <w:t>DialogueEmployee</w:t>
      </w:r>
      <w:proofErr w:type="spellEnd"/>
      <w:r w:rsidRPr="004D3088">
        <w:rPr>
          <w:b/>
          <w:color w:val="000000"/>
          <w:szCs w:val="28"/>
        </w:rPr>
        <w:t xml:space="preserve">, </w:t>
      </w:r>
      <w:proofErr w:type="spellStart"/>
      <w:r w:rsidRPr="004D3088">
        <w:rPr>
          <w:b/>
          <w:color w:val="000000"/>
          <w:szCs w:val="28"/>
          <w:lang w:val="en-US"/>
        </w:rPr>
        <w:t>ProjectParticipant</w:t>
      </w:r>
      <w:proofErr w:type="spellEnd"/>
      <w:r w:rsidRPr="004D3088">
        <w:rPr>
          <w:b/>
          <w:color w:val="000000"/>
          <w:szCs w:val="28"/>
        </w:rPr>
        <w:t xml:space="preserve">, </w:t>
      </w:r>
      <w:r w:rsidRPr="004D3088">
        <w:rPr>
          <w:b/>
          <w:color w:val="000000"/>
          <w:szCs w:val="28"/>
          <w:lang w:val="en-US"/>
        </w:rPr>
        <w:t>Employee</w:t>
      </w:r>
      <w:r w:rsidRPr="004D3088">
        <w:rPr>
          <w:b/>
          <w:color w:val="000000"/>
          <w:szCs w:val="28"/>
        </w:rPr>
        <w:t xml:space="preserve">, </w:t>
      </w:r>
      <w:r w:rsidRPr="004D3088">
        <w:rPr>
          <w:b/>
          <w:color w:val="000000"/>
          <w:szCs w:val="28"/>
          <w:lang w:val="en-US"/>
        </w:rPr>
        <w:t>Message</w:t>
      </w:r>
      <w:r w:rsidRPr="004D3088">
        <w:rPr>
          <w:b/>
          <w:color w:val="000000"/>
          <w:szCs w:val="28"/>
        </w:rPr>
        <w:t xml:space="preserve">, </w:t>
      </w:r>
      <w:r w:rsidRPr="004D3088">
        <w:rPr>
          <w:b/>
          <w:color w:val="000000"/>
          <w:szCs w:val="28"/>
          <w:lang w:val="en-US"/>
        </w:rPr>
        <w:t>Task</w:t>
      </w:r>
      <w:r w:rsidRPr="004D3088">
        <w:rPr>
          <w:b/>
          <w:color w:val="000000"/>
          <w:szCs w:val="28"/>
        </w:rPr>
        <w:t xml:space="preserve">, </w:t>
      </w:r>
      <w:proofErr w:type="spellStart"/>
      <w:r w:rsidRPr="004D3088">
        <w:rPr>
          <w:b/>
          <w:color w:val="000000"/>
          <w:szCs w:val="28"/>
          <w:lang w:val="en-US"/>
        </w:rPr>
        <w:t>SubscriptionMessage</w:t>
      </w:r>
      <w:proofErr w:type="spellEnd"/>
      <w:r w:rsidRPr="004D3088">
        <w:rPr>
          <w:b/>
          <w:color w:val="000000"/>
          <w:szCs w:val="28"/>
        </w:rPr>
        <w:t xml:space="preserve">, </w:t>
      </w:r>
      <w:r w:rsidRPr="004D3088">
        <w:rPr>
          <w:b/>
          <w:color w:val="000000"/>
          <w:szCs w:val="28"/>
          <w:lang w:val="en-US"/>
        </w:rPr>
        <w:t>Project</w:t>
      </w:r>
      <w:r w:rsidRPr="004D3088">
        <w:rPr>
          <w:b/>
          <w:color w:val="000000"/>
          <w:szCs w:val="28"/>
        </w:rPr>
        <w:t xml:space="preserve"> </w:t>
      </w:r>
      <w:r>
        <w:rPr>
          <w:color w:val="000000"/>
          <w:szCs w:val="28"/>
        </w:rPr>
        <w:t>предназначены для хранения строк из базы данных при получении данных в программу из базы данных. Полностью соответствуют соответствующим сущностям в базе данных.</w:t>
      </w:r>
    </w:p>
    <w:p w:rsidR="001F7FD0" w:rsidRDefault="001F7FD0" w:rsidP="001F7FD0">
      <w:pPr>
        <w:keepNext/>
        <w:spacing w:before="120" w:after="120"/>
        <w:contextualSpacing w:val="0"/>
        <w:outlineLvl w:val="2"/>
        <w:rPr>
          <w:rFonts w:eastAsia="Times New Roman" w:cs="Times New Roman"/>
          <w:b/>
          <w:szCs w:val="20"/>
          <w:lang w:val="en-US" w:eastAsia="ru-RU"/>
        </w:rPr>
      </w:pPr>
      <w:r>
        <w:rPr>
          <w:rFonts w:eastAsia="Times New Roman" w:cs="Times New Roman"/>
          <w:szCs w:val="20"/>
          <w:lang w:eastAsia="ru-RU"/>
        </w:rPr>
        <w:t xml:space="preserve"> </w:t>
      </w:r>
      <w:r>
        <w:rPr>
          <w:rFonts w:eastAsia="Times New Roman" w:cs="Times New Roman"/>
          <w:szCs w:val="20"/>
          <w:lang w:eastAsia="ru-RU"/>
        </w:rPr>
        <w:tab/>
      </w:r>
      <w:r w:rsidRPr="001F7FD0">
        <w:rPr>
          <w:rFonts w:eastAsia="Times New Roman" w:cs="Times New Roman"/>
          <w:b/>
          <w:szCs w:val="20"/>
          <w:lang w:eastAsia="ru-RU"/>
        </w:rPr>
        <w:t xml:space="preserve">Класс </w:t>
      </w:r>
      <w:r w:rsidRPr="001F7FD0">
        <w:rPr>
          <w:rFonts w:eastAsia="Times New Roman" w:cs="Times New Roman"/>
          <w:b/>
          <w:szCs w:val="20"/>
          <w:lang w:val="en-US" w:eastAsia="ru-RU"/>
        </w:rPr>
        <w:t>Data</w:t>
      </w:r>
    </w:p>
    <w:p w:rsidR="001F7FD0" w:rsidRPr="0075581D" w:rsidRDefault="001F7FD0" w:rsidP="001F7FD0">
      <w:pPr>
        <w:keepNext/>
        <w:spacing w:before="120" w:after="120"/>
        <w:contextualSpacing w:val="0"/>
        <w:outlineLvl w:val="2"/>
        <w:rPr>
          <w:rFonts w:eastAsia="Times New Roman" w:cs="Times New Roman"/>
          <w:szCs w:val="20"/>
          <w:lang w:eastAsia="ru-RU"/>
        </w:rPr>
      </w:pPr>
      <w:r>
        <w:rPr>
          <w:rFonts w:eastAsia="Times New Roman" w:cs="Times New Roman"/>
          <w:b/>
          <w:szCs w:val="20"/>
          <w:lang w:eastAsia="ru-RU"/>
        </w:rPr>
        <w:tab/>
      </w:r>
      <w:r w:rsidRPr="00CA6083">
        <w:rPr>
          <w:rFonts w:eastAsia="Times New Roman" w:cs="Times New Roman"/>
          <w:szCs w:val="20"/>
          <w:lang w:eastAsia="ru-RU"/>
        </w:rPr>
        <w:t xml:space="preserve">Отвечает за запросы к базе и </w:t>
      </w:r>
      <w:proofErr w:type="gramStart"/>
      <w:r w:rsidRPr="00CA6083">
        <w:rPr>
          <w:rFonts w:eastAsia="Times New Roman" w:cs="Times New Roman"/>
          <w:szCs w:val="20"/>
          <w:lang w:eastAsia="ru-RU"/>
        </w:rPr>
        <w:t>получении</w:t>
      </w:r>
      <w:proofErr w:type="gramEnd"/>
      <w:r w:rsidRPr="00CA6083">
        <w:rPr>
          <w:rFonts w:eastAsia="Times New Roman" w:cs="Times New Roman"/>
          <w:szCs w:val="20"/>
          <w:lang w:eastAsia="ru-RU"/>
        </w:rPr>
        <w:t xml:space="preserve"> информации от базы данных</w:t>
      </w:r>
      <w:r w:rsidR="00CA6083">
        <w:rPr>
          <w:rFonts w:eastAsia="Times New Roman" w:cs="Times New Roman"/>
          <w:szCs w:val="20"/>
          <w:lang w:eastAsia="ru-RU"/>
        </w:rPr>
        <w:t>.</w:t>
      </w:r>
    </w:p>
    <w:p w:rsidR="003A40B6" w:rsidRDefault="003A40B6" w:rsidP="001F7FD0">
      <w:pPr>
        <w:keepNext/>
        <w:spacing w:before="120" w:after="120"/>
        <w:contextualSpacing w:val="0"/>
        <w:outlineLvl w:val="2"/>
        <w:rPr>
          <w:rFonts w:eastAsia="Times New Roman" w:cs="Times New Roman"/>
          <w:szCs w:val="20"/>
          <w:lang w:eastAsia="ru-RU"/>
        </w:rPr>
      </w:pPr>
      <w:r>
        <w:rPr>
          <w:rFonts w:eastAsia="Times New Roman" w:cs="Times New Roman"/>
          <w:szCs w:val="20"/>
          <w:lang w:eastAsia="ru-RU"/>
        </w:rPr>
        <w:t>Имеет следующие атрибуты:</w:t>
      </w:r>
    </w:p>
    <w:p w:rsidR="003A40B6" w:rsidRPr="003A40B6" w:rsidRDefault="003A40B6" w:rsidP="00CE5EA4">
      <w:pPr>
        <w:pStyle w:val="ListParagraph"/>
        <w:keepNext/>
        <w:numPr>
          <w:ilvl w:val="0"/>
          <w:numId w:val="50"/>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ConnectionString</w:t>
      </w:r>
      <w:proofErr w:type="spellEnd"/>
      <w:r w:rsidRPr="003A40B6">
        <w:rPr>
          <w:rFonts w:eastAsia="Times New Roman" w:cs="Times New Roman"/>
          <w:szCs w:val="20"/>
          <w:lang w:eastAsia="ru-RU"/>
        </w:rPr>
        <w:t>-</w:t>
      </w:r>
      <w:r>
        <w:rPr>
          <w:rFonts w:eastAsia="Times New Roman" w:cs="Times New Roman"/>
          <w:szCs w:val="20"/>
          <w:lang w:eastAsia="ru-RU"/>
        </w:rPr>
        <w:t>строка подключения в которой хранятся параметры подключения к базе данных</w:t>
      </w:r>
    </w:p>
    <w:p w:rsidR="00CA6083" w:rsidRDefault="00CA6083" w:rsidP="001F7FD0">
      <w:pPr>
        <w:keepNext/>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Имеет следующие методы:</w:t>
      </w:r>
    </w:p>
    <w:p w:rsidR="003A40B6" w:rsidRPr="003A40B6" w:rsidRDefault="003A40B6" w:rsidP="00CE5EA4">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Login-</w:t>
      </w:r>
      <w:r>
        <w:rPr>
          <w:rFonts w:eastAsia="Times New Roman" w:cs="Times New Roman"/>
          <w:szCs w:val="20"/>
          <w:lang w:eastAsia="ru-RU"/>
        </w:rPr>
        <w:t>авторизация на сервере</w:t>
      </w:r>
      <w:r>
        <w:rPr>
          <w:rFonts w:eastAsia="Times New Roman" w:cs="Times New Roman"/>
          <w:szCs w:val="20"/>
          <w:lang w:val="en-US" w:eastAsia="ru-RU"/>
        </w:rPr>
        <w:t>;</w:t>
      </w:r>
    </w:p>
    <w:p w:rsidR="003A40B6" w:rsidRPr="003A40B6" w:rsidRDefault="003A40B6" w:rsidP="00CE5EA4">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Registration-</w:t>
      </w:r>
      <w:r>
        <w:rPr>
          <w:rFonts w:eastAsia="Times New Roman" w:cs="Times New Roman"/>
          <w:szCs w:val="20"/>
          <w:lang w:eastAsia="ru-RU"/>
        </w:rPr>
        <w:t>регистрация на сервере</w:t>
      </w:r>
      <w:r>
        <w:rPr>
          <w:rFonts w:eastAsia="Times New Roman" w:cs="Times New Roman"/>
          <w:szCs w:val="20"/>
          <w:lang w:val="en-US" w:eastAsia="ru-RU"/>
        </w:rPr>
        <w:t>;</w:t>
      </w:r>
    </w:p>
    <w:p w:rsidR="003A40B6" w:rsidRPr="003A40B6" w:rsidRDefault="003A40B6" w:rsidP="00CE5EA4">
      <w:pPr>
        <w:pStyle w:val="ListParagraph"/>
        <w:keepNext/>
        <w:numPr>
          <w:ilvl w:val="0"/>
          <w:numId w:val="49"/>
        </w:numPr>
        <w:spacing w:before="120" w:after="120"/>
        <w:contextualSpacing w:val="0"/>
        <w:jc w:val="both"/>
        <w:outlineLvl w:val="2"/>
        <w:rPr>
          <w:rFonts w:eastAsia="Times New Roman" w:cs="Times New Roman"/>
          <w:szCs w:val="20"/>
          <w:lang w:eastAsia="ru-RU"/>
        </w:rPr>
      </w:pPr>
      <w:proofErr w:type="spellStart"/>
      <w:r>
        <w:rPr>
          <w:rFonts w:eastAsia="Times New Roman" w:cs="Times New Roman"/>
          <w:szCs w:val="20"/>
          <w:lang w:val="en-US" w:eastAsia="ru-RU"/>
        </w:rPr>
        <w:lastRenderedPageBreak/>
        <w:t>FindMail</w:t>
      </w:r>
      <w:proofErr w:type="spellEnd"/>
      <w:r w:rsidRPr="003A40B6">
        <w:rPr>
          <w:rFonts w:eastAsia="Times New Roman" w:cs="Times New Roman"/>
          <w:szCs w:val="20"/>
          <w:lang w:eastAsia="ru-RU"/>
        </w:rPr>
        <w:t xml:space="preserve"> –</w:t>
      </w:r>
      <w:r>
        <w:rPr>
          <w:rFonts w:eastAsia="Times New Roman" w:cs="Times New Roman"/>
          <w:szCs w:val="20"/>
          <w:lang w:eastAsia="ru-RU"/>
        </w:rPr>
        <w:t xml:space="preserve">ищет указанную электронную почту в базе данных возвращает </w:t>
      </w:r>
      <w:r>
        <w:rPr>
          <w:rFonts w:eastAsia="Times New Roman" w:cs="Times New Roman"/>
          <w:szCs w:val="20"/>
          <w:lang w:val="en-US" w:eastAsia="ru-RU"/>
        </w:rPr>
        <w:t>true</w:t>
      </w:r>
      <w:r w:rsidRPr="003A40B6">
        <w:rPr>
          <w:rFonts w:eastAsia="Times New Roman" w:cs="Times New Roman"/>
          <w:szCs w:val="20"/>
          <w:lang w:eastAsia="ru-RU"/>
        </w:rPr>
        <w:t xml:space="preserve"> </w:t>
      </w:r>
      <w:r>
        <w:rPr>
          <w:rFonts w:eastAsia="Times New Roman" w:cs="Times New Roman"/>
          <w:szCs w:val="20"/>
          <w:lang w:eastAsia="ru-RU"/>
        </w:rPr>
        <w:t>если нашел</w:t>
      </w:r>
      <w:r w:rsidRPr="003A40B6">
        <w:rPr>
          <w:rFonts w:eastAsia="Times New Roman" w:cs="Times New Roman"/>
          <w:szCs w:val="20"/>
          <w:lang w:eastAsia="ru-RU"/>
        </w:rPr>
        <w:t>;</w:t>
      </w:r>
    </w:p>
    <w:p w:rsidR="003A40B6" w:rsidRDefault="003A40B6" w:rsidP="00CE5EA4">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FindAllProject</w:t>
      </w:r>
      <w:proofErr w:type="spellEnd"/>
      <w:r w:rsidRPr="003A40B6">
        <w:rPr>
          <w:rFonts w:eastAsia="Times New Roman" w:cs="Times New Roman"/>
          <w:szCs w:val="20"/>
          <w:lang w:eastAsia="ru-RU"/>
        </w:rPr>
        <w:t>-</w:t>
      </w:r>
      <w:r>
        <w:rPr>
          <w:rFonts w:eastAsia="Times New Roman" w:cs="Times New Roman"/>
          <w:szCs w:val="20"/>
          <w:lang w:eastAsia="ru-RU"/>
        </w:rPr>
        <w:t>ищет все проекты указанного предприятия</w:t>
      </w:r>
      <w:r w:rsidR="003F6EAE" w:rsidRPr="003F6EAE">
        <w:rPr>
          <w:rFonts w:eastAsia="Times New Roman" w:cs="Times New Roman"/>
          <w:szCs w:val="20"/>
          <w:lang w:eastAsia="ru-RU"/>
        </w:rPr>
        <w:t>;</w:t>
      </w:r>
    </w:p>
    <w:p w:rsidR="003A40B6" w:rsidRDefault="00564339" w:rsidP="00CE5EA4">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FindTaskProject</w:t>
      </w:r>
      <w:proofErr w:type="spellEnd"/>
      <w:r w:rsidRPr="00564339">
        <w:rPr>
          <w:rFonts w:eastAsia="Times New Roman" w:cs="Times New Roman"/>
          <w:szCs w:val="20"/>
          <w:lang w:eastAsia="ru-RU"/>
        </w:rPr>
        <w:t>-</w:t>
      </w:r>
      <w:r>
        <w:rPr>
          <w:rFonts w:eastAsia="Times New Roman" w:cs="Times New Roman"/>
          <w:szCs w:val="20"/>
          <w:lang w:eastAsia="ru-RU"/>
        </w:rPr>
        <w:t>ищет все задачи указанного проекта</w:t>
      </w:r>
      <w:r w:rsidR="003F6EAE" w:rsidRPr="003F6EAE">
        <w:rPr>
          <w:rFonts w:eastAsia="Times New Roman" w:cs="Times New Roman"/>
          <w:szCs w:val="20"/>
          <w:lang w:eastAsia="ru-RU"/>
        </w:rPr>
        <w:t>;</w:t>
      </w:r>
    </w:p>
    <w:p w:rsidR="00564339" w:rsidRDefault="00564339" w:rsidP="00CE5EA4">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FindAllEmployee</w:t>
      </w:r>
      <w:proofErr w:type="spellEnd"/>
      <w:r w:rsidRPr="00564339">
        <w:rPr>
          <w:rFonts w:eastAsia="Times New Roman" w:cs="Times New Roman"/>
          <w:szCs w:val="20"/>
          <w:lang w:eastAsia="ru-RU"/>
        </w:rPr>
        <w:t>-</w:t>
      </w:r>
      <w:r>
        <w:rPr>
          <w:rFonts w:eastAsia="Times New Roman" w:cs="Times New Roman"/>
          <w:szCs w:val="20"/>
          <w:lang w:eastAsia="ru-RU"/>
        </w:rPr>
        <w:t>ищет всех сотрудников указанного предприятия</w:t>
      </w:r>
      <w:r w:rsidR="003F6EAE" w:rsidRPr="003F6EAE">
        <w:rPr>
          <w:rFonts w:eastAsia="Times New Roman" w:cs="Times New Roman"/>
          <w:szCs w:val="20"/>
          <w:lang w:eastAsia="ru-RU"/>
        </w:rPr>
        <w:t>;</w:t>
      </w:r>
    </w:p>
    <w:p w:rsidR="00564339" w:rsidRPr="00564339" w:rsidRDefault="00564339" w:rsidP="00CE5EA4">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sidRPr="00564339">
        <w:rPr>
          <w:rFonts w:cs="Times New Roman"/>
          <w:color w:val="000000"/>
          <w:szCs w:val="28"/>
          <w:highlight w:val="white"/>
        </w:rPr>
        <w:t>FindParticipantProject</w:t>
      </w:r>
      <w:proofErr w:type="spellEnd"/>
      <w:r>
        <w:rPr>
          <w:rFonts w:cs="Times New Roman"/>
          <w:color w:val="000000"/>
          <w:szCs w:val="28"/>
        </w:rPr>
        <w:t>-ищет всех участников указанного проекта</w:t>
      </w:r>
      <w:r w:rsidR="003F6EAE" w:rsidRPr="003F6EAE">
        <w:rPr>
          <w:rFonts w:cs="Times New Roman"/>
          <w:color w:val="000000"/>
          <w:szCs w:val="28"/>
        </w:rPr>
        <w:t>;</w:t>
      </w:r>
    </w:p>
    <w:p w:rsidR="00564339" w:rsidRPr="00564339" w:rsidRDefault="00564339" w:rsidP="00CE5EA4">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AddEmployeeInProject</w:t>
      </w:r>
      <w:proofErr w:type="spellEnd"/>
      <w:r w:rsidRPr="003F6EAE">
        <w:rPr>
          <w:rFonts w:cs="Times New Roman"/>
          <w:color w:val="000000"/>
          <w:szCs w:val="28"/>
        </w:rPr>
        <w:t>-</w:t>
      </w:r>
      <w:r>
        <w:rPr>
          <w:rFonts w:cs="Times New Roman"/>
          <w:color w:val="000000"/>
          <w:szCs w:val="28"/>
        </w:rPr>
        <w:t>добавляет сотрудника в проект</w:t>
      </w:r>
      <w:r w:rsidR="003F6EAE" w:rsidRPr="003F6EAE">
        <w:rPr>
          <w:rFonts w:cs="Times New Roman"/>
          <w:color w:val="000000"/>
          <w:szCs w:val="28"/>
        </w:rPr>
        <w:t>;</w:t>
      </w:r>
    </w:p>
    <w:p w:rsidR="00564339" w:rsidRPr="00564339" w:rsidRDefault="00564339" w:rsidP="00CE5EA4">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ChangeStatusTask</w:t>
      </w:r>
      <w:proofErr w:type="spellEnd"/>
      <w:r w:rsidRPr="00564339">
        <w:rPr>
          <w:rFonts w:cs="Times New Roman"/>
          <w:color w:val="000000"/>
          <w:szCs w:val="28"/>
        </w:rPr>
        <w:t>-</w:t>
      </w:r>
      <w:r>
        <w:rPr>
          <w:rFonts w:cs="Times New Roman"/>
          <w:color w:val="000000"/>
          <w:szCs w:val="28"/>
        </w:rPr>
        <w:t>меняет статус задачи с невыполненной на выполненную и наоборот</w:t>
      </w:r>
      <w:r w:rsidR="003F6EAE" w:rsidRPr="003F6EAE">
        <w:rPr>
          <w:rFonts w:cs="Times New Roman"/>
          <w:color w:val="000000"/>
          <w:szCs w:val="28"/>
        </w:rPr>
        <w:t>;</w:t>
      </w:r>
    </w:p>
    <w:p w:rsidR="00564339" w:rsidRP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sidRPr="00564339">
        <w:rPr>
          <w:rFonts w:cs="Times New Roman"/>
          <w:color w:val="000000"/>
          <w:szCs w:val="28"/>
          <w:lang w:val="en-US"/>
        </w:rPr>
        <w:t>RemoveEmployeeFromProject</w:t>
      </w:r>
      <w:proofErr w:type="spellEnd"/>
      <w:r w:rsidRPr="003F6EAE">
        <w:rPr>
          <w:rFonts w:cs="Times New Roman"/>
          <w:color w:val="000000"/>
          <w:szCs w:val="28"/>
        </w:rPr>
        <w:t>-</w:t>
      </w:r>
      <w:r>
        <w:rPr>
          <w:rFonts w:cs="Times New Roman"/>
          <w:color w:val="000000"/>
          <w:szCs w:val="28"/>
        </w:rPr>
        <w:t>убирает сотрудника из проекта</w:t>
      </w:r>
      <w:r w:rsidR="003F6EAE" w:rsidRPr="003F6EAE">
        <w:rPr>
          <w:rFonts w:cs="Times New Roman"/>
          <w:color w:val="000000"/>
          <w:szCs w:val="28"/>
        </w:rPr>
        <w:t>;</w:t>
      </w:r>
    </w:p>
    <w:p w:rsidR="00564339" w:rsidRP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AddTask</w:t>
      </w:r>
      <w:proofErr w:type="spellEnd"/>
      <w:r>
        <w:rPr>
          <w:rFonts w:cs="Times New Roman"/>
          <w:color w:val="000000"/>
          <w:szCs w:val="28"/>
          <w:lang w:val="en-US"/>
        </w:rPr>
        <w:t>-</w:t>
      </w:r>
      <w:r>
        <w:rPr>
          <w:rFonts w:cs="Times New Roman"/>
          <w:color w:val="000000"/>
          <w:szCs w:val="28"/>
        </w:rPr>
        <w:t>добавляет задачу</w:t>
      </w:r>
      <w:r w:rsidR="003F6EAE">
        <w:rPr>
          <w:rFonts w:cs="Times New Roman"/>
          <w:color w:val="000000"/>
          <w:szCs w:val="28"/>
          <w:lang w:val="en-US"/>
        </w:rPr>
        <w:t>;</w:t>
      </w:r>
    </w:p>
    <w:p w:rsidR="00564339" w:rsidRP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ChangeTask</w:t>
      </w:r>
      <w:proofErr w:type="spellEnd"/>
      <w:r>
        <w:rPr>
          <w:rFonts w:cs="Times New Roman"/>
          <w:color w:val="000000"/>
          <w:szCs w:val="28"/>
          <w:lang w:val="en-US"/>
        </w:rPr>
        <w:t>-</w:t>
      </w:r>
      <w:r>
        <w:rPr>
          <w:rFonts w:cs="Times New Roman"/>
          <w:color w:val="000000"/>
          <w:szCs w:val="28"/>
        </w:rPr>
        <w:t>изменяет задачу</w:t>
      </w:r>
      <w:r w:rsidR="003F6EAE">
        <w:rPr>
          <w:rFonts w:cs="Times New Roman"/>
          <w:color w:val="000000"/>
          <w:szCs w:val="28"/>
          <w:lang w:val="en-US"/>
        </w:rPr>
        <w:t>;</w:t>
      </w:r>
    </w:p>
    <w:p w:rsidR="00564339" w:rsidRP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DeleteTask</w:t>
      </w:r>
      <w:proofErr w:type="spellEnd"/>
      <w:r>
        <w:rPr>
          <w:rFonts w:cs="Times New Roman"/>
          <w:color w:val="000000"/>
          <w:szCs w:val="28"/>
          <w:lang w:val="en-US"/>
        </w:rPr>
        <w:t>-</w:t>
      </w:r>
      <w:r>
        <w:rPr>
          <w:rFonts w:cs="Times New Roman"/>
          <w:color w:val="000000"/>
          <w:szCs w:val="28"/>
        </w:rPr>
        <w:t>удаляет задачу</w:t>
      </w:r>
      <w:r w:rsidR="003F6EAE">
        <w:rPr>
          <w:rFonts w:cs="Times New Roman"/>
          <w:color w:val="000000"/>
          <w:szCs w:val="28"/>
          <w:lang w:val="en-US"/>
        </w:rPr>
        <w:t>;</w:t>
      </w:r>
    </w:p>
    <w:p w:rsidR="00564339" w:rsidRDefault="00564339"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AddTimeInTask</w:t>
      </w:r>
      <w:proofErr w:type="spellEnd"/>
      <w:r w:rsidRPr="003F6EAE">
        <w:rPr>
          <w:rFonts w:eastAsia="Times New Roman" w:cs="Times New Roman"/>
          <w:szCs w:val="28"/>
          <w:lang w:eastAsia="ru-RU"/>
        </w:rPr>
        <w:t>-</w:t>
      </w:r>
      <w:r w:rsidR="003F6EAE">
        <w:rPr>
          <w:rFonts w:eastAsia="Times New Roman" w:cs="Times New Roman"/>
          <w:szCs w:val="28"/>
          <w:lang w:eastAsia="ru-RU"/>
        </w:rPr>
        <w:t>добавляет время выполнения в задачу</w:t>
      </w:r>
      <w:r w:rsidR="003F6EAE" w:rsidRPr="003F6EAE">
        <w:rPr>
          <w:rFonts w:eastAsia="Times New Roman" w:cs="Times New Roman"/>
          <w:szCs w:val="28"/>
          <w:lang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AddMessage</w:t>
      </w:r>
      <w:proofErr w:type="spellEnd"/>
      <w:r>
        <w:rPr>
          <w:rFonts w:eastAsia="Times New Roman" w:cs="Times New Roman"/>
          <w:szCs w:val="28"/>
          <w:lang w:val="en-US" w:eastAsia="ru-RU"/>
        </w:rPr>
        <w:t>-</w:t>
      </w:r>
      <w:r>
        <w:rPr>
          <w:rFonts w:eastAsia="Times New Roman" w:cs="Times New Roman"/>
          <w:szCs w:val="28"/>
          <w:lang w:eastAsia="ru-RU"/>
        </w:rPr>
        <w:t>добавить новое сообщение</w:t>
      </w:r>
      <w:r>
        <w:rPr>
          <w:rFonts w:eastAsia="Times New Roman" w:cs="Times New Roman"/>
          <w:szCs w:val="28"/>
          <w:lang w:val="en-US"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FindAllDialogueEmployee</w:t>
      </w:r>
      <w:proofErr w:type="spellEnd"/>
      <w:r w:rsidRPr="003F6EAE">
        <w:rPr>
          <w:rFonts w:eastAsia="Times New Roman" w:cs="Times New Roman"/>
          <w:szCs w:val="28"/>
          <w:lang w:eastAsia="ru-RU"/>
        </w:rPr>
        <w:t>-</w:t>
      </w:r>
      <w:r>
        <w:rPr>
          <w:rFonts w:eastAsia="Times New Roman" w:cs="Times New Roman"/>
          <w:szCs w:val="28"/>
          <w:lang w:eastAsia="ru-RU"/>
        </w:rPr>
        <w:t>найти все диалоги сотрудника</w:t>
      </w:r>
      <w:r w:rsidRPr="003F6EAE">
        <w:rPr>
          <w:rFonts w:eastAsia="Times New Roman" w:cs="Times New Roman"/>
          <w:szCs w:val="28"/>
          <w:lang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AddSubscription</w:t>
      </w:r>
      <w:proofErr w:type="spellEnd"/>
      <w:r>
        <w:rPr>
          <w:rFonts w:eastAsia="Times New Roman" w:cs="Times New Roman"/>
          <w:szCs w:val="28"/>
          <w:lang w:val="en-US" w:eastAsia="ru-RU"/>
        </w:rPr>
        <w:t>-</w:t>
      </w:r>
      <w:r>
        <w:rPr>
          <w:rFonts w:eastAsia="Times New Roman" w:cs="Times New Roman"/>
          <w:szCs w:val="28"/>
          <w:lang w:eastAsia="ru-RU"/>
        </w:rPr>
        <w:t>добавить подписку</w:t>
      </w:r>
      <w:r>
        <w:rPr>
          <w:rFonts w:eastAsia="Times New Roman" w:cs="Times New Roman"/>
          <w:szCs w:val="28"/>
          <w:lang w:val="en-US"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RemoveSubscription</w:t>
      </w:r>
      <w:proofErr w:type="spellEnd"/>
      <w:r>
        <w:rPr>
          <w:rFonts w:eastAsia="Times New Roman" w:cs="Times New Roman"/>
          <w:szCs w:val="28"/>
          <w:lang w:val="en-US" w:eastAsia="ru-RU"/>
        </w:rPr>
        <w:t>-</w:t>
      </w:r>
      <w:r>
        <w:rPr>
          <w:rFonts w:eastAsia="Times New Roman" w:cs="Times New Roman"/>
          <w:szCs w:val="28"/>
          <w:lang w:eastAsia="ru-RU"/>
        </w:rPr>
        <w:t>убрать подписку</w:t>
      </w:r>
      <w:r>
        <w:rPr>
          <w:rFonts w:eastAsia="Times New Roman" w:cs="Times New Roman"/>
          <w:szCs w:val="28"/>
          <w:lang w:val="en-US"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FindAllSubscriptionMessage</w:t>
      </w:r>
      <w:proofErr w:type="spellEnd"/>
      <w:r w:rsidRPr="003F6EAE">
        <w:rPr>
          <w:rFonts w:eastAsia="Times New Roman" w:cs="Times New Roman"/>
          <w:szCs w:val="28"/>
          <w:lang w:eastAsia="ru-RU"/>
        </w:rPr>
        <w:t>-</w:t>
      </w:r>
      <w:r>
        <w:rPr>
          <w:rFonts w:eastAsia="Times New Roman" w:cs="Times New Roman"/>
          <w:szCs w:val="28"/>
          <w:lang w:eastAsia="ru-RU"/>
        </w:rPr>
        <w:t>найти все сообщения от подписок</w:t>
      </w:r>
      <w:r w:rsidRPr="003F6EAE">
        <w:rPr>
          <w:rFonts w:eastAsia="Times New Roman" w:cs="Times New Roman"/>
          <w:szCs w:val="28"/>
          <w:lang w:eastAsia="ru-RU"/>
        </w:rPr>
        <w:t>;</w:t>
      </w:r>
    </w:p>
    <w:p w:rsidR="003F6EAE" w:rsidRPr="003F6EAE"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GetEmployee</w:t>
      </w:r>
      <w:proofErr w:type="spellEnd"/>
      <w:r w:rsidRPr="003F6EAE">
        <w:rPr>
          <w:rFonts w:eastAsia="Times New Roman" w:cs="Times New Roman"/>
          <w:szCs w:val="28"/>
          <w:lang w:eastAsia="ru-RU"/>
        </w:rPr>
        <w:t>-</w:t>
      </w:r>
      <w:r>
        <w:rPr>
          <w:rFonts w:eastAsia="Times New Roman" w:cs="Times New Roman"/>
          <w:szCs w:val="28"/>
          <w:lang w:eastAsia="ru-RU"/>
        </w:rPr>
        <w:t>получить информацию о сотруднике</w:t>
      </w:r>
      <w:r w:rsidRPr="003F6EAE">
        <w:rPr>
          <w:rFonts w:eastAsia="Times New Roman" w:cs="Times New Roman"/>
          <w:szCs w:val="28"/>
          <w:lang w:eastAsia="ru-RU"/>
        </w:rPr>
        <w:t>;</w:t>
      </w:r>
    </w:p>
    <w:p w:rsidR="003353C4" w:rsidRDefault="003F6EAE" w:rsidP="00CE5EA4">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ChangeEmployee</w:t>
      </w:r>
      <w:proofErr w:type="spellEnd"/>
      <w:r w:rsidRPr="003F6EAE">
        <w:rPr>
          <w:rFonts w:eastAsia="Times New Roman" w:cs="Times New Roman"/>
          <w:szCs w:val="28"/>
          <w:lang w:eastAsia="ru-RU"/>
        </w:rPr>
        <w:t>-</w:t>
      </w:r>
      <w:r>
        <w:rPr>
          <w:rFonts w:eastAsia="Times New Roman" w:cs="Times New Roman"/>
          <w:szCs w:val="28"/>
          <w:lang w:eastAsia="ru-RU"/>
        </w:rPr>
        <w:t>изменить информацию о сотруднике.</w:t>
      </w:r>
    </w:p>
    <w:p w:rsidR="003F6EAE" w:rsidRDefault="003F6EAE" w:rsidP="003F6EAE">
      <w:pPr>
        <w:pStyle w:val="ListParagraph"/>
        <w:keepNext/>
        <w:spacing w:before="120" w:after="120"/>
        <w:ind w:left="0"/>
        <w:contextualSpacing w:val="0"/>
        <w:outlineLvl w:val="2"/>
        <w:rPr>
          <w:rFonts w:eastAsia="Times New Roman" w:cs="Times New Roman"/>
          <w:b/>
          <w:szCs w:val="28"/>
          <w:lang w:val="en-US" w:eastAsia="ru-RU"/>
        </w:rPr>
      </w:pPr>
      <w:r w:rsidRPr="003F6EAE">
        <w:rPr>
          <w:rFonts w:eastAsia="Times New Roman" w:cs="Times New Roman"/>
          <w:b/>
          <w:szCs w:val="28"/>
          <w:lang w:eastAsia="ru-RU"/>
        </w:rPr>
        <w:t xml:space="preserve">Перечисление </w:t>
      </w:r>
      <w:proofErr w:type="spellStart"/>
      <w:r w:rsidRPr="003F6EAE">
        <w:rPr>
          <w:rFonts w:eastAsia="Times New Roman" w:cs="Times New Roman"/>
          <w:b/>
          <w:szCs w:val="28"/>
          <w:lang w:val="en-US" w:eastAsia="ru-RU"/>
        </w:rPr>
        <w:t>CurrentWindow</w:t>
      </w:r>
      <w:proofErr w:type="spellEnd"/>
    </w:p>
    <w:p w:rsidR="00CB2667" w:rsidRPr="00CB2667" w:rsidRDefault="00CB2667" w:rsidP="003F6EAE">
      <w:pPr>
        <w:pStyle w:val="ListParagraph"/>
        <w:keepNext/>
        <w:spacing w:before="120" w:after="120"/>
        <w:ind w:left="0"/>
        <w:contextualSpacing w:val="0"/>
        <w:outlineLvl w:val="2"/>
        <w:rPr>
          <w:rFonts w:eastAsia="Times New Roman" w:cs="Times New Roman"/>
          <w:szCs w:val="28"/>
          <w:lang w:eastAsia="ru-RU"/>
        </w:rPr>
      </w:pPr>
      <w:r>
        <w:rPr>
          <w:rFonts w:eastAsia="Times New Roman" w:cs="Times New Roman"/>
          <w:b/>
          <w:szCs w:val="28"/>
          <w:lang w:val="en-US" w:eastAsia="ru-RU"/>
        </w:rPr>
        <w:t xml:space="preserve">  </w:t>
      </w:r>
      <w:r>
        <w:rPr>
          <w:rFonts w:eastAsia="Times New Roman" w:cs="Times New Roman"/>
          <w:b/>
          <w:szCs w:val="28"/>
          <w:lang w:val="en-US" w:eastAsia="ru-RU"/>
        </w:rPr>
        <w:tab/>
      </w:r>
      <w:r w:rsidRPr="00CB2667">
        <w:rPr>
          <w:rFonts w:eastAsia="Times New Roman" w:cs="Times New Roman"/>
          <w:szCs w:val="28"/>
          <w:lang w:eastAsia="ru-RU"/>
        </w:rPr>
        <w:t xml:space="preserve">Хранит все возможные переходы между окнами </w:t>
      </w:r>
      <w:proofErr w:type="gramStart"/>
      <w:r w:rsidRPr="00CB2667">
        <w:rPr>
          <w:rFonts w:eastAsia="Times New Roman" w:cs="Times New Roman"/>
          <w:szCs w:val="28"/>
          <w:lang w:eastAsia="ru-RU"/>
        </w:rPr>
        <w:t xml:space="preserve">в </w:t>
      </w:r>
      <w:proofErr w:type="spellStart"/>
      <w:r w:rsidRPr="00CB2667">
        <w:rPr>
          <w:rFonts w:eastAsia="Times New Roman" w:cs="Times New Roman"/>
          <w:szCs w:val="28"/>
          <w:lang w:eastAsia="ru-RU"/>
        </w:rPr>
        <w:t>нутри</w:t>
      </w:r>
      <w:proofErr w:type="spellEnd"/>
      <w:proofErr w:type="gramEnd"/>
      <w:r w:rsidRPr="00CB2667">
        <w:rPr>
          <w:rFonts w:eastAsia="Times New Roman" w:cs="Times New Roman"/>
          <w:szCs w:val="28"/>
          <w:lang w:eastAsia="ru-RU"/>
        </w:rPr>
        <w:t xml:space="preserve"> программы.</w:t>
      </w:r>
    </w:p>
    <w:p w:rsidR="0075581D" w:rsidRDefault="0075581D" w:rsidP="00D57619">
      <w:pPr>
        <w:keepNext/>
        <w:spacing w:before="120" w:after="120"/>
        <w:ind w:left="720"/>
        <w:contextualSpacing w:val="0"/>
        <w:outlineLvl w:val="2"/>
        <w:rPr>
          <w:rFonts w:eastAsia="Times New Roman" w:cs="Times New Roman"/>
          <w:b/>
          <w:szCs w:val="20"/>
          <w:lang w:eastAsia="ru-RU"/>
        </w:rPr>
      </w:pPr>
    </w:p>
    <w:p w:rsidR="00D57619" w:rsidRDefault="009B663E" w:rsidP="00D57619">
      <w:pPr>
        <w:keepNext/>
        <w:spacing w:before="120" w:after="120"/>
        <w:ind w:left="720"/>
        <w:contextualSpacing w:val="0"/>
        <w:outlineLvl w:val="2"/>
        <w:rPr>
          <w:rFonts w:eastAsia="Times New Roman" w:cs="Times New Roman"/>
          <w:b/>
          <w:szCs w:val="20"/>
          <w:lang w:eastAsia="ru-RU"/>
        </w:rPr>
      </w:pPr>
      <w:r>
        <w:rPr>
          <w:rFonts w:eastAsia="Times New Roman" w:cs="Times New Roman"/>
          <w:b/>
          <w:szCs w:val="20"/>
          <w:lang w:eastAsia="ru-RU"/>
        </w:rPr>
        <w:lastRenderedPageBreak/>
        <w:t>3.3.</w:t>
      </w:r>
      <w:r w:rsidR="00AF47B1">
        <w:rPr>
          <w:rFonts w:eastAsia="Times New Roman" w:cs="Times New Roman"/>
          <w:b/>
          <w:szCs w:val="20"/>
          <w:lang w:eastAsia="ru-RU"/>
        </w:rPr>
        <w:t>3</w:t>
      </w:r>
      <w:r w:rsidR="00D57619" w:rsidRPr="00F43471">
        <w:rPr>
          <w:rFonts w:eastAsia="Times New Roman" w:cs="Times New Roman"/>
          <w:b/>
          <w:szCs w:val="20"/>
          <w:lang w:eastAsia="ru-RU"/>
        </w:rPr>
        <w:t xml:space="preserve"> </w:t>
      </w:r>
      <w:r w:rsidR="00D57619" w:rsidRPr="00D57619">
        <w:rPr>
          <w:rFonts w:eastAsia="Times New Roman" w:cs="Times New Roman"/>
          <w:b/>
          <w:szCs w:val="20"/>
          <w:lang w:eastAsia="ru-RU"/>
        </w:rPr>
        <w:t>Разработка алгоритмов</w:t>
      </w:r>
    </w:p>
    <w:p w:rsidR="000B207F" w:rsidRDefault="00912C61" w:rsidP="009B663E">
      <w:pPr>
        <w:keepNext/>
        <w:spacing w:before="120" w:after="120"/>
        <w:ind w:firstLine="709"/>
        <w:outlineLvl w:val="1"/>
      </w:pPr>
      <w:r>
        <w:t>После создания интерфейсной части клиентского приложения приступим к разработке алгоритмов.</w:t>
      </w:r>
    </w:p>
    <w:p w:rsidR="006E48EC" w:rsidRDefault="006253A3" w:rsidP="009B663E">
      <w:pPr>
        <w:keepNext/>
        <w:spacing w:before="120" w:after="120"/>
        <w:ind w:firstLine="709"/>
        <w:outlineLvl w:val="1"/>
      </w:pPr>
      <w:r>
        <w:t>Первый алгоритм реализует регистрацию пользователя в системе</w:t>
      </w:r>
      <w:r w:rsidR="005C2BEE">
        <w:t>.</w:t>
      </w:r>
      <w:r w:rsidR="00166FA3">
        <w:t xml:space="preserve"> </w:t>
      </w:r>
      <w:r w:rsidR="005C2BEE">
        <w:t>Блок схема алгоритма представлена на рисунке</w:t>
      </w:r>
      <w:r w:rsidR="00166FA3">
        <w:t xml:space="preserve"> </w:t>
      </w:r>
      <w:r w:rsidR="0054272A">
        <w:t>3.</w:t>
      </w:r>
      <w:r w:rsidR="008B4E79" w:rsidRPr="008B4E79">
        <w:t>16</w:t>
      </w:r>
      <w:r w:rsidR="0054272A">
        <w:t>.</w:t>
      </w:r>
      <w:r w:rsidR="006E48EC">
        <w:t xml:space="preserve">После ввода пользователем </w:t>
      </w:r>
    </w:p>
    <w:p w:rsidR="006E48EC" w:rsidRDefault="006E48EC" w:rsidP="006E48EC">
      <w:pPr>
        <w:keepNext/>
        <w:spacing w:before="120" w:after="120"/>
        <w:outlineLvl w:val="1"/>
      </w:pPr>
      <w:r>
        <w:t xml:space="preserve">почты и пароля алгоритм </w:t>
      </w:r>
      <w:proofErr w:type="gramStart"/>
      <w:r>
        <w:t>проверяет наличие почты в базе данных и если ее там нет</w:t>
      </w:r>
      <w:proofErr w:type="gramEnd"/>
      <w:r w:rsidR="005D4B2B">
        <w:t>,</w:t>
      </w:r>
      <w:r>
        <w:t xml:space="preserve"> то добавляет.</w:t>
      </w:r>
      <w:r w:rsidR="005D4B2B">
        <w:t xml:space="preserve"> </w:t>
      </w:r>
      <w:r>
        <w:t>Также уведомляет по почте об успешной регистрации.</w:t>
      </w:r>
    </w:p>
    <w:p w:rsidR="006253A3" w:rsidRDefault="0054272A" w:rsidP="00C77860">
      <w:pPr>
        <w:keepNext/>
        <w:spacing w:before="120" w:after="120"/>
        <w:ind w:firstLine="709"/>
        <w:contextualSpacing w:val="0"/>
        <w:outlineLvl w:val="1"/>
      </w:pPr>
      <w:r>
        <w:rPr>
          <w:noProof/>
          <w:lang w:eastAsia="ru-RU"/>
        </w:rPr>
        <w:drawing>
          <wp:inline distT="0" distB="0" distL="0" distR="0" wp14:anchorId="40DAFC40" wp14:editId="2C0BF5F9">
            <wp:extent cx="4516341" cy="5422790"/>
            <wp:effectExtent l="0" t="0" r="0" b="6985"/>
            <wp:docPr id="57" name="Picture 57" descr="D:\Diplom\программа\регистрация в систе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регистрация в системе.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433" cy="5422900"/>
                    </a:xfrm>
                    <a:prstGeom prst="rect">
                      <a:avLst/>
                    </a:prstGeom>
                    <a:noFill/>
                    <a:ln>
                      <a:noFill/>
                    </a:ln>
                  </pic:spPr>
                </pic:pic>
              </a:graphicData>
            </a:graphic>
          </wp:inline>
        </w:drawing>
      </w:r>
    </w:p>
    <w:p w:rsidR="00166FA3" w:rsidRDefault="00942F22" w:rsidP="00C77860">
      <w:pPr>
        <w:keepNext/>
        <w:spacing w:before="120" w:after="120"/>
        <w:ind w:firstLine="709"/>
        <w:contextualSpacing w:val="0"/>
        <w:outlineLvl w:val="1"/>
        <w:rPr>
          <w:rFonts w:eastAsia="Times New Roman" w:cs="Times New Roman"/>
          <w:szCs w:val="20"/>
          <w:lang w:eastAsia="ru-RU"/>
        </w:rPr>
      </w:pPr>
      <w:r w:rsidRPr="00942F22">
        <w:rPr>
          <w:rFonts w:eastAsia="Times New Roman" w:cs="Times New Roman"/>
          <w:szCs w:val="20"/>
          <w:lang w:eastAsia="ru-RU"/>
        </w:rPr>
        <w:t>Рисунок 3.</w:t>
      </w:r>
      <w:r w:rsidR="008B4E79" w:rsidRPr="008B4E79">
        <w:rPr>
          <w:rFonts w:eastAsia="Times New Roman" w:cs="Times New Roman"/>
          <w:szCs w:val="20"/>
          <w:lang w:eastAsia="ru-RU"/>
        </w:rPr>
        <w:t>16</w:t>
      </w:r>
      <w:r w:rsidRPr="00942F22">
        <w:rPr>
          <w:rFonts w:eastAsia="Times New Roman" w:cs="Times New Roman"/>
          <w:szCs w:val="20"/>
          <w:lang w:eastAsia="ru-RU"/>
        </w:rPr>
        <w:t xml:space="preserve"> – Схема регистрации пользователя в системе</w:t>
      </w:r>
    </w:p>
    <w:p w:rsidR="006E05EC" w:rsidRDefault="006E05EC" w:rsidP="00C77860">
      <w:pPr>
        <w:keepNext/>
        <w:spacing w:before="120" w:after="120"/>
        <w:ind w:firstLine="709"/>
        <w:contextualSpacing w:val="0"/>
        <w:outlineLvl w:val="1"/>
        <w:rPr>
          <w:rFonts w:eastAsia="Times New Roman" w:cs="Times New Roman"/>
          <w:szCs w:val="20"/>
          <w:lang w:eastAsia="ru-RU"/>
        </w:rPr>
      </w:pPr>
      <w:r>
        <w:rPr>
          <w:rFonts w:eastAsia="Times New Roman" w:cs="Times New Roman"/>
          <w:szCs w:val="20"/>
          <w:lang w:eastAsia="ru-RU"/>
        </w:rPr>
        <w:t>Методы на добавление данных имеют одинаковый алгоритм.</w:t>
      </w:r>
      <w:r w:rsidR="00F56E9F">
        <w:rPr>
          <w:rFonts w:eastAsia="Times New Roman" w:cs="Times New Roman"/>
          <w:szCs w:val="20"/>
          <w:lang w:eastAsia="ru-RU"/>
        </w:rPr>
        <w:t xml:space="preserve"> </w:t>
      </w:r>
      <w:r>
        <w:rPr>
          <w:rFonts w:eastAsia="Times New Roman" w:cs="Times New Roman"/>
          <w:szCs w:val="20"/>
          <w:lang w:eastAsia="ru-RU"/>
        </w:rPr>
        <w:t>Общий алгоритм для методов на добавление данных в базу представлен на рисунке 3.17</w:t>
      </w:r>
    </w:p>
    <w:p w:rsidR="007544CA" w:rsidRDefault="007544CA" w:rsidP="00C77860">
      <w:pPr>
        <w:keepNext/>
        <w:spacing w:before="120" w:after="120"/>
        <w:ind w:firstLine="709"/>
        <w:contextualSpacing w:val="0"/>
        <w:outlineLvl w:val="1"/>
        <w:rPr>
          <w:rFonts w:eastAsia="Times New Roman" w:cs="Times New Roman"/>
          <w:szCs w:val="20"/>
          <w:lang w:eastAsia="ru-RU"/>
        </w:rPr>
      </w:pPr>
    </w:p>
    <w:p w:rsidR="007544CA" w:rsidRDefault="007544CA" w:rsidP="00C77860">
      <w:pPr>
        <w:keepNext/>
        <w:spacing w:before="120" w:after="120"/>
        <w:ind w:firstLine="709"/>
        <w:contextualSpacing w:val="0"/>
        <w:outlineLvl w:val="1"/>
        <w:rPr>
          <w:rFonts w:eastAsia="Times New Roman" w:cs="Times New Roman"/>
          <w:szCs w:val="20"/>
          <w:lang w:eastAsia="ru-RU"/>
        </w:rPr>
      </w:pPr>
      <w:r>
        <w:rPr>
          <w:rFonts w:eastAsia="Times New Roman" w:cs="Times New Roman"/>
          <w:noProof/>
          <w:szCs w:val="20"/>
          <w:lang w:eastAsia="ru-RU"/>
        </w:rPr>
        <w:drawing>
          <wp:inline distT="0" distB="0" distL="0" distR="0">
            <wp:extent cx="1146774" cy="3387255"/>
            <wp:effectExtent l="0" t="0" r="0" b="3810"/>
            <wp:docPr id="136" name="Picture 136" descr="D:\Diplom\программа\Диаграмма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iplom\программа\Диаграмма добавление.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6989" cy="3387891"/>
                    </a:xfrm>
                    <a:prstGeom prst="rect">
                      <a:avLst/>
                    </a:prstGeom>
                    <a:noFill/>
                    <a:ln>
                      <a:noFill/>
                    </a:ln>
                  </pic:spPr>
                </pic:pic>
              </a:graphicData>
            </a:graphic>
          </wp:inline>
        </w:drawing>
      </w:r>
    </w:p>
    <w:p w:rsidR="003F6EAE" w:rsidRDefault="007544CA" w:rsidP="007544CA">
      <w:pPr>
        <w:keepNext/>
        <w:spacing w:before="120" w:after="120"/>
        <w:ind w:firstLine="709"/>
        <w:contextualSpacing w:val="0"/>
        <w:outlineLvl w:val="1"/>
        <w:rPr>
          <w:rFonts w:eastAsia="Times New Roman" w:cs="Times New Roman"/>
          <w:szCs w:val="20"/>
          <w:lang w:eastAsia="ru-RU"/>
        </w:rPr>
      </w:pPr>
      <w:r w:rsidRPr="00942F22">
        <w:rPr>
          <w:rFonts w:eastAsia="Times New Roman" w:cs="Times New Roman"/>
          <w:szCs w:val="20"/>
          <w:lang w:eastAsia="ru-RU"/>
        </w:rPr>
        <w:t>Рисунок 3.</w:t>
      </w:r>
      <w:r w:rsidRPr="008B4E79">
        <w:rPr>
          <w:rFonts w:eastAsia="Times New Roman" w:cs="Times New Roman"/>
          <w:szCs w:val="20"/>
          <w:lang w:eastAsia="ru-RU"/>
        </w:rPr>
        <w:t>1</w:t>
      </w:r>
      <w:r>
        <w:rPr>
          <w:rFonts w:eastAsia="Times New Roman" w:cs="Times New Roman"/>
          <w:szCs w:val="20"/>
          <w:lang w:eastAsia="ru-RU"/>
        </w:rPr>
        <w:t>7</w:t>
      </w:r>
      <w:r w:rsidRPr="00942F22">
        <w:rPr>
          <w:rFonts w:eastAsia="Times New Roman" w:cs="Times New Roman"/>
          <w:szCs w:val="20"/>
          <w:lang w:eastAsia="ru-RU"/>
        </w:rPr>
        <w:t xml:space="preserve"> – Схема </w:t>
      </w:r>
      <w:r>
        <w:rPr>
          <w:rFonts w:eastAsia="Times New Roman" w:cs="Times New Roman"/>
          <w:szCs w:val="20"/>
          <w:lang w:eastAsia="ru-RU"/>
        </w:rPr>
        <w:t>добавления данных в базу</w:t>
      </w:r>
    </w:p>
    <w:p w:rsidR="00F24DB1" w:rsidRPr="00942F22" w:rsidRDefault="00F24DB1" w:rsidP="00F24DB1">
      <w:pPr>
        <w:keepNext/>
        <w:spacing w:before="120" w:after="120"/>
        <w:ind w:firstLine="709"/>
        <w:contextualSpacing w:val="0"/>
        <w:outlineLvl w:val="1"/>
        <w:rPr>
          <w:rFonts w:eastAsia="Times New Roman" w:cs="Times New Roman"/>
          <w:szCs w:val="20"/>
          <w:lang w:eastAsia="ru-RU"/>
        </w:rPr>
      </w:pPr>
      <w:r>
        <w:rPr>
          <w:rFonts w:eastAsia="Times New Roman" w:cs="Times New Roman"/>
          <w:szCs w:val="20"/>
          <w:lang w:eastAsia="ru-RU"/>
        </w:rPr>
        <w:t xml:space="preserve">Методы на изменение данных также имеют один </w:t>
      </w:r>
      <w:proofErr w:type="gramStart"/>
      <w:r>
        <w:rPr>
          <w:rFonts w:eastAsia="Times New Roman" w:cs="Times New Roman"/>
          <w:szCs w:val="20"/>
          <w:lang w:eastAsia="ru-RU"/>
        </w:rPr>
        <w:t>алгоритм</w:t>
      </w:r>
      <w:proofErr w:type="gramEnd"/>
      <w:r>
        <w:rPr>
          <w:rFonts w:eastAsia="Times New Roman" w:cs="Times New Roman"/>
          <w:szCs w:val="20"/>
          <w:lang w:eastAsia="ru-RU"/>
        </w:rPr>
        <w:t xml:space="preserve"> представленный на рисунке 3.18.</w:t>
      </w:r>
    </w:p>
    <w:p w:rsidR="00F24DB1" w:rsidRDefault="00F24DB1" w:rsidP="00F24DB1">
      <w:pPr>
        <w:spacing w:after="0"/>
        <w:ind w:firstLine="720"/>
        <w:jc w:val="both"/>
        <w:rPr>
          <w:rFonts w:eastAsia="Times New Roman" w:cs="Times New Roman"/>
          <w:szCs w:val="20"/>
          <w:lang w:eastAsia="ru-RU"/>
        </w:rPr>
      </w:pPr>
      <w:r>
        <w:rPr>
          <w:rFonts w:eastAsia="Times New Roman" w:cs="Times New Roman"/>
          <w:b/>
          <w:noProof/>
          <w:szCs w:val="20"/>
          <w:lang w:eastAsia="ru-RU"/>
        </w:rPr>
        <w:drawing>
          <wp:inline distT="0" distB="0" distL="0" distR="0" wp14:anchorId="0667AA8F" wp14:editId="5206D21E">
            <wp:extent cx="1227532" cy="3625795"/>
            <wp:effectExtent l="0" t="0" r="0" b="0"/>
            <wp:docPr id="137" name="Picture 137" descr="D:\Diplom\программа\Диаграмма измен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iplom\программа\Диаграмма изменение.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1690" cy="3638076"/>
                    </a:xfrm>
                    <a:prstGeom prst="rect">
                      <a:avLst/>
                    </a:prstGeom>
                    <a:noFill/>
                    <a:ln>
                      <a:noFill/>
                    </a:ln>
                  </pic:spPr>
                </pic:pic>
              </a:graphicData>
            </a:graphic>
          </wp:inline>
        </w:drawing>
      </w:r>
    </w:p>
    <w:p w:rsidR="00F24DB1" w:rsidRDefault="00F24DB1" w:rsidP="00F24DB1">
      <w:pPr>
        <w:spacing w:after="0"/>
        <w:ind w:firstLine="720"/>
        <w:jc w:val="both"/>
        <w:rPr>
          <w:rFonts w:eastAsia="Times New Roman" w:cs="Times New Roman"/>
          <w:szCs w:val="20"/>
          <w:lang w:eastAsia="ru-RU"/>
        </w:rPr>
      </w:pPr>
      <w:r w:rsidRPr="00942F22">
        <w:rPr>
          <w:rFonts w:eastAsia="Times New Roman" w:cs="Times New Roman"/>
          <w:szCs w:val="20"/>
          <w:lang w:eastAsia="ru-RU"/>
        </w:rPr>
        <w:t>Рисунок 3.</w:t>
      </w:r>
      <w:r w:rsidRPr="008B4E79">
        <w:rPr>
          <w:rFonts w:eastAsia="Times New Roman" w:cs="Times New Roman"/>
          <w:szCs w:val="20"/>
          <w:lang w:eastAsia="ru-RU"/>
        </w:rPr>
        <w:t>1</w:t>
      </w:r>
      <w:r>
        <w:rPr>
          <w:rFonts w:eastAsia="Times New Roman" w:cs="Times New Roman"/>
          <w:szCs w:val="20"/>
          <w:lang w:eastAsia="ru-RU"/>
        </w:rPr>
        <w:t>8</w:t>
      </w:r>
      <w:r w:rsidRPr="00942F22">
        <w:rPr>
          <w:rFonts w:eastAsia="Times New Roman" w:cs="Times New Roman"/>
          <w:szCs w:val="20"/>
          <w:lang w:eastAsia="ru-RU"/>
        </w:rPr>
        <w:t xml:space="preserve"> – Схема </w:t>
      </w:r>
      <w:r>
        <w:rPr>
          <w:rFonts w:eastAsia="Times New Roman" w:cs="Times New Roman"/>
          <w:szCs w:val="20"/>
          <w:lang w:eastAsia="ru-RU"/>
        </w:rPr>
        <w:t>изменения данных в базе</w:t>
      </w:r>
    </w:p>
    <w:p w:rsidR="00636D60" w:rsidRPr="00F24DB1" w:rsidRDefault="00636D60" w:rsidP="00636D60">
      <w:pPr>
        <w:spacing w:after="0"/>
        <w:jc w:val="both"/>
        <w:rPr>
          <w:rFonts w:eastAsia="Times New Roman" w:cs="Times New Roman"/>
          <w:b/>
          <w:szCs w:val="20"/>
          <w:lang w:eastAsia="ru-RU"/>
        </w:rPr>
      </w:pPr>
      <w:r>
        <w:rPr>
          <w:rFonts w:eastAsia="Times New Roman" w:cs="Times New Roman"/>
          <w:szCs w:val="20"/>
          <w:lang w:eastAsia="ru-RU"/>
        </w:rPr>
        <w:lastRenderedPageBreak/>
        <w:tab/>
        <w:t>Алгоритм поиска данных в базе данных представлен на рисунке 3.19</w:t>
      </w:r>
      <w:r w:rsidR="00841DFF">
        <w:rPr>
          <w:rFonts w:eastAsia="Times New Roman" w:cs="Times New Roman"/>
          <w:szCs w:val="20"/>
          <w:lang w:eastAsia="ru-RU"/>
        </w:rPr>
        <w:t>.</w:t>
      </w:r>
    </w:p>
    <w:p w:rsidR="00F24DB1" w:rsidRDefault="00841DFF" w:rsidP="009225A1">
      <w:pPr>
        <w:spacing w:after="0"/>
        <w:ind w:firstLine="720"/>
        <w:jc w:val="both"/>
        <w:rPr>
          <w:rFonts w:eastAsia="Times New Roman" w:cs="Times New Roman"/>
          <w:b/>
          <w:szCs w:val="20"/>
          <w:lang w:eastAsia="ru-RU"/>
        </w:rPr>
      </w:pPr>
      <w:r>
        <w:rPr>
          <w:rFonts w:eastAsia="Times New Roman" w:cs="Times New Roman"/>
          <w:b/>
          <w:noProof/>
          <w:szCs w:val="20"/>
          <w:lang w:eastAsia="ru-RU"/>
        </w:rPr>
        <w:drawing>
          <wp:inline distT="0" distB="0" distL="0" distR="0">
            <wp:extent cx="1373310" cy="4866198"/>
            <wp:effectExtent l="0" t="0" r="0" b="0"/>
            <wp:docPr id="139" name="Picture 139" descr="D:\Diplom\программа\Диаграмма поис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iplom\программа\Диаграмма поиск.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3457" cy="4866719"/>
                    </a:xfrm>
                    <a:prstGeom prst="rect">
                      <a:avLst/>
                    </a:prstGeom>
                    <a:noFill/>
                    <a:ln>
                      <a:noFill/>
                    </a:ln>
                  </pic:spPr>
                </pic:pic>
              </a:graphicData>
            </a:graphic>
          </wp:inline>
        </w:drawing>
      </w:r>
    </w:p>
    <w:p w:rsidR="00841DFF" w:rsidRDefault="00841DFF" w:rsidP="00841DFF">
      <w:pPr>
        <w:spacing w:after="0"/>
        <w:ind w:firstLine="720"/>
        <w:jc w:val="both"/>
        <w:rPr>
          <w:rFonts w:eastAsia="Times New Roman" w:cs="Times New Roman"/>
          <w:szCs w:val="20"/>
          <w:lang w:eastAsia="ru-RU"/>
        </w:rPr>
      </w:pPr>
      <w:r w:rsidRPr="00942F22">
        <w:rPr>
          <w:rFonts w:eastAsia="Times New Roman" w:cs="Times New Roman"/>
          <w:szCs w:val="20"/>
          <w:lang w:eastAsia="ru-RU"/>
        </w:rPr>
        <w:t>Рисунок 3.</w:t>
      </w:r>
      <w:r w:rsidRPr="008B4E79">
        <w:rPr>
          <w:rFonts w:eastAsia="Times New Roman" w:cs="Times New Roman"/>
          <w:szCs w:val="20"/>
          <w:lang w:eastAsia="ru-RU"/>
        </w:rPr>
        <w:t>1</w:t>
      </w:r>
      <w:r>
        <w:rPr>
          <w:rFonts w:eastAsia="Times New Roman" w:cs="Times New Roman"/>
          <w:szCs w:val="20"/>
          <w:lang w:eastAsia="ru-RU"/>
        </w:rPr>
        <w:t>9</w:t>
      </w:r>
      <w:r w:rsidRPr="00942F22">
        <w:rPr>
          <w:rFonts w:eastAsia="Times New Roman" w:cs="Times New Roman"/>
          <w:szCs w:val="20"/>
          <w:lang w:eastAsia="ru-RU"/>
        </w:rPr>
        <w:t xml:space="preserve"> – Схема </w:t>
      </w:r>
      <w:r>
        <w:rPr>
          <w:rFonts w:eastAsia="Times New Roman" w:cs="Times New Roman"/>
          <w:szCs w:val="20"/>
          <w:lang w:eastAsia="ru-RU"/>
        </w:rPr>
        <w:t>поиска данных в базе</w:t>
      </w: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9225A1">
      <w:pPr>
        <w:spacing w:after="0"/>
        <w:ind w:firstLine="720"/>
        <w:jc w:val="both"/>
        <w:rPr>
          <w:rFonts w:eastAsia="Times New Roman" w:cs="Times New Roman"/>
          <w:b/>
          <w:szCs w:val="20"/>
          <w:lang w:eastAsia="ru-RU"/>
        </w:rPr>
      </w:pPr>
    </w:p>
    <w:p w:rsidR="007544CA" w:rsidRDefault="007544CA" w:rsidP="00EA0785">
      <w:pPr>
        <w:spacing w:after="0"/>
        <w:jc w:val="both"/>
        <w:rPr>
          <w:rFonts w:eastAsia="Times New Roman" w:cs="Times New Roman"/>
          <w:b/>
          <w:szCs w:val="20"/>
          <w:lang w:eastAsia="ru-RU"/>
        </w:rPr>
      </w:pPr>
    </w:p>
    <w:p w:rsidR="006F2784" w:rsidRPr="00224CA1" w:rsidRDefault="00593302" w:rsidP="009225A1">
      <w:pPr>
        <w:spacing w:after="0"/>
        <w:ind w:firstLine="720"/>
        <w:jc w:val="both"/>
        <w:rPr>
          <w:rFonts w:eastAsia="Times New Roman" w:cs="Times New Roman"/>
          <w:b/>
          <w:szCs w:val="20"/>
          <w:lang w:eastAsia="ru-RU"/>
        </w:rPr>
      </w:pPr>
      <w:r>
        <w:rPr>
          <w:rFonts w:eastAsia="Times New Roman" w:cs="Times New Roman"/>
          <w:b/>
          <w:szCs w:val="20"/>
          <w:lang w:eastAsia="ru-RU"/>
        </w:rPr>
        <w:lastRenderedPageBreak/>
        <w:t>4</w:t>
      </w:r>
      <w:r w:rsidR="00F43471" w:rsidRPr="00224CA1">
        <w:rPr>
          <w:rFonts w:eastAsia="Times New Roman" w:cs="Times New Roman"/>
          <w:b/>
          <w:szCs w:val="20"/>
          <w:lang w:eastAsia="ru-RU"/>
        </w:rPr>
        <w:t xml:space="preserve"> ТЕХНИЧЕСКАЯ ДОКУМЕНТАЦИЯ</w:t>
      </w:r>
    </w:p>
    <w:p w:rsidR="005D4B2B" w:rsidRPr="005D4B2B" w:rsidRDefault="00373DCD" w:rsidP="005D4B2B">
      <w:pPr>
        <w:keepNext/>
        <w:spacing w:before="120" w:after="120"/>
        <w:ind w:firstLine="709"/>
        <w:contextualSpacing w:val="0"/>
        <w:outlineLvl w:val="1"/>
        <w:rPr>
          <w:rFonts w:eastAsia="Times New Roman" w:cs="Times New Roman"/>
          <w:b/>
          <w:szCs w:val="20"/>
          <w:lang w:eastAsia="ru-RU"/>
        </w:rPr>
      </w:pPr>
      <w:bookmarkStart w:id="73" w:name="_Toc229501044"/>
      <w:bookmarkStart w:id="74" w:name="_Toc389427427"/>
      <w:r>
        <w:rPr>
          <w:rFonts w:eastAsia="Times New Roman" w:cs="Times New Roman"/>
          <w:b/>
          <w:szCs w:val="20"/>
          <w:lang w:eastAsia="ru-RU"/>
        </w:rPr>
        <w:t>4</w:t>
      </w:r>
      <w:r w:rsidR="005D4B2B" w:rsidRPr="005D4B2B">
        <w:rPr>
          <w:rFonts w:eastAsia="Times New Roman" w:cs="Times New Roman"/>
          <w:b/>
          <w:szCs w:val="20"/>
          <w:lang w:eastAsia="ru-RU"/>
        </w:rPr>
        <w:t>.1 Описание применения</w:t>
      </w:r>
      <w:bookmarkEnd w:id="73"/>
      <w:bookmarkEnd w:id="74"/>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sidRPr="005D4B2B">
        <w:rPr>
          <w:rFonts w:eastAsia="Times New Roman" w:cs="Times New Roman"/>
          <w:szCs w:val="28"/>
          <w:lang w:eastAsia="ru-RU"/>
        </w:rPr>
        <w:t xml:space="preserve">Разрабатываемая программа предназначена </w:t>
      </w:r>
      <w:r>
        <w:rPr>
          <w:rFonts w:eastAsia="Times New Roman" w:cs="Times New Roman"/>
          <w:szCs w:val="28"/>
          <w:lang w:eastAsia="ru-RU"/>
        </w:rPr>
        <w:t>для обеспечения функционирования виртуального предприятия.</w:t>
      </w:r>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w:t>
      </w:r>
      <w:r w:rsidR="00DF600B">
        <w:rPr>
          <w:rFonts w:eastAsia="Times New Roman" w:cs="Times New Roman"/>
          <w:szCs w:val="28"/>
          <w:lang w:eastAsia="ru-RU"/>
        </w:rPr>
        <w:t>регистрировать в системе</w:t>
      </w:r>
      <w:r w:rsidR="00DF600B" w:rsidRPr="00DF600B">
        <w:rPr>
          <w:rFonts w:eastAsia="Times New Roman" w:cs="Times New Roman"/>
          <w:szCs w:val="28"/>
          <w:lang w:eastAsia="ru-RU"/>
        </w:rPr>
        <w:t xml:space="preserve"> </w:t>
      </w:r>
      <w:r w:rsidR="00DF600B">
        <w:rPr>
          <w:rFonts w:eastAsia="Times New Roman" w:cs="Times New Roman"/>
          <w:szCs w:val="28"/>
          <w:lang w:eastAsia="ru-RU"/>
        </w:rPr>
        <w:t>компании  и набирать в них сотрудников через электронную почту.</w:t>
      </w:r>
    </w:p>
    <w:p w:rsidR="00DF600B" w:rsidRDefault="00DF600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каждому сотруднику создавать новые задачи и назначать </w:t>
      </w:r>
      <w:proofErr w:type="gramStart"/>
      <w:r>
        <w:rPr>
          <w:rFonts w:eastAsia="Times New Roman" w:cs="Times New Roman"/>
          <w:szCs w:val="28"/>
          <w:lang w:eastAsia="ru-RU"/>
        </w:rPr>
        <w:t>исполняющего</w:t>
      </w:r>
      <w:proofErr w:type="gramEnd"/>
      <w:r>
        <w:rPr>
          <w:rFonts w:eastAsia="Times New Roman" w:cs="Times New Roman"/>
          <w:szCs w:val="28"/>
          <w:lang w:eastAsia="ru-RU"/>
        </w:rPr>
        <w:t>.</w:t>
      </w:r>
      <w:r w:rsidR="00222EDD">
        <w:rPr>
          <w:rFonts w:eastAsia="Times New Roman" w:cs="Times New Roman"/>
          <w:szCs w:val="28"/>
          <w:lang w:eastAsia="ru-RU"/>
        </w:rPr>
        <w:t xml:space="preserve"> </w:t>
      </w:r>
      <w:r>
        <w:rPr>
          <w:rFonts w:eastAsia="Times New Roman" w:cs="Times New Roman"/>
          <w:szCs w:val="28"/>
          <w:lang w:eastAsia="ru-RU"/>
        </w:rPr>
        <w:t>Программа дает возможность фиксировать в системе процесс выполнения задач.</w:t>
      </w:r>
    </w:p>
    <w:p w:rsidR="00DF600B" w:rsidRPr="005D4B2B" w:rsidRDefault="00DF600B" w:rsidP="005D4B2B">
      <w:pPr>
        <w:tabs>
          <w:tab w:val="left" w:pos="1624"/>
          <w:tab w:val="left" w:pos="7440"/>
        </w:tabs>
        <w:spacing w:after="0"/>
        <w:ind w:firstLine="720"/>
        <w:contextualSpacing w:val="0"/>
        <w:jc w:val="both"/>
        <w:rPr>
          <w:rFonts w:eastAsia="Times New Roman" w:cs="Times New Roman"/>
          <w:bCs/>
          <w:szCs w:val="28"/>
          <w:lang w:eastAsia="ru-RU"/>
        </w:rPr>
      </w:pPr>
      <w:r>
        <w:rPr>
          <w:rFonts w:eastAsia="Times New Roman" w:cs="Times New Roman"/>
          <w:szCs w:val="28"/>
          <w:lang w:eastAsia="ru-RU"/>
        </w:rPr>
        <w:t>Программа позволяет обмениваться сообщениями между сотрудниками,</w:t>
      </w:r>
      <w:r w:rsidR="00222EDD">
        <w:rPr>
          <w:rFonts w:eastAsia="Times New Roman" w:cs="Times New Roman"/>
          <w:szCs w:val="28"/>
          <w:lang w:eastAsia="ru-RU"/>
        </w:rPr>
        <w:t xml:space="preserve"> </w:t>
      </w:r>
      <w:r>
        <w:rPr>
          <w:rFonts w:eastAsia="Times New Roman" w:cs="Times New Roman"/>
          <w:szCs w:val="28"/>
          <w:lang w:eastAsia="ru-RU"/>
        </w:rPr>
        <w:t>а также подписывать на рассылки сообщений от других сотрудников.</w:t>
      </w:r>
    </w:p>
    <w:p w:rsidR="005D4B2B" w:rsidRPr="005D4B2B" w:rsidRDefault="005D4B2B" w:rsidP="00450570">
      <w:pPr>
        <w:tabs>
          <w:tab w:val="left" w:pos="1624"/>
          <w:tab w:val="left" w:pos="7440"/>
        </w:tabs>
        <w:spacing w:after="0"/>
        <w:ind w:firstLine="709"/>
        <w:jc w:val="both"/>
        <w:rPr>
          <w:rFonts w:eastAsia="Times New Roman" w:cs="Times New Roman"/>
          <w:szCs w:val="28"/>
          <w:lang w:eastAsia="ru-RU"/>
        </w:rPr>
      </w:pPr>
      <w:r w:rsidRPr="005D4B2B">
        <w:rPr>
          <w:rFonts w:eastAsia="Times New Roman" w:cs="Times New Roman"/>
          <w:szCs w:val="28"/>
          <w:lang w:eastAsia="ru-RU"/>
        </w:rPr>
        <w:t xml:space="preserve">Программа выдает следующие отчеты: </w:t>
      </w:r>
    </w:p>
    <w:p w:rsidR="005D4B2B" w:rsidRPr="005D4B2B" w:rsidRDefault="00222ED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 xml:space="preserve">Вклад участника в проекты – </w:t>
      </w:r>
      <w:r w:rsidR="00A71F49">
        <w:rPr>
          <w:rFonts w:eastAsia="Times New Roman" w:cs="Times New Roman"/>
          <w:szCs w:val="28"/>
          <w:lang w:eastAsia="ru-RU"/>
        </w:rPr>
        <w:t>выполненные задачи в проектах за указанный промежуток времени.</w:t>
      </w:r>
    </w:p>
    <w:p w:rsidR="005D4B2B" w:rsidRDefault="00373DC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Вклад участников в проект</w:t>
      </w:r>
      <w:r w:rsidR="005D4B2B" w:rsidRPr="005D4B2B">
        <w:rPr>
          <w:rFonts w:eastAsia="Times New Roman" w:cs="Times New Roman"/>
          <w:szCs w:val="28"/>
          <w:lang w:eastAsia="ru-RU"/>
        </w:rPr>
        <w:t xml:space="preserve"> –</w:t>
      </w:r>
      <w:r>
        <w:rPr>
          <w:rFonts w:eastAsia="Times New Roman" w:cs="Times New Roman"/>
          <w:szCs w:val="28"/>
          <w:lang w:eastAsia="ru-RU"/>
        </w:rPr>
        <w:t xml:space="preserve">  показывает количество часов отработанных в проекте каждым участником за указанный промежуток времени</w:t>
      </w:r>
      <w:r w:rsidR="005D4B2B" w:rsidRPr="005D4B2B">
        <w:rPr>
          <w:rFonts w:eastAsia="Times New Roman" w:cs="Times New Roman"/>
          <w:szCs w:val="28"/>
          <w:lang w:eastAsia="ru-RU"/>
        </w:rPr>
        <w:t>;</w:t>
      </w:r>
    </w:p>
    <w:p w:rsidR="00FC415D" w:rsidRPr="00224CA1" w:rsidRDefault="00450570" w:rsidP="00450570">
      <w:pPr>
        <w:widowControl w:val="0"/>
        <w:tabs>
          <w:tab w:val="left" w:pos="709"/>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ab/>
      </w:r>
      <w:r w:rsidR="00FC415D">
        <w:rPr>
          <w:rFonts w:eastAsia="Times New Roman" w:cs="Times New Roman"/>
          <w:szCs w:val="28"/>
          <w:lang w:eastAsia="ru-RU"/>
        </w:rPr>
        <w:t>Использование программы возможно не только для виртуальных предприятий</w:t>
      </w:r>
      <w:r>
        <w:rPr>
          <w:rFonts w:eastAsia="Times New Roman" w:cs="Times New Roman"/>
          <w:szCs w:val="28"/>
          <w:lang w:eastAsia="ru-RU"/>
        </w:rPr>
        <w:t>, но и обычных с целью повышения производительности.</w:t>
      </w:r>
    </w:p>
    <w:p w:rsidR="00224CA1" w:rsidRPr="00224CA1" w:rsidRDefault="000F5D70" w:rsidP="00224CA1">
      <w:pPr>
        <w:keepNext/>
        <w:spacing w:before="120" w:after="120"/>
        <w:ind w:firstLine="709"/>
        <w:contextualSpacing w:val="0"/>
        <w:outlineLvl w:val="1"/>
        <w:rPr>
          <w:rFonts w:eastAsia="Times New Roman" w:cs="Times New Roman"/>
          <w:b/>
          <w:szCs w:val="20"/>
          <w:lang w:eastAsia="ru-RU"/>
        </w:rPr>
      </w:pPr>
      <w:bookmarkStart w:id="75" w:name="_Toc199773888"/>
      <w:bookmarkStart w:id="76" w:name="_Toc229501045"/>
      <w:bookmarkStart w:id="77" w:name="_Toc389427428"/>
      <w:r>
        <w:rPr>
          <w:rFonts w:eastAsia="Times New Roman" w:cs="Times New Roman"/>
          <w:b/>
          <w:szCs w:val="20"/>
          <w:lang w:eastAsia="ru-RU"/>
        </w:rPr>
        <w:t>4</w:t>
      </w:r>
      <w:r w:rsidR="00224CA1" w:rsidRPr="00224CA1">
        <w:rPr>
          <w:rFonts w:eastAsia="Times New Roman" w:cs="Times New Roman"/>
          <w:b/>
          <w:szCs w:val="20"/>
          <w:lang w:eastAsia="ru-RU"/>
        </w:rPr>
        <w:t>.2 Условия применения</w:t>
      </w:r>
      <w:bookmarkEnd w:id="75"/>
      <w:bookmarkEnd w:id="76"/>
      <w:bookmarkEnd w:id="77"/>
    </w:p>
    <w:p w:rsidR="00B7242A" w:rsidRPr="00150BB5" w:rsidRDefault="00B7242A" w:rsidP="00B7242A">
      <w:pPr>
        <w:spacing w:after="0"/>
        <w:ind w:firstLine="709"/>
        <w:jc w:val="both"/>
        <w:rPr>
          <w:szCs w:val="28"/>
        </w:rPr>
      </w:pPr>
      <w:r w:rsidRPr="00150BB5">
        <w:rPr>
          <w:szCs w:val="28"/>
        </w:rPr>
        <w:t>Система предназначена для работы на персональном компьютере (ПК). ПК должен удовлетворять следующим требованиям:</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на ПК должна быть установлена операционная система </w:t>
      </w:r>
      <w:r w:rsidRPr="00150BB5">
        <w:rPr>
          <w:szCs w:val="28"/>
          <w:lang w:val="en-US"/>
        </w:rPr>
        <w:t>Windows</w:t>
      </w:r>
      <w:r>
        <w:rPr>
          <w:szCs w:val="28"/>
        </w:rPr>
        <w:t xml:space="preserve"> </w:t>
      </w:r>
      <w:proofErr w:type="gramStart"/>
      <w:r w:rsidRPr="00150BB5">
        <w:rPr>
          <w:szCs w:val="28"/>
        </w:rPr>
        <w:t>ХР</w:t>
      </w:r>
      <w:proofErr w:type="gramEnd"/>
      <w:r w:rsidRPr="00150BB5">
        <w:rPr>
          <w:szCs w:val="28"/>
        </w:rPr>
        <w:t>/</w:t>
      </w:r>
      <w:r>
        <w:rPr>
          <w:szCs w:val="28"/>
        </w:rPr>
        <w:t>7</w:t>
      </w:r>
      <w:r w:rsidRPr="00150BB5">
        <w:rPr>
          <w:szCs w:val="28"/>
        </w:rPr>
        <w:t>/</w:t>
      </w:r>
      <w:r>
        <w:rPr>
          <w:szCs w:val="28"/>
        </w:rPr>
        <w:t>8 и</w:t>
      </w:r>
      <w:r w:rsidRPr="00150BB5">
        <w:rPr>
          <w:szCs w:val="28"/>
        </w:rPr>
        <w:t xml:space="preserve"> платформа </w:t>
      </w:r>
      <w:proofErr w:type="spellStart"/>
      <w:r w:rsidRPr="00150BB5">
        <w:rPr>
          <w:szCs w:val="28"/>
        </w:rPr>
        <w:t>Microsoft</w:t>
      </w:r>
      <w:proofErr w:type="spellEnd"/>
      <w:r w:rsidRPr="00150BB5">
        <w:rPr>
          <w:szCs w:val="28"/>
        </w:rPr>
        <w:t xml:space="preserve"> .NET </w:t>
      </w:r>
      <w:proofErr w:type="spellStart"/>
      <w:r w:rsidRPr="00150BB5">
        <w:rPr>
          <w:szCs w:val="28"/>
        </w:rPr>
        <w:t>Framework</w:t>
      </w:r>
      <w:proofErr w:type="spellEnd"/>
      <w:r>
        <w:rPr>
          <w:szCs w:val="28"/>
        </w:rPr>
        <w:t xml:space="preserve"> 3.5</w:t>
      </w:r>
      <w:r w:rsidRPr="00150BB5">
        <w:rPr>
          <w:szCs w:val="28"/>
        </w:rPr>
        <w:t xml:space="preserve">; </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ПК должен удовлетворять минимальным системным требованиям установленной операционной системы (различаются в зависимости от версии </w:t>
      </w:r>
      <w:proofErr w:type="spellStart"/>
      <w:r w:rsidRPr="00150BB5">
        <w:rPr>
          <w:szCs w:val="28"/>
        </w:rPr>
        <w:t>Windows</w:t>
      </w:r>
      <w:proofErr w:type="spellEnd"/>
      <w:r w:rsidRPr="00150BB5">
        <w:rPr>
          <w:szCs w:val="28"/>
        </w:rPr>
        <w:t>);</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lastRenderedPageBreak/>
        <w:t>минимальное допустимое разрешение монитора 1024х768, видеокарта и монитор должны поддерживать этот режим работы;</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манипулятор типа «мышь»;</w:t>
      </w:r>
    </w:p>
    <w:p w:rsidR="00B7242A" w:rsidRDefault="00B7242A" w:rsidP="00B00909">
      <w:pPr>
        <w:numPr>
          <w:ilvl w:val="0"/>
          <w:numId w:val="34"/>
        </w:numPr>
        <w:tabs>
          <w:tab w:val="left" w:pos="1080"/>
        </w:tabs>
        <w:spacing w:after="0"/>
        <w:ind w:left="0" w:firstLine="709"/>
        <w:contextualSpacing w:val="0"/>
        <w:jc w:val="both"/>
        <w:rPr>
          <w:szCs w:val="28"/>
        </w:rPr>
      </w:pPr>
      <w:r w:rsidRPr="00150BB5">
        <w:rPr>
          <w:szCs w:val="28"/>
        </w:rPr>
        <w:t>клавиатура.</w:t>
      </w:r>
    </w:p>
    <w:p w:rsidR="005443E9" w:rsidRPr="00111E20" w:rsidRDefault="00DD7925" w:rsidP="00DD7925">
      <w:pPr>
        <w:tabs>
          <w:tab w:val="left" w:pos="709"/>
        </w:tabs>
        <w:spacing w:after="0"/>
        <w:contextualSpacing w:val="0"/>
        <w:jc w:val="both"/>
        <w:rPr>
          <w:b/>
          <w:szCs w:val="28"/>
        </w:rPr>
      </w:pPr>
      <w:r>
        <w:rPr>
          <w:b/>
          <w:szCs w:val="28"/>
        </w:rPr>
        <w:tab/>
      </w:r>
      <w:r w:rsidR="005443E9">
        <w:rPr>
          <w:b/>
          <w:szCs w:val="28"/>
        </w:rPr>
        <w:t>4</w:t>
      </w:r>
      <w:r w:rsidR="005443E9" w:rsidRPr="005443E9">
        <w:rPr>
          <w:b/>
          <w:szCs w:val="28"/>
        </w:rPr>
        <w:t>.3</w:t>
      </w:r>
      <w:r w:rsidR="005443E9">
        <w:rPr>
          <w:b/>
          <w:szCs w:val="28"/>
        </w:rPr>
        <w:t xml:space="preserve"> Входные и выходные данные</w:t>
      </w:r>
    </w:p>
    <w:p w:rsidR="005443E9" w:rsidRPr="005443E9" w:rsidRDefault="005443E9" w:rsidP="005443E9">
      <w:pPr>
        <w:tabs>
          <w:tab w:val="left" w:pos="709"/>
        </w:tabs>
        <w:spacing w:after="0"/>
        <w:contextualSpacing w:val="0"/>
        <w:jc w:val="both"/>
        <w:rPr>
          <w:szCs w:val="28"/>
        </w:rPr>
      </w:pPr>
      <w:r>
        <w:rPr>
          <w:szCs w:val="28"/>
        </w:rPr>
        <w:tab/>
      </w:r>
      <w:r w:rsidRPr="005443E9">
        <w:rPr>
          <w:szCs w:val="28"/>
        </w:rPr>
        <w:t>Входная информация представлена данными, находящимися в базе данных, а также данными полученными от пользователя.</w:t>
      </w:r>
    </w:p>
    <w:p w:rsidR="005443E9" w:rsidRDefault="005443E9" w:rsidP="005443E9">
      <w:pPr>
        <w:tabs>
          <w:tab w:val="left" w:pos="709"/>
        </w:tabs>
        <w:spacing w:after="0"/>
        <w:contextualSpacing w:val="0"/>
        <w:jc w:val="both"/>
        <w:rPr>
          <w:szCs w:val="28"/>
          <w:lang w:val="en-US"/>
        </w:rPr>
      </w:pPr>
      <w:r>
        <w:rPr>
          <w:szCs w:val="28"/>
        </w:rPr>
        <w:tab/>
      </w:r>
      <w:r w:rsidRPr="005443E9">
        <w:rPr>
          <w:szCs w:val="28"/>
        </w:rPr>
        <w:t>Выходными данными являются:</w:t>
      </w:r>
    </w:p>
    <w:p w:rsidR="00111E20" w:rsidRDefault="00111E20" w:rsidP="00B00909">
      <w:pPr>
        <w:pStyle w:val="ListParagraph"/>
        <w:numPr>
          <w:ilvl w:val="0"/>
          <w:numId w:val="35"/>
        </w:numPr>
        <w:tabs>
          <w:tab w:val="left" w:pos="709"/>
        </w:tabs>
        <w:spacing w:after="0"/>
        <w:contextualSpacing w:val="0"/>
        <w:jc w:val="both"/>
        <w:rPr>
          <w:szCs w:val="28"/>
        </w:rPr>
      </w:pPr>
      <w:r>
        <w:rPr>
          <w:szCs w:val="28"/>
        </w:rPr>
        <w:t>письма отправляемы на электронную почту</w:t>
      </w:r>
      <w:r w:rsidRPr="00316693">
        <w:rPr>
          <w:szCs w:val="28"/>
        </w:rPr>
        <w:t>;</w:t>
      </w:r>
    </w:p>
    <w:p w:rsidR="00316693" w:rsidRPr="00316693" w:rsidRDefault="00316693" w:rsidP="00B00909">
      <w:pPr>
        <w:pStyle w:val="ListParagraph"/>
        <w:numPr>
          <w:ilvl w:val="0"/>
          <w:numId w:val="35"/>
        </w:numPr>
        <w:tabs>
          <w:tab w:val="left" w:pos="709"/>
        </w:tabs>
        <w:spacing w:after="0"/>
        <w:contextualSpacing w:val="0"/>
        <w:jc w:val="both"/>
        <w:rPr>
          <w:szCs w:val="28"/>
        </w:rPr>
      </w:pPr>
      <w:r>
        <w:rPr>
          <w:szCs w:val="28"/>
        </w:rPr>
        <w:t>информация</w:t>
      </w:r>
      <w:r w:rsidR="001D305C" w:rsidRPr="001D305C">
        <w:rPr>
          <w:szCs w:val="28"/>
        </w:rPr>
        <w:t>,</w:t>
      </w:r>
      <w:r>
        <w:rPr>
          <w:szCs w:val="28"/>
        </w:rPr>
        <w:t xml:space="preserve"> хранящаяся в базе данных</w:t>
      </w:r>
      <w:r w:rsidRPr="001D305C">
        <w:rPr>
          <w:szCs w:val="28"/>
        </w:rPr>
        <w:t>;</w:t>
      </w:r>
    </w:p>
    <w:p w:rsidR="005443E9" w:rsidRPr="00111E20" w:rsidRDefault="005443E9" w:rsidP="00B00909">
      <w:pPr>
        <w:pStyle w:val="ListParagraph"/>
        <w:numPr>
          <w:ilvl w:val="0"/>
          <w:numId w:val="35"/>
        </w:numPr>
        <w:tabs>
          <w:tab w:val="left" w:pos="1080"/>
        </w:tabs>
        <w:spacing w:after="0"/>
        <w:contextualSpacing w:val="0"/>
        <w:jc w:val="both"/>
        <w:rPr>
          <w:szCs w:val="28"/>
        </w:rPr>
      </w:pPr>
      <w:r w:rsidRPr="00111E20">
        <w:rPr>
          <w:szCs w:val="28"/>
        </w:rPr>
        <w:t>отчеты, формируемые</w:t>
      </w:r>
      <w:r w:rsidR="00111E20" w:rsidRPr="00111E20">
        <w:rPr>
          <w:szCs w:val="28"/>
        </w:rPr>
        <w:t xml:space="preserve"> системой и выводимые на печать;</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 Руководство программиста</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.4.1 Общие сведения о программе</w:t>
      </w:r>
    </w:p>
    <w:p w:rsidR="009C7766" w:rsidRDefault="00CC35C4" w:rsidP="00CC35C4">
      <w:pPr>
        <w:tabs>
          <w:tab w:val="left" w:pos="709"/>
        </w:tabs>
        <w:spacing w:after="0"/>
        <w:contextualSpacing w:val="0"/>
        <w:jc w:val="both"/>
        <w:rPr>
          <w:szCs w:val="28"/>
        </w:rPr>
      </w:pPr>
      <w:r>
        <w:rPr>
          <w:szCs w:val="28"/>
        </w:rPr>
        <w:tab/>
      </w:r>
      <w:proofErr w:type="gramStart"/>
      <w:r w:rsidR="00DD7925" w:rsidRPr="00DD7925">
        <w:rPr>
          <w:szCs w:val="28"/>
        </w:rPr>
        <w:t>Представленное</w:t>
      </w:r>
      <w:proofErr w:type="gramEnd"/>
      <w:r w:rsidR="00DD7925" w:rsidRPr="00DD7925">
        <w:rPr>
          <w:szCs w:val="28"/>
        </w:rPr>
        <w:t xml:space="preserve"> ПО разработано с помощью среды программирования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c использованием СУБД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xml:space="preserve">. Интерфейс и все методы обработки информации реализованы средствами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в форме удобной для работы пользователя, а непосредственно хранимые данные содержатся в таблицах базы данных приложения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Общая структура программы представлена модулями форм</w:t>
      </w:r>
      <w:r>
        <w:rPr>
          <w:szCs w:val="28"/>
        </w:rPr>
        <w:t xml:space="preserve"> и классов, а также взаимодействием </w:t>
      </w:r>
      <w:r w:rsidR="00DD7925" w:rsidRPr="00DD7925">
        <w:rPr>
          <w:szCs w:val="28"/>
        </w:rPr>
        <w:t>между ними.</w:t>
      </w:r>
    </w:p>
    <w:p w:rsidR="009C7766" w:rsidRDefault="009C7766" w:rsidP="009C7766">
      <w:pPr>
        <w:keepNext/>
        <w:spacing w:before="120" w:after="120"/>
        <w:ind w:firstLine="709"/>
        <w:contextualSpacing w:val="0"/>
        <w:outlineLvl w:val="2"/>
        <w:rPr>
          <w:rFonts w:eastAsia="Times New Roman" w:cs="Arial"/>
          <w:b/>
          <w:bCs/>
          <w:szCs w:val="26"/>
          <w:lang w:eastAsia="ru-RU"/>
        </w:rPr>
      </w:pPr>
      <w:bookmarkStart w:id="78" w:name="_Toc199773892"/>
      <w:bookmarkStart w:id="79" w:name="_Toc229501049"/>
      <w:bookmarkStart w:id="80" w:name="_Toc389427432"/>
      <w:r>
        <w:rPr>
          <w:rFonts w:eastAsia="Times New Roman" w:cs="Arial"/>
          <w:b/>
          <w:bCs/>
          <w:szCs w:val="26"/>
          <w:lang w:eastAsia="ru-RU"/>
        </w:rPr>
        <w:t>4</w:t>
      </w:r>
      <w:r w:rsidRPr="009C7766">
        <w:rPr>
          <w:rFonts w:eastAsia="Times New Roman" w:cs="Arial"/>
          <w:b/>
          <w:bCs/>
          <w:szCs w:val="26"/>
          <w:lang w:eastAsia="ru-RU"/>
        </w:rPr>
        <w:t>.4.2 Настройка программы</w:t>
      </w:r>
      <w:bookmarkEnd w:id="78"/>
      <w:bookmarkEnd w:id="79"/>
      <w:bookmarkEnd w:id="80"/>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Для установки базы данных необходимо </w:t>
      </w:r>
      <w:r w:rsidR="00EA0785">
        <w:rPr>
          <w:rFonts w:eastAsia="Lucida Sans Unicode" w:cs="Times New Roman"/>
          <w:szCs w:val="28"/>
        </w:rPr>
        <w:t>запустить скрипт создания базы данных на сервере</w:t>
      </w:r>
      <w:r w:rsidRPr="009C7766">
        <w:rPr>
          <w:rFonts w:eastAsia="Lucida Sans Unicode" w:cs="Times New Roman"/>
          <w:szCs w:val="28"/>
        </w:rPr>
        <w:t xml:space="preserve"> с установленным ПО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Server</w:t>
      </w:r>
      <w:r w:rsidRPr="009C7766">
        <w:rPr>
          <w:rFonts w:eastAsia="Lucida Sans Unicode" w:cs="Times New Roman"/>
          <w:i/>
          <w:szCs w:val="28"/>
        </w:rPr>
        <w:t xml:space="preserve"> 20</w:t>
      </w:r>
      <w:r>
        <w:rPr>
          <w:rFonts w:eastAsia="Lucida Sans Unicode" w:cs="Times New Roman"/>
          <w:i/>
          <w:szCs w:val="28"/>
        </w:rPr>
        <w:t>08</w:t>
      </w:r>
      <w:r w:rsidRPr="009C7766">
        <w:rPr>
          <w:rFonts w:eastAsia="Lucida Sans Unicode" w:cs="Times New Roman"/>
          <w:szCs w:val="28"/>
        </w:rPr>
        <w:t xml:space="preserve"> и подключить к системе, используя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Manager</w:t>
      </w:r>
      <w:r w:rsidRPr="009C7766">
        <w:rPr>
          <w:rFonts w:eastAsia="Lucida Sans Unicode" w:cs="Times New Roman"/>
          <w:i/>
          <w:szCs w:val="28"/>
        </w:rPr>
        <w:t xml:space="preserve"> </w:t>
      </w:r>
      <w:r w:rsidRPr="009C7766">
        <w:rPr>
          <w:rFonts w:eastAsia="Lucida Sans Unicode" w:cs="Times New Roman"/>
          <w:i/>
          <w:szCs w:val="28"/>
          <w:lang w:val="en-US"/>
        </w:rPr>
        <w:t>Studio</w:t>
      </w:r>
      <w:r w:rsidRPr="009C7766">
        <w:rPr>
          <w:rFonts w:eastAsia="Lucida Sans Unicode" w:cs="Times New Roman"/>
          <w:szCs w:val="28"/>
        </w:rPr>
        <w:t xml:space="preserve"> либо средства </w:t>
      </w:r>
      <w:r w:rsidRPr="009C7766">
        <w:rPr>
          <w:rFonts w:eastAsia="Lucida Sans Unicode" w:cs="Times New Roman"/>
          <w:i/>
          <w:szCs w:val="28"/>
          <w:lang w:val="en-US"/>
        </w:rPr>
        <w:t>Transact</w:t>
      </w:r>
      <w:r w:rsidRPr="009C7766">
        <w:rPr>
          <w:rFonts w:eastAsia="Lucida Sans Unicode" w:cs="Times New Roman"/>
          <w:i/>
          <w:szCs w:val="28"/>
        </w:rPr>
        <w:t>-</w:t>
      </w:r>
      <w:r w:rsidRPr="009C7766">
        <w:rPr>
          <w:rFonts w:eastAsia="Lucida Sans Unicode" w:cs="Times New Roman"/>
          <w:i/>
          <w:szCs w:val="28"/>
          <w:lang w:val="en-US"/>
        </w:rPr>
        <w:t>SQL</w:t>
      </w:r>
      <w:r w:rsidRPr="009C7766">
        <w:rPr>
          <w:rFonts w:eastAsia="Lucida Sans Unicode" w:cs="Times New Roman"/>
          <w:szCs w:val="28"/>
        </w:rPr>
        <w:t>.</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Для установки клиентской части системы необходимо скопировать папку с приложением на жесткий диск клиентского компьютера. Структура каталогов приложения:</w:t>
      </w:r>
    </w:p>
    <w:p w:rsidR="009C7766" w:rsidRPr="009C7766" w:rsidRDefault="009C7766" w:rsidP="009C7766">
      <w:pPr>
        <w:widowControl w:val="0"/>
        <w:suppressAutoHyphens/>
        <w:spacing w:after="0"/>
        <w:ind w:firstLine="539"/>
        <w:contextualSpacing w:val="0"/>
        <w:jc w:val="both"/>
        <w:rPr>
          <w:rFonts w:eastAsia="Lucida Sans Unicode" w:cs="Times New Roman"/>
          <w:szCs w:val="28"/>
        </w:rPr>
      </w:pPr>
      <w:r w:rsidRPr="009C7766">
        <w:rPr>
          <w:rFonts w:eastAsia="Lucida Sans Unicode" w:cs="Times New Roman"/>
          <w:i/>
          <w:szCs w:val="28"/>
        </w:rPr>
        <w:lastRenderedPageBreak/>
        <w:t>.\</w:t>
      </w:r>
      <w:proofErr w:type="spellStart"/>
      <w:r w:rsidR="00BF6F27">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 исполняемый файл программы;</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При первом запуске программа </w:t>
      </w:r>
      <w:r w:rsidR="00BF6F27">
        <w:rPr>
          <w:rFonts w:eastAsia="Lucida Sans Unicode" w:cs="Times New Roman"/>
          <w:szCs w:val="28"/>
        </w:rPr>
        <w:t>автоматически подключится к серверу с базой данных. Дополнительной настройки не требуется</w:t>
      </w:r>
    </w:p>
    <w:p w:rsidR="00BF6F27" w:rsidRPr="009C7766" w:rsidRDefault="009C7766" w:rsidP="00BF6F27">
      <w:pPr>
        <w:widowControl w:val="0"/>
        <w:suppressAutoHyphens/>
        <w:spacing w:after="0"/>
        <w:ind w:firstLine="720"/>
        <w:contextualSpacing w:val="0"/>
        <w:rPr>
          <w:rFonts w:eastAsia="Lucida Sans Unicode" w:cs="Times New Roman"/>
          <w:szCs w:val="28"/>
        </w:rPr>
      </w:pPr>
      <w:r w:rsidRPr="009C7766">
        <w:rPr>
          <w:rFonts w:eastAsia="Lucida Sans Unicode" w:cs="Times New Roman"/>
          <w:szCs w:val="28"/>
        </w:rPr>
        <w:t>Для удаления программы необходимо</w:t>
      </w:r>
      <w:r w:rsidR="00BF6F27">
        <w:rPr>
          <w:rFonts w:eastAsia="Lucida Sans Unicode" w:cs="Times New Roman"/>
          <w:szCs w:val="28"/>
        </w:rPr>
        <w:t xml:space="preserve"> удалить файлы программы.</w:t>
      </w:r>
    </w:p>
    <w:p w:rsidR="00BF6F27" w:rsidRPr="00BF6F27" w:rsidRDefault="00BF6F27" w:rsidP="00BF6F27">
      <w:pPr>
        <w:keepNext/>
        <w:spacing w:before="120" w:after="120"/>
        <w:ind w:firstLine="709"/>
        <w:contextualSpacing w:val="0"/>
        <w:outlineLvl w:val="1"/>
        <w:rPr>
          <w:rFonts w:eastAsia="Times New Roman" w:cs="Times New Roman"/>
          <w:b/>
          <w:szCs w:val="20"/>
          <w:lang w:eastAsia="ru-RU"/>
        </w:rPr>
      </w:pPr>
      <w:bookmarkStart w:id="81" w:name="_Toc199773893"/>
      <w:bookmarkStart w:id="82" w:name="_Toc229501050"/>
      <w:bookmarkStart w:id="83" w:name="_Toc389427433"/>
      <w:r>
        <w:rPr>
          <w:rFonts w:eastAsia="Times New Roman" w:cs="Times New Roman"/>
          <w:b/>
          <w:szCs w:val="20"/>
          <w:lang w:eastAsia="ru-RU"/>
        </w:rPr>
        <w:t>4</w:t>
      </w:r>
      <w:r w:rsidRPr="00BF6F27">
        <w:rPr>
          <w:rFonts w:eastAsia="Times New Roman" w:cs="Times New Roman"/>
          <w:b/>
          <w:szCs w:val="20"/>
          <w:lang w:eastAsia="ru-RU"/>
        </w:rPr>
        <w:t>.5 Обращение к программ</w:t>
      </w:r>
      <w:bookmarkEnd w:id="81"/>
      <w:r w:rsidRPr="00BF6F27">
        <w:rPr>
          <w:rFonts w:eastAsia="Times New Roman" w:cs="Times New Roman"/>
          <w:b/>
          <w:szCs w:val="20"/>
          <w:lang w:eastAsia="ru-RU"/>
        </w:rPr>
        <w:t>е</w:t>
      </w:r>
      <w:bookmarkEnd w:id="82"/>
      <w:bookmarkEnd w:id="83"/>
    </w:p>
    <w:p w:rsidR="00F24B98" w:rsidRDefault="00BF6F27" w:rsidP="00F24B98">
      <w:pPr>
        <w:spacing w:after="0"/>
        <w:ind w:firstLine="709"/>
        <w:contextualSpacing w:val="0"/>
        <w:jc w:val="both"/>
        <w:rPr>
          <w:rFonts w:eastAsia="Times New Roman" w:cs="Times New Roman"/>
          <w:szCs w:val="20"/>
          <w:lang w:eastAsia="ru-RU"/>
        </w:rPr>
      </w:pPr>
      <w:r w:rsidRPr="00BF6F27">
        <w:rPr>
          <w:rFonts w:eastAsia="Times New Roman" w:cs="Times New Roman"/>
          <w:szCs w:val="20"/>
          <w:lang w:eastAsia="ru-RU"/>
        </w:rPr>
        <w:t xml:space="preserve">Управление программе передается при ее запуске. </w:t>
      </w:r>
      <w:r w:rsidRPr="00BF6F27">
        <w:rPr>
          <w:rFonts w:eastAsia="Arial" w:cs="Arial"/>
          <w:bCs/>
          <w:color w:val="000000"/>
          <w:spacing w:val="-5"/>
          <w:szCs w:val="28"/>
          <w:lang w:eastAsia="ru-RU"/>
        </w:rPr>
        <w:t xml:space="preserve">Для начала работы с программой запускают исполняемый файл </w:t>
      </w:r>
      <w:proofErr w:type="spellStart"/>
      <w:r>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w:t>
      </w:r>
      <w:r w:rsidRPr="00BF6F27">
        <w:rPr>
          <w:rFonts w:eastAsia="Times New Roman" w:cs="Times New Roman"/>
          <w:szCs w:val="20"/>
          <w:lang w:eastAsia="ru-RU"/>
        </w:rPr>
        <w:t>.</w:t>
      </w:r>
      <w:bookmarkStart w:id="84" w:name="_Toc389427434"/>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Times New Roman"/>
          <w:b/>
          <w:szCs w:val="20"/>
          <w:lang w:eastAsia="ru-RU"/>
        </w:rPr>
        <w:t>4</w:t>
      </w:r>
      <w:r w:rsidRPr="00D30BD5">
        <w:rPr>
          <w:rFonts w:eastAsia="Times New Roman" w:cs="Times New Roman"/>
          <w:b/>
          <w:szCs w:val="20"/>
          <w:lang w:eastAsia="ru-RU"/>
        </w:rPr>
        <w:t>.6 Руководство пользователя</w:t>
      </w:r>
      <w:bookmarkStart w:id="85" w:name="_Toc9197369"/>
      <w:bookmarkStart w:id="86" w:name="_Toc9612714"/>
      <w:bookmarkStart w:id="87" w:name="_Toc9625374"/>
      <w:bookmarkStart w:id="88" w:name="_Toc72780198"/>
      <w:bookmarkStart w:id="89" w:name="_Toc199773895"/>
      <w:bookmarkStart w:id="90" w:name="_Toc229501052"/>
      <w:bookmarkStart w:id="91" w:name="_Toc389427435"/>
      <w:bookmarkEnd w:id="84"/>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Arial"/>
          <w:b/>
          <w:bCs/>
          <w:szCs w:val="26"/>
          <w:lang w:eastAsia="ru-RU"/>
        </w:rPr>
        <w:t>4</w:t>
      </w:r>
      <w:r w:rsidRPr="00D30BD5">
        <w:rPr>
          <w:rFonts w:eastAsia="Times New Roman" w:cs="Arial"/>
          <w:b/>
          <w:bCs/>
          <w:szCs w:val="26"/>
          <w:lang w:eastAsia="ru-RU"/>
        </w:rPr>
        <w:t xml:space="preserve">.6.1 </w:t>
      </w:r>
      <w:bookmarkEnd w:id="85"/>
      <w:bookmarkEnd w:id="86"/>
      <w:bookmarkEnd w:id="87"/>
      <w:bookmarkEnd w:id="88"/>
      <w:bookmarkEnd w:id="89"/>
      <w:r w:rsidRPr="00D30BD5">
        <w:rPr>
          <w:rFonts w:eastAsia="Times New Roman" w:cs="Arial"/>
          <w:b/>
          <w:bCs/>
          <w:szCs w:val="26"/>
          <w:lang w:eastAsia="ru-RU"/>
        </w:rPr>
        <w:t>Интерфейс программы</w:t>
      </w:r>
      <w:bookmarkEnd w:id="90"/>
      <w:bookmarkEnd w:id="91"/>
    </w:p>
    <w:p w:rsidR="00F24B98" w:rsidRDefault="00D30BD5" w:rsidP="00F24B98">
      <w:pPr>
        <w:spacing w:after="0"/>
        <w:ind w:firstLine="709"/>
        <w:contextualSpacing w:val="0"/>
        <w:jc w:val="both"/>
        <w:rPr>
          <w:rFonts w:eastAsia="Times New Roman" w:cs="Times New Roman"/>
          <w:szCs w:val="20"/>
          <w:lang w:eastAsia="ru-RU"/>
        </w:rPr>
      </w:pPr>
      <w:r w:rsidRPr="00D30BD5">
        <w:rPr>
          <w:rFonts w:eastAsia="Times New Roman" w:cs="Arial"/>
          <w:bCs/>
          <w:szCs w:val="26"/>
          <w:lang w:eastAsia="ru-RU"/>
        </w:rPr>
        <w:t>Сразу после запуска программы о</w:t>
      </w:r>
      <w:r w:rsidR="00F24B98">
        <w:rPr>
          <w:rFonts w:eastAsia="Times New Roman" w:cs="Arial"/>
          <w:bCs/>
          <w:szCs w:val="26"/>
          <w:lang w:eastAsia="ru-RU"/>
        </w:rPr>
        <w:t xml:space="preserve">ткрывается окно входа в систему </w:t>
      </w:r>
      <w:r w:rsidRPr="00D30BD5">
        <w:rPr>
          <w:rFonts w:eastAsia="Times New Roman" w:cs="Arial"/>
          <w:bCs/>
          <w:szCs w:val="26"/>
          <w:lang w:eastAsia="ru-RU"/>
        </w:rPr>
        <w:t>(рисунок 4.1).</w:t>
      </w:r>
      <w:r w:rsidR="00F24B98" w:rsidRPr="00F24B98">
        <w:rPr>
          <w:rFonts w:eastAsia="Times New Roman" w:cs="Arial"/>
          <w:bCs/>
          <w:noProof/>
          <w:szCs w:val="26"/>
          <w:lang w:eastAsia="ru-RU"/>
        </w:rPr>
        <w:t xml:space="preserve"> </w:t>
      </w:r>
    </w:p>
    <w:p w:rsidR="00F24B98" w:rsidRDefault="00F24B98" w:rsidP="00F24B98">
      <w:pPr>
        <w:spacing w:after="0"/>
        <w:ind w:firstLine="709"/>
        <w:contextualSpacing w:val="0"/>
        <w:jc w:val="both"/>
        <w:rPr>
          <w:rFonts w:eastAsia="Times New Roman" w:cs="Times New Roman"/>
          <w:szCs w:val="20"/>
          <w:lang w:eastAsia="ru-RU"/>
        </w:rPr>
      </w:pPr>
      <w:r>
        <w:rPr>
          <w:rFonts w:eastAsia="Times New Roman" w:cs="Arial"/>
          <w:bCs/>
          <w:noProof/>
          <w:szCs w:val="26"/>
          <w:lang w:eastAsia="ru-RU"/>
        </w:rPr>
        <w:drawing>
          <wp:inline distT="0" distB="0" distL="0" distR="0" wp14:anchorId="564DB8F3" wp14:editId="7EBD1DD7">
            <wp:extent cx="3235960" cy="1987550"/>
            <wp:effectExtent l="0" t="0" r="2540" b="0"/>
            <wp:docPr id="63" name="Picture 63" descr="D:\Diplom\программа\вход в систем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ход в систему.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E021F4" w:rsidP="00F24B98">
      <w:pPr>
        <w:spacing w:after="0"/>
        <w:ind w:left="707" w:firstLine="709"/>
        <w:contextualSpacing w:val="0"/>
        <w:jc w:val="both"/>
        <w:rPr>
          <w:rFonts w:eastAsia="Times New Roman" w:cs="Times New Roman"/>
          <w:szCs w:val="20"/>
          <w:lang w:eastAsia="ru-RU"/>
        </w:rPr>
      </w:pPr>
      <w:r>
        <w:rPr>
          <w:rFonts w:eastAsia="Times New Roman" w:cs="Arial"/>
          <w:bCs/>
          <w:szCs w:val="26"/>
          <w:lang w:eastAsia="ru-RU"/>
        </w:rPr>
        <w:t>Рисунок 4.1 – Вход в систему</w:t>
      </w:r>
    </w:p>
    <w:p w:rsidR="005D1430" w:rsidRDefault="005D1430" w:rsidP="00F24B98">
      <w:pPr>
        <w:spacing w:after="0"/>
        <w:ind w:left="707" w:firstLine="709"/>
        <w:contextualSpacing w:val="0"/>
        <w:jc w:val="both"/>
        <w:rPr>
          <w:rFonts w:eastAsia="Times New Roman" w:cs="Arial"/>
          <w:bCs/>
          <w:szCs w:val="26"/>
          <w:lang w:eastAsia="ru-RU"/>
        </w:rPr>
      </w:pPr>
      <w:r>
        <w:rPr>
          <w:rFonts w:eastAsia="Times New Roman" w:cs="Arial"/>
          <w:bCs/>
          <w:szCs w:val="26"/>
          <w:lang w:eastAsia="ru-RU"/>
        </w:rPr>
        <w:t xml:space="preserve">Если вы уже зарегистрированы в системе, то вам необходимо ввести вашу почту и </w:t>
      </w:r>
      <w:proofErr w:type="gramStart"/>
      <w:r>
        <w:rPr>
          <w:rFonts w:eastAsia="Times New Roman" w:cs="Arial"/>
          <w:bCs/>
          <w:szCs w:val="26"/>
          <w:lang w:eastAsia="ru-RU"/>
        </w:rPr>
        <w:t>пароль</w:t>
      </w:r>
      <w:proofErr w:type="gramEnd"/>
      <w:r>
        <w:rPr>
          <w:rFonts w:eastAsia="Times New Roman" w:cs="Arial"/>
          <w:bCs/>
          <w:szCs w:val="26"/>
          <w:lang w:eastAsia="ru-RU"/>
        </w:rPr>
        <w:t xml:space="preserve"> под которыми вы </w:t>
      </w:r>
      <w:r w:rsidR="00151AC7">
        <w:rPr>
          <w:rFonts w:eastAsia="Times New Roman" w:cs="Arial"/>
          <w:bCs/>
          <w:szCs w:val="26"/>
          <w:lang w:eastAsia="ru-RU"/>
        </w:rPr>
        <w:t>зарегистрированы</w:t>
      </w:r>
      <w:r>
        <w:rPr>
          <w:rFonts w:eastAsia="Times New Roman" w:cs="Arial"/>
          <w:bCs/>
          <w:szCs w:val="26"/>
          <w:lang w:eastAsia="ru-RU"/>
        </w:rPr>
        <w:t xml:space="preserve">. В противном случае необходимо нажать </w:t>
      </w:r>
      <w:r w:rsidRPr="005D1430">
        <w:rPr>
          <w:rFonts w:eastAsia="Times New Roman" w:cs="Arial"/>
          <w:bCs/>
          <w:szCs w:val="26"/>
          <w:lang w:eastAsia="ru-RU"/>
        </w:rPr>
        <w:t>“</w:t>
      </w:r>
      <w:r>
        <w:rPr>
          <w:rFonts w:eastAsia="Times New Roman" w:cs="Arial"/>
          <w:bCs/>
          <w:szCs w:val="26"/>
          <w:lang w:eastAsia="ru-RU"/>
        </w:rPr>
        <w:t>зарегистрироваться</w:t>
      </w:r>
      <w:r w:rsidRPr="005D1430">
        <w:rPr>
          <w:rFonts w:eastAsia="Times New Roman" w:cs="Arial"/>
          <w:bCs/>
          <w:szCs w:val="26"/>
          <w:lang w:eastAsia="ru-RU"/>
        </w:rPr>
        <w:t>”</w:t>
      </w:r>
      <w:r>
        <w:rPr>
          <w:rFonts w:eastAsia="Times New Roman" w:cs="Arial"/>
          <w:bCs/>
          <w:szCs w:val="26"/>
          <w:lang w:eastAsia="ru-RU"/>
        </w:rPr>
        <w:t>. Регистрация показана на рисунке 4.2.</w:t>
      </w:r>
      <w:r w:rsidR="004A5E5F" w:rsidRPr="004A5E5F">
        <w:rPr>
          <w:rFonts w:eastAsia="Times New Roman" w:cs="Times New Roman"/>
          <w:szCs w:val="20"/>
          <w:lang w:eastAsia="ru-RU"/>
        </w:rPr>
        <w:t xml:space="preserve"> </w:t>
      </w:r>
      <w:r w:rsidR="004A5E5F">
        <w:rPr>
          <w:rFonts w:eastAsia="Times New Roman" w:cs="Times New Roman"/>
          <w:szCs w:val="20"/>
          <w:lang w:eastAsia="ru-RU"/>
        </w:rPr>
        <w:t>Тут пользователю также предлагается ввести почту и пароль для регистрации в системе.</w:t>
      </w:r>
    </w:p>
    <w:p w:rsidR="00F24B98" w:rsidRPr="00D30BD5" w:rsidRDefault="00F24B98" w:rsidP="00F24B98">
      <w:pPr>
        <w:spacing w:after="0"/>
        <w:ind w:left="707" w:firstLine="709"/>
        <w:contextualSpacing w:val="0"/>
        <w:jc w:val="both"/>
        <w:rPr>
          <w:rFonts w:eastAsia="Times New Roman" w:cs="Times New Roman"/>
          <w:szCs w:val="20"/>
          <w:lang w:eastAsia="ru-RU"/>
        </w:rPr>
      </w:pPr>
    </w:p>
    <w:p w:rsidR="00296C56" w:rsidRDefault="005D1430" w:rsidP="000E3541">
      <w:pPr>
        <w:spacing w:after="0"/>
        <w:ind w:firstLine="709"/>
        <w:rPr>
          <w:rFonts w:eastAsia="Times New Roman" w:cs="Times New Roman"/>
          <w:szCs w:val="20"/>
          <w:lang w:eastAsia="ru-RU"/>
        </w:rPr>
      </w:pPr>
      <w:r>
        <w:rPr>
          <w:rFonts w:eastAsia="Times New Roman" w:cs="Arial"/>
          <w:bCs/>
          <w:noProof/>
          <w:szCs w:val="26"/>
          <w:lang w:eastAsia="ru-RU"/>
        </w:rPr>
        <w:lastRenderedPageBreak/>
        <w:drawing>
          <wp:inline distT="0" distB="0" distL="0" distR="0" wp14:anchorId="44C0B07B" wp14:editId="2F3F45B6">
            <wp:extent cx="3235960" cy="1987550"/>
            <wp:effectExtent l="0" t="0" r="2540" b="0"/>
            <wp:docPr id="64" name="Picture 64" descr="D:\Diplom\программа\регистр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iplom\программа\регистрация.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5D1430" w:rsidP="00EF5122">
      <w:pPr>
        <w:spacing w:after="0"/>
        <w:ind w:firstLine="709"/>
        <w:rPr>
          <w:rFonts w:eastAsia="Times New Roman" w:cs="Times New Roman"/>
          <w:szCs w:val="20"/>
          <w:lang w:eastAsia="ru-RU"/>
        </w:rPr>
      </w:pPr>
      <w:r>
        <w:rPr>
          <w:rFonts w:eastAsia="Times New Roman" w:cs="Times New Roman"/>
          <w:szCs w:val="20"/>
          <w:lang w:eastAsia="ru-RU"/>
        </w:rPr>
        <w:t>Рису</w:t>
      </w:r>
      <w:r w:rsidR="00EF5122">
        <w:rPr>
          <w:rFonts w:eastAsia="Times New Roman" w:cs="Times New Roman"/>
          <w:szCs w:val="20"/>
          <w:lang w:eastAsia="ru-RU"/>
        </w:rPr>
        <w:t>нок 4.2 – Регистрация в системе</w:t>
      </w:r>
    </w:p>
    <w:p w:rsidR="00694EA5" w:rsidRDefault="00151AC7" w:rsidP="00694EA5">
      <w:pPr>
        <w:spacing w:after="0"/>
        <w:ind w:firstLine="708"/>
        <w:rPr>
          <w:rFonts w:eastAsia="Times New Roman" w:cs="Times New Roman"/>
          <w:szCs w:val="20"/>
          <w:lang w:eastAsia="ru-RU"/>
        </w:rPr>
      </w:pPr>
      <w:r>
        <w:rPr>
          <w:rFonts w:eastAsia="Times New Roman" w:cs="Times New Roman"/>
          <w:szCs w:val="20"/>
          <w:lang w:eastAsia="ru-RU"/>
        </w:rPr>
        <w:t xml:space="preserve">Стоит </w:t>
      </w:r>
      <w:proofErr w:type="gramStart"/>
      <w:r>
        <w:rPr>
          <w:rFonts w:eastAsia="Times New Roman" w:cs="Times New Roman"/>
          <w:szCs w:val="20"/>
          <w:lang w:eastAsia="ru-RU"/>
        </w:rPr>
        <w:t>заметить</w:t>
      </w:r>
      <w:proofErr w:type="gramEnd"/>
      <w:r>
        <w:rPr>
          <w:rFonts w:eastAsia="Times New Roman" w:cs="Times New Roman"/>
          <w:szCs w:val="20"/>
          <w:lang w:eastAsia="ru-RU"/>
        </w:rPr>
        <w:t xml:space="preserve"> что первая регистрация это регистрация компании, в процессе которой также создается запись под сотрудника с указанной почтой и паролем. Остальные сотрудники компании попадают в систему через приглашения.</w:t>
      </w:r>
      <w:r w:rsidR="0092288C">
        <w:rPr>
          <w:rFonts w:eastAsia="Times New Roman" w:cs="Times New Roman"/>
          <w:szCs w:val="20"/>
          <w:lang w:eastAsia="ru-RU"/>
        </w:rPr>
        <w:t xml:space="preserve"> Пригласить сотрудника можно нажав </w:t>
      </w:r>
      <w:r w:rsidR="0092288C" w:rsidRPr="0092288C">
        <w:rPr>
          <w:rFonts w:eastAsia="Times New Roman" w:cs="Times New Roman"/>
          <w:szCs w:val="20"/>
          <w:lang w:eastAsia="ru-RU"/>
        </w:rPr>
        <w:t>“</w:t>
      </w:r>
      <w:r w:rsidR="0092288C">
        <w:rPr>
          <w:rFonts w:eastAsia="Times New Roman" w:cs="Times New Roman"/>
          <w:szCs w:val="20"/>
          <w:lang w:eastAsia="ru-RU"/>
        </w:rPr>
        <w:t>пригласить нового сотрудника</w:t>
      </w:r>
      <w:r w:rsidR="0092288C" w:rsidRPr="0092288C">
        <w:rPr>
          <w:rFonts w:eastAsia="Times New Roman" w:cs="Times New Roman"/>
          <w:szCs w:val="20"/>
          <w:lang w:eastAsia="ru-RU"/>
        </w:rPr>
        <w:t>”</w:t>
      </w:r>
      <w:r w:rsidR="00801B30">
        <w:rPr>
          <w:rFonts w:eastAsia="Times New Roman" w:cs="Times New Roman"/>
          <w:szCs w:val="20"/>
          <w:lang w:eastAsia="ru-RU"/>
        </w:rPr>
        <w:t xml:space="preserve"> в главном меню программы</w:t>
      </w:r>
      <w:r w:rsidR="0092288C">
        <w:rPr>
          <w:rFonts w:eastAsia="Times New Roman" w:cs="Times New Roman"/>
          <w:szCs w:val="20"/>
          <w:lang w:eastAsia="ru-RU"/>
        </w:rPr>
        <w:t xml:space="preserve"> (рисунок 4.</w:t>
      </w:r>
      <w:r w:rsidR="00E30C31">
        <w:rPr>
          <w:rFonts w:eastAsia="Times New Roman" w:cs="Times New Roman"/>
          <w:szCs w:val="20"/>
          <w:lang w:eastAsia="ru-RU"/>
        </w:rPr>
        <w:t>3</w:t>
      </w:r>
      <w:r w:rsidR="00694EA5">
        <w:rPr>
          <w:rFonts w:eastAsia="Times New Roman" w:cs="Times New Roman"/>
          <w:szCs w:val="20"/>
          <w:lang w:eastAsia="ru-RU"/>
        </w:rPr>
        <w:t>). В результате нажатия появится форма для отправки приглашения (рисунок 4.</w:t>
      </w:r>
      <w:r w:rsidR="00E30C31">
        <w:rPr>
          <w:rFonts w:eastAsia="Times New Roman" w:cs="Times New Roman"/>
          <w:szCs w:val="20"/>
          <w:lang w:eastAsia="ru-RU"/>
        </w:rPr>
        <w:t>4</w:t>
      </w:r>
      <w:r w:rsidR="00694EA5">
        <w:rPr>
          <w:rFonts w:eastAsia="Times New Roman" w:cs="Times New Roman"/>
          <w:szCs w:val="20"/>
          <w:lang w:eastAsia="ru-RU"/>
        </w:rPr>
        <w:t>).</w:t>
      </w:r>
    </w:p>
    <w:p w:rsidR="00E146FF" w:rsidRDefault="00E146FF" w:rsidP="00801B30">
      <w:pPr>
        <w:spacing w:after="0"/>
        <w:rPr>
          <w:rFonts w:eastAsia="Times New Roman" w:cs="Times New Roman"/>
          <w:szCs w:val="20"/>
          <w:lang w:eastAsia="ru-RU"/>
        </w:rPr>
      </w:pPr>
    </w:p>
    <w:p w:rsidR="00801B30" w:rsidRDefault="00E146FF" w:rsidP="00801B30">
      <w:pPr>
        <w:spacing w:after="0"/>
        <w:rPr>
          <w:rFonts w:eastAsia="Times New Roman" w:cs="Times New Roman"/>
          <w:szCs w:val="20"/>
          <w:lang w:eastAsia="ru-RU"/>
        </w:rPr>
      </w:pPr>
      <w:r>
        <w:rPr>
          <w:rFonts w:eastAsia="Times New Roman" w:cs="Times New Roman"/>
          <w:noProof/>
          <w:szCs w:val="20"/>
          <w:lang w:eastAsia="ru-RU"/>
        </w:rPr>
        <w:drawing>
          <wp:inline distT="0" distB="0" distL="0" distR="0">
            <wp:extent cx="5939507" cy="2671639"/>
            <wp:effectExtent l="0" t="0" r="4445" b="0"/>
            <wp:docPr id="79" name="Picture 79" descr="D:\Diplom\программа\главное мен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iplom\программа\главное меню.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8228"/>
                    <a:stretch/>
                  </pic:blipFill>
                  <pic:spPr bwMode="auto">
                    <a:xfrm>
                      <a:off x="0" y="0"/>
                      <a:ext cx="5939790" cy="2671766"/>
                    </a:xfrm>
                    <a:prstGeom prst="rect">
                      <a:avLst/>
                    </a:prstGeom>
                    <a:noFill/>
                    <a:ln>
                      <a:noFill/>
                    </a:ln>
                    <a:extLst>
                      <a:ext uri="{53640926-AAD7-44D8-BBD7-CCE9431645EC}">
                        <a14:shadowObscured xmlns:a14="http://schemas.microsoft.com/office/drawing/2010/main"/>
                      </a:ext>
                    </a:extLst>
                  </pic:spPr>
                </pic:pic>
              </a:graphicData>
            </a:graphic>
          </wp:inline>
        </w:drawing>
      </w:r>
    </w:p>
    <w:p w:rsidR="000E3541" w:rsidRPr="00695466" w:rsidRDefault="00801B30" w:rsidP="00695466">
      <w:pPr>
        <w:spacing w:after="0"/>
        <w:rPr>
          <w:rFonts w:eastAsia="Times New Roman" w:cs="Times New Roman"/>
          <w:szCs w:val="20"/>
          <w:lang w:eastAsia="ru-RU"/>
        </w:rPr>
      </w:pPr>
      <w:r>
        <w:rPr>
          <w:rFonts w:eastAsia="Times New Roman" w:cs="Times New Roman"/>
          <w:szCs w:val="20"/>
          <w:lang w:eastAsia="ru-RU"/>
        </w:rPr>
        <w:tab/>
      </w:r>
      <w:r>
        <w:rPr>
          <w:rFonts w:eastAsia="Times New Roman" w:cs="Times New Roman"/>
          <w:szCs w:val="20"/>
          <w:lang w:eastAsia="ru-RU"/>
        </w:rPr>
        <w:tab/>
        <w:t>Рисунок 4.</w:t>
      </w:r>
      <w:r w:rsidR="00E30C31">
        <w:rPr>
          <w:rFonts w:eastAsia="Times New Roman" w:cs="Times New Roman"/>
          <w:szCs w:val="20"/>
          <w:lang w:eastAsia="ru-RU"/>
        </w:rPr>
        <w:t xml:space="preserve">3 </w:t>
      </w:r>
      <w:r>
        <w:rPr>
          <w:rFonts w:eastAsia="Times New Roman" w:cs="Times New Roman"/>
          <w:szCs w:val="20"/>
          <w:lang w:eastAsia="ru-RU"/>
        </w:rPr>
        <w:t>– Главное меню</w:t>
      </w:r>
    </w:p>
    <w:p w:rsidR="00EF773F" w:rsidRPr="00EF773F" w:rsidRDefault="00EF5122" w:rsidP="00EF773F">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5939503" cy="1717481"/>
            <wp:effectExtent l="0" t="0" r="4445" b="0"/>
            <wp:docPr id="80" name="Picture 80" descr="D:\Diplom\программа\главное меню фор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iplom\программа\главное меню форма2.bmp"/>
                    <pic:cNvPicPr>
                      <a:picLocks noChangeAspect="1" noChangeArrowheads="1"/>
                    </pic:cNvPicPr>
                  </pic:nvPicPr>
                  <pic:blipFill rotWithShape="1">
                    <a:blip r:embed="rId23">
                      <a:extLst>
                        <a:ext uri="{28A0092B-C50C-407E-A947-70E740481C1C}">
                          <a14:useLocalDpi xmlns:a14="http://schemas.microsoft.com/office/drawing/2010/main" val="0"/>
                        </a:ext>
                      </a:extLst>
                    </a:blip>
                    <a:srcRect b="66718"/>
                    <a:stretch/>
                  </pic:blipFill>
                  <pic:spPr bwMode="auto">
                    <a:xfrm>
                      <a:off x="0" y="0"/>
                      <a:ext cx="5939790" cy="1717564"/>
                    </a:xfrm>
                    <a:prstGeom prst="rect">
                      <a:avLst/>
                    </a:prstGeom>
                    <a:noFill/>
                    <a:ln>
                      <a:noFill/>
                    </a:ln>
                    <a:extLst>
                      <a:ext uri="{53640926-AAD7-44D8-BBD7-CCE9431645EC}">
                        <a14:shadowObscured xmlns:a14="http://schemas.microsoft.com/office/drawing/2010/main"/>
                      </a:ext>
                    </a:extLst>
                  </pic:spPr>
                </pic:pic>
              </a:graphicData>
            </a:graphic>
          </wp:inline>
        </w:drawing>
      </w:r>
    </w:p>
    <w:p w:rsidR="00EF773F" w:rsidRPr="00EF773F" w:rsidRDefault="00694EA5" w:rsidP="00EF773F">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Рисунок 4.</w:t>
      </w:r>
      <w:r w:rsidR="00E30C31">
        <w:rPr>
          <w:rFonts w:eastAsia="Times New Roman" w:cs="Times New Roman"/>
          <w:kern w:val="1"/>
          <w:szCs w:val="28"/>
          <w:lang w:eastAsia="ar-SA"/>
        </w:rPr>
        <w:t>4</w:t>
      </w:r>
      <w:r>
        <w:rPr>
          <w:rFonts w:eastAsia="Times New Roman" w:cs="Times New Roman"/>
          <w:kern w:val="1"/>
          <w:szCs w:val="28"/>
          <w:lang w:eastAsia="ar-SA"/>
        </w:rPr>
        <w:t xml:space="preserve"> – Форма отправки приглашения</w:t>
      </w:r>
    </w:p>
    <w:p w:rsidR="00C605C8" w:rsidRDefault="00C605C8" w:rsidP="00C605C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В главном меню (рисунок 4.</w:t>
      </w:r>
      <w:r w:rsidR="00E30C31">
        <w:rPr>
          <w:rFonts w:eastAsia="Times New Roman" w:cs="Times New Roman"/>
          <w:kern w:val="1"/>
          <w:szCs w:val="28"/>
          <w:lang w:eastAsia="ar-SA"/>
        </w:rPr>
        <w:t>3</w:t>
      </w:r>
      <w:r>
        <w:rPr>
          <w:rFonts w:eastAsia="Times New Roman" w:cs="Times New Roman"/>
          <w:kern w:val="1"/>
          <w:szCs w:val="28"/>
          <w:lang w:eastAsia="ar-SA"/>
        </w:rPr>
        <w:t>) есть следующие пункты:</w:t>
      </w:r>
    </w:p>
    <w:p w:rsidR="00DF5C91"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Проект</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Сообщения</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Аналитика</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Пользователь.</w:t>
      </w:r>
    </w:p>
    <w:p w:rsidR="00722BE0" w:rsidRDefault="00C605C8"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Меню</w:t>
      </w:r>
      <w:r w:rsidR="00216B69">
        <w:rPr>
          <w:rFonts w:eastAsia="Times New Roman" w:cs="Times New Roman"/>
          <w:kern w:val="1"/>
          <w:szCs w:val="28"/>
          <w:lang w:eastAsia="ar-SA"/>
        </w:rPr>
        <w:t xml:space="preserve"> </w:t>
      </w:r>
      <w:r w:rsidR="00216B69" w:rsidRPr="00616A08">
        <w:rPr>
          <w:rFonts w:eastAsia="Times New Roman" w:cs="Times New Roman"/>
          <w:kern w:val="1"/>
          <w:szCs w:val="28"/>
          <w:lang w:eastAsia="ar-SA"/>
        </w:rPr>
        <w:t xml:space="preserve"> проект </w:t>
      </w:r>
      <w:r w:rsidR="00616A08">
        <w:rPr>
          <w:rFonts w:eastAsia="Times New Roman" w:cs="Times New Roman"/>
          <w:kern w:val="1"/>
          <w:szCs w:val="28"/>
          <w:lang w:eastAsia="ar-SA"/>
        </w:rPr>
        <w:t>содержит список всех проектов компании</w:t>
      </w:r>
      <w:r w:rsidR="00722BE0" w:rsidRPr="00722BE0">
        <w:rPr>
          <w:rFonts w:eastAsia="Times New Roman" w:cs="Times New Roman"/>
          <w:kern w:val="1"/>
          <w:szCs w:val="28"/>
          <w:lang w:eastAsia="ar-SA"/>
        </w:rPr>
        <w:t xml:space="preserve"> (</w:t>
      </w:r>
      <w:r w:rsidR="00722BE0">
        <w:rPr>
          <w:rFonts w:eastAsia="Times New Roman" w:cs="Times New Roman"/>
          <w:kern w:val="1"/>
          <w:szCs w:val="28"/>
          <w:lang w:eastAsia="ar-SA"/>
        </w:rPr>
        <w:t>рисунок 4.5)</w:t>
      </w:r>
      <w:r w:rsidR="00616A08">
        <w:rPr>
          <w:rFonts w:eastAsia="Times New Roman" w:cs="Times New Roman"/>
          <w:kern w:val="1"/>
          <w:szCs w:val="28"/>
          <w:lang w:eastAsia="ar-SA"/>
        </w:rPr>
        <w:t>.</w:t>
      </w:r>
      <w:r w:rsidR="00D9306B">
        <w:rPr>
          <w:rFonts w:eastAsia="Times New Roman" w:cs="Times New Roman"/>
          <w:kern w:val="1"/>
          <w:szCs w:val="28"/>
          <w:lang w:eastAsia="ar-SA"/>
        </w:rPr>
        <w:t xml:space="preserve"> </w:t>
      </w:r>
    </w:p>
    <w:p w:rsidR="00722BE0" w:rsidRDefault="00A6370D" w:rsidP="00722BE0">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5940091" cy="2122998"/>
            <wp:effectExtent l="0" t="0" r="3810" b="0"/>
            <wp:docPr id="76" name="Picture 76" descr="D:\Diplom\программа\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проект.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56656"/>
                    <a:stretch/>
                  </pic:blipFill>
                  <pic:spPr bwMode="auto">
                    <a:xfrm>
                      <a:off x="0" y="0"/>
                      <a:ext cx="5939790" cy="2122891"/>
                    </a:xfrm>
                    <a:prstGeom prst="rect">
                      <a:avLst/>
                    </a:prstGeom>
                    <a:noFill/>
                    <a:ln>
                      <a:noFill/>
                    </a:ln>
                    <a:extLst>
                      <a:ext uri="{53640926-AAD7-44D8-BBD7-CCE9431645EC}">
                        <a14:shadowObscured xmlns:a14="http://schemas.microsoft.com/office/drawing/2010/main"/>
                      </a:ext>
                    </a:extLst>
                  </pic:spPr>
                </pic:pic>
              </a:graphicData>
            </a:graphic>
          </wp:inline>
        </w:drawing>
      </w:r>
    </w:p>
    <w:p w:rsidR="00722BE0" w:rsidRDefault="00722BE0" w:rsidP="00722BE0">
      <w:pPr>
        <w:suppressAutoHyphens/>
        <w:spacing w:before="28" w:after="0"/>
        <w:ind w:left="1416"/>
        <w:jc w:val="both"/>
        <w:rPr>
          <w:rFonts w:eastAsia="Times New Roman" w:cs="Times New Roman"/>
          <w:kern w:val="1"/>
          <w:szCs w:val="28"/>
          <w:lang w:eastAsia="ar-SA"/>
        </w:rPr>
      </w:pPr>
      <w:r>
        <w:rPr>
          <w:rFonts w:eastAsia="Times New Roman" w:cs="Times New Roman"/>
          <w:kern w:val="1"/>
          <w:szCs w:val="28"/>
          <w:lang w:eastAsia="ar-SA"/>
        </w:rPr>
        <w:t>Рисунок 4.5 –</w:t>
      </w:r>
      <w:r w:rsidR="00EF5122">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проект</w:t>
      </w:r>
      <w:r w:rsidRPr="00001255">
        <w:rPr>
          <w:rFonts w:eastAsia="Times New Roman" w:cs="Times New Roman"/>
          <w:kern w:val="1"/>
          <w:szCs w:val="28"/>
          <w:lang w:eastAsia="ar-SA"/>
        </w:rPr>
        <w:t>”</w:t>
      </w:r>
    </w:p>
    <w:p w:rsidR="00917A7C" w:rsidRDefault="00D9306B"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Задачи содержат два пункта:</w:t>
      </w:r>
    </w:p>
    <w:p w:rsidR="00D9306B"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Необходимо выполнить</w:t>
      </w:r>
      <w:r w:rsidR="00B5592D">
        <w:rPr>
          <w:rFonts w:eastAsia="Times New Roman" w:cs="Times New Roman"/>
          <w:kern w:val="1"/>
          <w:szCs w:val="28"/>
          <w:lang w:val="en-US" w:eastAsia="ar-SA"/>
        </w:rPr>
        <w:t>;</w:t>
      </w:r>
    </w:p>
    <w:p w:rsidR="00D9306B" w:rsidRPr="00CF23F5"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Мои задачи</w:t>
      </w:r>
      <w:r w:rsidR="00B5592D">
        <w:rPr>
          <w:rFonts w:eastAsia="Times New Roman" w:cs="Times New Roman"/>
          <w:kern w:val="1"/>
          <w:szCs w:val="28"/>
          <w:lang w:val="en-US" w:eastAsia="ar-SA"/>
        </w:rPr>
        <w:t>.</w:t>
      </w:r>
    </w:p>
    <w:p w:rsidR="00917A7C" w:rsidRDefault="00435E9D" w:rsidP="00CF23F5">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Пункт</w:t>
      </w:r>
      <w:r w:rsidR="00CF23F5">
        <w:rPr>
          <w:rFonts w:eastAsia="Times New Roman" w:cs="Times New Roman"/>
          <w:kern w:val="1"/>
          <w:szCs w:val="28"/>
          <w:lang w:eastAsia="ar-SA"/>
        </w:rPr>
        <w:t xml:space="preserve"> меню </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необходимо выполнить</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 xml:space="preserve"> представлен на рисунке</w:t>
      </w:r>
      <w:r w:rsidR="00001255">
        <w:rPr>
          <w:rFonts w:eastAsia="Times New Roman" w:cs="Times New Roman"/>
          <w:kern w:val="1"/>
          <w:szCs w:val="28"/>
          <w:lang w:eastAsia="ar-SA"/>
        </w:rPr>
        <w:t xml:space="preserve"> 4.</w:t>
      </w:r>
      <w:r w:rsidR="00A6370D">
        <w:rPr>
          <w:rFonts w:eastAsia="Times New Roman" w:cs="Times New Roman"/>
          <w:kern w:val="1"/>
          <w:szCs w:val="28"/>
          <w:lang w:eastAsia="ar-SA"/>
        </w:rPr>
        <w:t>6</w:t>
      </w:r>
      <w:r w:rsidR="00001255">
        <w:rPr>
          <w:rFonts w:eastAsia="Times New Roman" w:cs="Times New Roman"/>
          <w:kern w:val="1"/>
          <w:szCs w:val="28"/>
          <w:lang w:eastAsia="ar-SA"/>
        </w:rPr>
        <w:t xml:space="preserve">. В этом пункте показываются </w:t>
      </w:r>
      <w:proofErr w:type="gramStart"/>
      <w:r w:rsidR="00001255">
        <w:rPr>
          <w:rFonts w:eastAsia="Times New Roman" w:cs="Times New Roman"/>
          <w:kern w:val="1"/>
          <w:szCs w:val="28"/>
          <w:lang w:eastAsia="ar-SA"/>
        </w:rPr>
        <w:t>задачи</w:t>
      </w:r>
      <w:proofErr w:type="gramEnd"/>
      <w:r w:rsidR="00001255">
        <w:rPr>
          <w:rFonts w:eastAsia="Times New Roman" w:cs="Times New Roman"/>
          <w:kern w:val="1"/>
          <w:szCs w:val="28"/>
          <w:lang w:eastAsia="ar-SA"/>
        </w:rPr>
        <w:t xml:space="preserve"> которые нужно выполнить (даются другими сотрудниками). В нем отображается название задачи и срок выполнения к которому надо успеть ее </w:t>
      </w:r>
      <w:proofErr w:type="spellStart"/>
      <w:r w:rsidR="00001255">
        <w:rPr>
          <w:rFonts w:eastAsia="Times New Roman" w:cs="Times New Roman"/>
          <w:kern w:val="1"/>
          <w:szCs w:val="28"/>
          <w:lang w:eastAsia="ar-SA"/>
        </w:rPr>
        <w:t>выполнить</w:t>
      </w:r>
      <w:proofErr w:type="gramStart"/>
      <w:r w:rsidR="00001255">
        <w:rPr>
          <w:rFonts w:eastAsia="Times New Roman" w:cs="Times New Roman"/>
          <w:kern w:val="1"/>
          <w:szCs w:val="28"/>
          <w:lang w:eastAsia="ar-SA"/>
        </w:rPr>
        <w:t>.</w:t>
      </w:r>
      <w:r w:rsidR="008E4BA9">
        <w:rPr>
          <w:rFonts w:eastAsia="Times New Roman" w:cs="Times New Roman"/>
          <w:kern w:val="1"/>
          <w:szCs w:val="28"/>
          <w:lang w:eastAsia="ar-SA"/>
        </w:rPr>
        <w:t>П</w:t>
      </w:r>
      <w:proofErr w:type="gramEnd"/>
      <w:r w:rsidR="008E4BA9">
        <w:rPr>
          <w:rFonts w:eastAsia="Times New Roman" w:cs="Times New Roman"/>
          <w:kern w:val="1"/>
          <w:szCs w:val="28"/>
          <w:lang w:eastAsia="ar-SA"/>
        </w:rPr>
        <w:t>отраченное</w:t>
      </w:r>
      <w:proofErr w:type="spellEnd"/>
      <w:r w:rsidR="008E4BA9">
        <w:rPr>
          <w:rFonts w:eastAsia="Times New Roman" w:cs="Times New Roman"/>
          <w:kern w:val="1"/>
          <w:szCs w:val="28"/>
          <w:lang w:eastAsia="ar-SA"/>
        </w:rPr>
        <w:t xml:space="preserve"> время-время </w:t>
      </w:r>
      <w:r w:rsidR="008E4BA9">
        <w:rPr>
          <w:rFonts w:eastAsia="Times New Roman" w:cs="Times New Roman"/>
          <w:kern w:val="1"/>
          <w:szCs w:val="28"/>
          <w:lang w:eastAsia="ar-SA"/>
        </w:rPr>
        <w:lastRenderedPageBreak/>
        <w:t xml:space="preserve">которое уже потрачено на </w:t>
      </w:r>
      <w:proofErr w:type="spellStart"/>
      <w:r w:rsidR="008E4BA9">
        <w:rPr>
          <w:rFonts w:eastAsia="Times New Roman" w:cs="Times New Roman"/>
          <w:kern w:val="1"/>
          <w:szCs w:val="28"/>
          <w:lang w:eastAsia="ar-SA"/>
        </w:rPr>
        <w:t>задачу,добавляется</w:t>
      </w:r>
      <w:proofErr w:type="spellEnd"/>
      <w:r w:rsidR="008E4BA9">
        <w:rPr>
          <w:rFonts w:eastAsia="Times New Roman" w:cs="Times New Roman"/>
          <w:kern w:val="1"/>
          <w:szCs w:val="28"/>
          <w:lang w:eastAsia="ar-SA"/>
        </w:rPr>
        <w:t xml:space="preserve"> вручную нажатием на </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добавить</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w:t>
      </w:r>
      <w:r w:rsidR="00001255">
        <w:rPr>
          <w:rFonts w:eastAsia="Times New Roman" w:cs="Times New Roman"/>
          <w:kern w:val="1"/>
          <w:szCs w:val="28"/>
          <w:lang w:eastAsia="ar-SA"/>
        </w:rPr>
        <w:t xml:space="preserve"> После выполнения задачи необходимо кликнуть на галку рядом с ней, тем самым об</w:t>
      </w:r>
      <w:r w:rsidR="00F76042">
        <w:rPr>
          <w:rFonts w:eastAsia="Times New Roman" w:cs="Times New Roman"/>
          <w:kern w:val="1"/>
          <w:szCs w:val="28"/>
          <w:lang w:eastAsia="ar-SA"/>
        </w:rPr>
        <w:t>о</w:t>
      </w:r>
      <w:r w:rsidR="00001255">
        <w:rPr>
          <w:rFonts w:eastAsia="Times New Roman" w:cs="Times New Roman"/>
          <w:kern w:val="1"/>
          <w:szCs w:val="28"/>
          <w:lang w:eastAsia="ar-SA"/>
        </w:rPr>
        <w:t>значив ее завершенной.</w:t>
      </w:r>
    </w:p>
    <w:p w:rsidR="00001255" w:rsidRPr="00CF23F5" w:rsidRDefault="008E4BA9" w:rsidP="00001255">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14:anchorId="512B1E95" wp14:editId="7E41225A">
            <wp:extent cx="5939503" cy="1288111"/>
            <wp:effectExtent l="0" t="0" r="4445" b="7620"/>
            <wp:docPr id="83" name="Picture 83" descr="D:\Diplom\программа\задачиНужно выполнит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iplom\программа\задачиНужно выполнить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 b="75038"/>
                    <a:stretch/>
                  </pic:blipFill>
                  <pic:spPr bwMode="auto">
                    <a:xfrm>
                      <a:off x="0" y="0"/>
                      <a:ext cx="5939790" cy="1288173"/>
                    </a:xfrm>
                    <a:prstGeom prst="rect">
                      <a:avLst/>
                    </a:prstGeom>
                    <a:noFill/>
                    <a:ln>
                      <a:noFill/>
                    </a:ln>
                    <a:extLst>
                      <a:ext uri="{53640926-AAD7-44D8-BBD7-CCE9431645EC}">
                        <a14:shadowObscured xmlns:a14="http://schemas.microsoft.com/office/drawing/2010/main"/>
                      </a:ext>
                    </a:extLst>
                  </pic:spPr>
                </pic:pic>
              </a:graphicData>
            </a:graphic>
          </wp:inline>
        </w:drawing>
      </w:r>
    </w:p>
    <w:p w:rsidR="00001255" w:rsidRDefault="00001255" w:rsidP="00917A7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6</w:t>
      </w:r>
      <w:r>
        <w:rPr>
          <w:rFonts w:eastAsia="Times New Roman" w:cs="Times New Roman"/>
          <w:kern w:val="1"/>
          <w:szCs w:val="28"/>
          <w:lang w:eastAsia="ar-SA"/>
        </w:rPr>
        <w:t xml:space="preserve"> –</w:t>
      </w:r>
      <w:r w:rsidR="00200BF8">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необходимо выполнить</w:t>
      </w:r>
      <w:r w:rsidRPr="00001255">
        <w:rPr>
          <w:rFonts w:eastAsia="Times New Roman" w:cs="Times New Roman"/>
          <w:kern w:val="1"/>
          <w:szCs w:val="28"/>
          <w:lang w:eastAsia="ar-SA"/>
        </w:rPr>
        <w:t>”</w:t>
      </w:r>
    </w:p>
    <w:p w:rsidR="00001255" w:rsidRPr="00001255" w:rsidRDefault="00001255" w:rsidP="00001255">
      <w:pPr>
        <w:suppressAutoHyphens/>
        <w:spacing w:before="28" w:after="0"/>
        <w:ind w:firstLine="708"/>
        <w:rPr>
          <w:rFonts w:eastAsia="Times New Roman" w:cs="Times New Roman"/>
          <w:kern w:val="1"/>
          <w:szCs w:val="28"/>
          <w:lang w:eastAsia="ar-SA"/>
        </w:rPr>
      </w:pP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r>
        <w:rPr>
          <w:rFonts w:eastAsia="Times New Roman" w:cs="Times New Roman"/>
          <w:kern w:val="1"/>
          <w:szCs w:val="28"/>
          <w:lang w:eastAsia="ar-SA"/>
        </w:rPr>
        <w:t xml:space="preserve"> представлен на рисунке 4.</w:t>
      </w:r>
      <w:r w:rsidR="00A6370D">
        <w:rPr>
          <w:rFonts w:eastAsia="Times New Roman" w:cs="Times New Roman"/>
          <w:kern w:val="1"/>
          <w:szCs w:val="28"/>
          <w:lang w:eastAsia="ar-SA"/>
        </w:rPr>
        <w:t>7</w:t>
      </w:r>
      <w:r>
        <w:rPr>
          <w:rFonts w:eastAsia="Times New Roman" w:cs="Times New Roman"/>
          <w:kern w:val="1"/>
          <w:szCs w:val="28"/>
          <w:lang w:eastAsia="ar-SA"/>
        </w:rPr>
        <w:t>.В этом пункте мы можем добавить новые задачи и назначить исполнителя. По мере выполнения задач они будут становиться зачеркнутыми.</w:t>
      </w:r>
      <w:r w:rsidR="002F15D4">
        <w:rPr>
          <w:rFonts w:eastAsia="Times New Roman" w:cs="Times New Roman"/>
          <w:noProof/>
          <w:kern w:val="1"/>
          <w:szCs w:val="28"/>
          <w:lang w:eastAsia="ru-RU"/>
        </w:rPr>
        <w:drawing>
          <wp:inline distT="0" distB="0" distL="0" distR="0">
            <wp:extent cx="5939505" cy="1415332"/>
            <wp:effectExtent l="0" t="0" r="4445" b="0"/>
            <wp:docPr id="82" name="Picture 82" descr="D:\Diplom\программа\задачиМои задач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iplom\программа\задачиМои задачи.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72573"/>
                    <a:stretch/>
                  </pic:blipFill>
                  <pic:spPr bwMode="auto">
                    <a:xfrm>
                      <a:off x="0" y="0"/>
                      <a:ext cx="5939790" cy="1415400"/>
                    </a:xfrm>
                    <a:prstGeom prst="rect">
                      <a:avLst/>
                    </a:prstGeom>
                    <a:noFill/>
                    <a:ln>
                      <a:noFill/>
                    </a:ln>
                    <a:extLst>
                      <a:ext uri="{53640926-AAD7-44D8-BBD7-CCE9431645EC}">
                        <a14:shadowObscured xmlns:a14="http://schemas.microsoft.com/office/drawing/2010/main"/>
                      </a:ext>
                    </a:extLst>
                  </pic:spPr>
                </pic:pic>
              </a:graphicData>
            </a:graphic>
          </wp:inline>
        </w:drawing>
      </w:r>
    </w:p>
    <w:p w:rsidR="00917A7C" w:rsidRPr="00001255" w:rsidRDefault="00001255" w:rsidP="00001255">
      <w:pPr>
        <w:suppressAutoHyphens/>
        <w:spacing w:before="28" w:after="0"/>
        <w:ind w:left="1068" w:firstLine="34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7</w:t>
      </w:r>
      <w:r>
        <w:rPr>
          <w:rFonts w:eastAsia="Times New Roman" w:cs="Times New Roman"/>
          <w:kern w:val="1"/>
          <w:szCs w:val="28"/>
          <w:lang w:eastAsia="ar-SA"/>
        </w:rPr>
        <w:t xml:space="preserve"> – 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p>
    <w:p w:rsidR="00C10DF4" w:rsidRDefault="00702059" w:rsidP="00AD555D">
      <w:pPr>
        <w:suppressAutoHyphens/>
        <w:spacing w:before="28" w:after="0"/>
        <w:ind w:firstLine="709"/>
        <w:jc w:val="both"/>
        <w:rPr>
          <w:rFonts w:eastAsia="Times New Roman" w:cs="Times New Roman"/>
          <w:kern w:val="1"/>
          <w:szCs w:val="28"/>
          <w:lang w:eastAsia="ar-SA"/>
        </w:rPr>
      </w:pPr>
      <w:r w:rsidRPr="00702059">
        <w:rPr>
          <w:rFonts w:eastAsia="Times New Roman" w:cs="Times New Roman"/>
          <w:kern w:val="1"/>
          <w:szCs w:val="28"/>
          <w:lang w:eastAsia="ar-SA"/>
        </w:rPr>
        <w:t>Пункт меню сообщения содержит 3 подпункта:</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Личные сообщения</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sidR="00B5592D">
        <w:rPr>
          <w:rFonts w:eastAsia="Times New Roman" w:cs="Times New Roman"/>
          <w:kern w:val="1"/>
          <w:szCs w:val="28"/>
          <w:lang w:val="en-US" w:eastAsia="ar-SA"/>
        </w:rPr>
        <w:t>.</w:t>
      </w:r>
    </w:p>
    <w:p w:rsidR="006A6E7D" w:rsidRDefault="00791AA2" w:rsidP="00B5592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Меню </w:t>
      </w:r>
      <w:r w:rsidRPr="00791AA2">
        <w:rPr>
          <w:rFonts w:eastAsia="Times New Roman" w:cs="Times New Roman"/>
          <w:kern w:val="1"/>
          <w:szCs w:val="28"/>
          <w:lang w:eastAsia="ar-SA"/>
        </w:rPr>
        <w:t>“</w:t>
      </w:r>
      <w:r>
        <w:rPr>
          <w:rFonts w:eastAsia="Times New Roman" w:cs="Times New Roman"/>
          <w:kern w:val="1"/>
          <w:szCs w:val="28"/>
          <w:lang w:eastAsia="ar-SA"/>
        </w:rPr>
        <w:t>Личные сообщения</w:t>
      </w:r>
      <w:r w:rsidRPr="00791AA2">
        <w:rPr>
          <w:rFonts w:eastAsia="Times New Roman" w:cs="Times New Roman"/>
          <w:kern w:val="1"/>
          <w:szCs w:val="28"/>
          <w:lang w:eastAsia="ar-SA"/>
        </w:rPr>
        <w:t xml:space="preserve">” </w:t>
      </w:r>
      <w:r>
        <w:rPr>
          <w:rFonts w:eastAsia="Times New Roman" w:cs="Times New Roman"/>
          <w:kern w:val="1"/>
          <w:szCs w:val="28"/>
          <w:lang w:eastAsia="ar-SA"/>
        </w:rPr>
        <w:t>представлено на рисунке 4.</w:t>
      </w:r>
      <w:r w:rsidR="00A6370D">
        <w:rPr>
          <w:rFonts w:eastAsia="Times New Roman" w:cs="Times New Roman"/>
          <w:kern w:val="1"/>
          <w:szCs w:val="28"/>
          <w:lang w:eastAsia="ar-SA"/>
        </w:rPr>
        <w:t>8</w:t>
      </w:r>
      <w:r>
        <w:rPr>
          <w:rFonts w:eastAsia="Times New Roman" w:cs="Times New Roman"/>
          <w:kern w:val="1"/>
          <w:szCs w:val="28"/>
          <w:lang w:eastAsia="ar-SA"/>
        </w:rPr>
        <w:t>.</w:t>
      </w:r>
      <w:r w:rsidR="00B5592D" w:rsidRPr="00B5592D">
        <w:rPr>
          <w:rFonts w:eastAsia="Times New Roman" w:cs="Times New Roman"/>
          <w:kern w:val="1"/>
          <w:szCs w:val="28"/>
          <w:lang w:eastAsia="ar-SA"/>
        </w:rPr>
        <w:t xml:space="preserve"> </w:t>
      </w:r>
      <w:r w:rsidR="00B5592D">
        <w:rPr>
          <w:rFonts w:eastAsia="Times New Roman" w:cs="Times New Roman"/>
          <w:kern w:val="1"/>
          <w:szCs w:val="28"/>
          <w:lang w:eastAsia="ar-SA"/>
        </w:rPr>
        <w:t>В этом меню есть 2 подпункта:</w:t>
      </w:r>
    </w:p>
    <w:p w:rsid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Все сотрудники</w:t>
      </w:r>
      <w:r>
        <w:rPr>
          <w:rFonts w:eastAsia="Times New Roman" w:cs="Times New Roman"/>
          <w:kern w:val="1"/>
          <w:szCs w:val="28"/>
          <w:lang w:val="en-US" w:eastAsia="ar-SA"/>
        </w:rPr>
        <w:t>;</w:t>
      </w:r>
    </w:p>
    <w:p w:rsidR="00B5592D" w:rsidRP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Текущие диалоги.</w:t>
      </w:r>
    </w:p>
    <w:p w:rsidR="00C62420" w:rsidRDefault="00C62420" w:rsidP="00B5592D">
      <w:pPr>
        <w:suppressAutoHyphens/>
        <w:spacing w:before="28" w:after="0"/>
        <w:ind w:left="360"/>
        <w:jc w:val="both"/>
        <w:rPr>
          <w:rFonts w:eastAsia="Times New Roman" w:cs="Times New Roman"/>
          <w:kern w:val="1"/>
          <w:szCs w:val="28"/>
          <w:lang w:eastAsia="ar-SA"/>
        </w:rPr>
      </w:pPr>
      <w:r>
        <w:rPr>
          <w:rFonts w:eastAsia="Times New Roman" w:cs="Times New Roman"/>
          <w:b/>
          <w:noProof/>
          <w:kern w:val="1"/>
          <w:szCs w:val="28"/>
          <w:lang w:eastAsia="ru-RU"/>
        </w:rPr>
        <w:lastRenderedPageBreak/>
        <w:drawing>
          <wp:inline distT="0" distB="0" distL="0" distR="0" wp14:anchorId="6C070FD0" wp14:editId="65F697B8">
            <wp:extent cx="5939986" cy="1995778"/>
            <wp:effectExtent l="0" t="0" r="3810" b="5080"/>
            <wp:docPr id="71" name="Picture 71" descr="D:\Diplom\программа\личные сооб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личные сообщения.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521"/>
                    <a:stretch/>
                  </pic:blipFill>
                  <pic:spPr bwMode="auto">
                    <a:xfrm>
                      <a:off x="0" y="0"/>
                      <a:ext cx="5939790" cy="1995712"/>
                    </a:xfrm>
                    <a:prstGeom prst="rect">
                      <a:avLst/>
                    </a:prstGeom>
                    <a:noFill/>
                    <a:ln>
                      <a:noFill/>
                    </a:ln>
                    <a:extLst>
                      <a:ext uri="{53640926-AAD7-44D8-BBD7-CCE9431645EC}">
                        <a14:shadowObscured xmlns:a14="http://schemas.microsoft.com/office/drawing/2010/main"/>
                      </a:ext>
                    </a:extLst>
                  </pic:spPr>
                </pic:pic>
              </a:graphicData>
            </a:graphic>
          </wp:inline>
        </w:drawing>
      </w:r>
      <w:r w:rsidRPr="00C62420">
        <w:rPr>
          <w:rFonts w:eastAsia="Times New Roman" w:cs="Times New Roman"/>
          <w:b/>
          <w:kern w:val="1"/>
          <w:szCs w:val="28"/>
          <w:lang w:eastAsia="ar-SA"/>
        </w:rPr>
        <w:t xml:space="preserve"> </w:t>
      </w: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B5592D">
        <w:rPr>
          <w:rFonts w:eastAsia="Times New Roman" w:cs="Times New Roman"/>
          <w:kern w:val="1"/>
          <w:szCs w:val="28"/>
          <w:lang w:eastAsia="ar-SA"/>
        </w:rPr>
        <w:t>Рисунок 4.</w:t>
      </w:r>
      <w:r w:rsidR="00A6370D">
        <w:rPr>
          <w:rFonts w:eastAsia="Times New Roman" w:cs="Times New Roman"/>
          <w:kern w:val="1"/>
          <w:szCs w:val="28"/>
          <w:lang w:eastAsia="ar-SA"/>
        </w:rPr>
        <w:t>8</w:t>
      </w:r>
      <w:r w:rsidRPr="00B5592D">
        <w:rPr>
          <w:rFonts w:eastAsia="Times New Roman" w:cs="Times New Roman"/>
          <w:kern w:val="1"/>
          <w:szCs w:val="28"/>
          <w:lang w:eastAsia="ar-SA"/>
        </w:rPr>
        <w:t xml:space="preserve"> – меню “личные сообщения</w:t>
      </w:r>
      <w:r w:rsidRPr="00F76042">
        <w:rPr>
          <w:rFonts w:eastAsia="Times New Roman" w:cs="Times New Roman"/>
          <w:kern w:val="1"/>
          <w:szCs w:val="28"/>
          <w:lang w:eastAsia="ar-SA"/>
        </w:rPr>
        <w:t>”</w:t>
      </w:r>
    </w:p>
    <w:p w:rsidR="00B5592D" w:rsidRDefault="00B5592D" w:rsidP="00336678">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Подпункт </w:t>
      </w:r>
      <w:r w:rsidRPr="00B5592D">
        <w:rPr>
          <w:rFonts w:eastAsia="Times New Roman" w:cs="Times New Roman"/>
          <w:kern w:val="1"/>
          <w:szCs w:val="28"/>
          <w:lang w:eastAsia="ar-SA"/>
        </w:rPr>
        <w:t>“</w:t>
      </w:r>
      <w:r>
        <w:rPr>
          <w:rFonts w:eastAsia="Times New Roman" w:cs="Times New Roman"/>
          <w:kern w:val="1"/>
          <w:szCs w:val="28"/>
          <w:lang w:eastAsia="ar-SA"/>
        </w:rPr>
        <w:t>Все сотрудники</w:t>
      </w:r>
      <w:r w:rsidRPr="00B5592D">
        <w:rPr>
          <w:rFonts w:eastAsia="Times New Roman" w:cs="Times New Roman"/>
          <w:kern w:val="1"/>
          <w:szCs w:val="28"/>
          <w:lang w:eastAsia="ar-SA"/>
        </w:rPr>
        <w:t>”</w:t>
      </w:r>
      <w:r>
        <w:rPr>
          <w:rFonts w:eastAsia="Times New Roman" w:cs="Times New Roman"/>
          <w:kern w:val="1"/>
          <w:szCs w:val="28"/>
          <w:lang w:eastAsia="ar-SA"/>
        </w:rPr>
        <w:t xml:space="preserve"> содержит всех сотрудников предприятия.</w:t>
      </w:r>
      <w:r w:rsidR="00D2789D">
        <w:rPr>
          <w:rFonts w:eastAsia="Times New Roman" w:cs="Times New Roman"/>
          <w:kern w:val="1"/>
          <w:szCs w:val="28"/>
          <w:lang w:eastAsia="ar-SA"/>
        </w:rPr>
        <w:t xml:space="preserve"> </w:t>
      </w:r>
      <w:r>
        <w:rPr>
          <w:rFonts w:eastAsia="Times New Roman" w:cs="Times New Roman"/>
          <w:kern w:val="1"/>
          <w:szCs w:val="28"/>
          <w:lang w:eastAsia="ar-SA"/>
        </w:rPr>
        <w:t xml:space="preserve">В текущих диалогах находятся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в которые пользователь вступал с другими сотрудниками. Если нажать </w:t>
      </w:r>
      <w:r w:rsidRPr="00B5592D">
        <w:rPr>
          <w:rFonts w:eastAsia="Times New Roman" w:cs="Times New Roman"/>
          <w:kern w:val="1"/>
          <w:szCs w:val="28"/>
          <w:lang w:eastAsia="ar-SA"/>
        </w:rPr>
        <w:t>“</w:t>
      </w:r>
      <w:r>
        <w:rPr>
          <w:rFonts w:eastAsia="Times New Roman" w:cs="Times New Roman"/>
          <w:kern w:val="1"/>
          <w:szCs w:val="28"/>
          <w:lang w:eastAsia="ar-SA"/>
        </w:rPr>
        <w:t>написать сообщение</w:t>
      </w:r>
      <w:r w:rsidRPr="00B5592D">
        <w:rPr>
          <w:rFonts w:eastAsia="Times New Roman" w:cs="Times New Roman"/>
          <w:kern w:val="1"/>
          <w:szCs w:val="28"/>
          <w:lang w:eastAsia="ar-SA"/>
        </w:rPr>
        <w:t>”</w:t>
      </w:r>
      <w:r>
        <w:rPr>
          <w:rFonts w:eastAsia="Times New Roman" w:cs="Times New Roman"/>
          <w:kern w:val="1"/>
          <w:szCs w:val="28"/>
          <w:lang w:eastAsia="ar-SA"/>
        </w:rPr>
        <w:t xml:space="preserve"> напротив сотрудника, то откроется окно переписки (рисунок 4.</w:t>
      </w:r>
      <w:r w:rsidR="00A6370D">
        <w:rPr>
          <w:rFonts w:eastAsia="Times New Roman" w:cs="Times New Roman"/>
          <w:kern w:val="1"/>
          <w:szCs w:val="28"/>
          <w:lang w:eastAsia="ar-SA"/>
        </w:rPr>
        <w:t>9</w:t>
      </w:r>
      <w:r>
        <w:rPr>
          <w:rFonts w:eastAsia="Times New Roman" w:cs="Times New Roman"/>
          <w:kern w:val="1"/>
          <w:szCs w:val="28"/>
          <w:lang w:eastAsia="ar-SA"/>
        </w:rPr>
        <w:t>).</w:t>
      </w:r>
      <w:r w:rsidR="002F139D">
        <w:rPr>
          <w:rFonts w:eastAsia="Times New Roman" w:cs="Times New Roman"/>
          <w:kern w:val="1"/>
          <w:szCs w:val="28"/>
          <w:lang w:eastAsia="ar-SA"/>
        </w:rPr>
        <w:t>В нижнем поле пользователь набирает текст и нажимает кнопку отправить.</w:t>
      </w:r>
      <w:r w:rsidR="004861F9" w:rsidRPr="004861F9">
        <w:rPr>
          <w:noProof/>
          <w:lang w:eastAsia="ru-RU"/>
        </w:rPr>
        <w:t xml:space="preserve"> </w:t>
      </w:r>
    </w:p>
    <w:p w:rsidR="002F139D" w:rsidRDefault="002F139D" w:rsidP="00C62420">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2F139D">
        <w:rPr>
          <w:rFonts w:eastAsia="Times New Roman" w:cs="Times New Roman"/>
          <w:kern w:val="1"/>
          <w:szCs w:val="28"/>
          <w:lang w:eastAsia="ar-SA"/>
        </w:rPr>
        <w:t>“</w:t>
      </w:r>
      <w:r>
        <w:rPr>
          <w:rFonts w:eastAsia="Times New Roman" w:cs="Times New Roman"/>
          <w:kern w:val="1"/>
          <w:szCs w:val="28"/>
          <w:lang w:eastAsia="ar-SA"/>
        </w:rPr>
        <w:t>Текущие диалоги</w:t>
      </w:r>
      <w:r w:rsidRPr="002F139D">
        <w:rPr>
          <w:rFonts w:eastAsia="Times New Roman" w:cs="Times New Roman"/>
          <w:kern w:val="1"/>
          <w:szCs w:val="28"/>
          <w:lang w:eastAsia="ar-SA"/>
        </w:rPr>
        <w:t>”</w:t>
      </w:r>
      <w:r>
        <w:rPr>
          <w:rFonts w:eastAsia="Times New Roman" w:cs="Times New Roman"/>
          <w:kern w:val="1"/>
          <w:szCs w:val="28"/>
          <w:lang w:eastAsia="ar-SA"/>
        </w:rPr>
        <w:t xml:space="preserve"> содержатся все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которые начинал сотрудник.</w:t>
      </w:r>
      <w:r w:rsidR="00336678" w:rsidRPr="00336678">
        <w:rPr>
          <w:noProof/>
          <w:lang w:eastAsia="ru-RU"/>
        </w:rPr>
        <w:t xml:space="preserve"> </w:t>
      </w:r>
    </w:p>
    <w:p w:rsidR="00C10DF4" w:rsidRPr="00A6370D" w:rsidRDefault="00FE009C" w:rsidP="00A6370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Подп</w:t>
      </w:r>
      <w:r w:rsidR="002F139D">
        <w:rPr>
          <w:rFonts w:eastAsia="Times New Roman" w:cs="Times New Roman"/>
          <w:kern w:val="1"/>
          <w:szCs w:val="28"/>
          <w:lang w:eastAsia="ar-SA"/>
        </w:rPr>
        <w:t>ункт меню подписки представлен на рисунке 4.</w:t>
      </w:r>
      <w:r w:rsidR="00A6370D">
        <w:rPr>
          <w:rFonts w:eastAsia="Times New Roman" w:cs="Times New Roman"/>
          <w:kern w:val="1"/>
          <w:szCs w:val="28"/>
          <w:lang w:eastAsia="ar-SA"/>
        </w:rPr>
        <w:t>10</w:t>
      </w:r>
      <w:r w:rsidR="00336678">
        <w:rPr>
          <w:rFonts w:eastAsia="Times New Roman" w:cs="Times New Roman"/>
          <w:kern w:val="1"/>
          <w:szCs w:val="28"/>
          <w:lang w:eastAsia="ar-SA"/>
        </w:rPr>
        <w:t xml:space="preserve">.После нажатия на </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подписаться</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 xml:space="preserve"> вы становитесь подписанным на сотрудника и будете получать </w:t>
      </w:r>
      <w:proofErr w:type="gramStart"/>
      <w:r w:rsidR="00336678">
        <w:rPr>
          <w:rFonts w:eastAsia="Times New Roman" w:cs="Times New Roman"/>
          <w:kern w:val="1"/>
          <w:szCs w:val="28"/>
          <w:lang w:eastAsia="ar-SA"/>
        </w:rPr>
        <w:t>сообщения</w:t>
      </w:r>
      <w:proofErr w:type="gramEnd"/>
      <w:r w:rsidR="00336678">
        <w:rPr>
          <w:rFonts w:eastAsia="Times New Roman" w:cs="Times New Roman"/>
          <w:kern w:val="1"/>
          <w:szCs w:val="28"/>
          <w:lang w:eastAsia="ar-SA"/>
        </w:rPr>
        <w:t xml:space="preserve"> которые он рассылает по подписке.</w:t>
      </w:r>
    </w:p>
    <w:p w:rsidR="00C10DF4" w:rsidRDefault="00336678" w:rsidP="0039443E">
      <w:pPr>
        <w:suppressAutoHyphens/>
        <w:spacing w:before="28" w:after="0"/>
        <w:jc w:val="both"/>
        <w:rPr>
          <w:rFonts w:eastAsia="Times New Roman" w:cs="Times New Roman"/>
          <w:b/>
          <w:kern w:val="1"/>
          <w:szCs w:val="28"/>
          <w:lang w:eastAsia="ar-SA"/>
        </w:rPr>
      </w:pPr>
      <w:r>
        <w:rPr>
          <w:noProof/>
          <w:lang w:eastAsia="ru-RU"/>
        </w:rPr>
        <w:drawing>
          <wp:inline distT="0" distB="0" distL="0" distR="0" wp14:anchorId="31739A59" wp14:editId="3AF523BF">
            <wp:extent cx="3840480" cy="3378585"/>
            <wp:effectExtent l="0" t="0" r="7620" b="0"/>
            <wp:docPr id="72" name="Picture 72" descr="D:\Diplom\программа\перепи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переписка.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935"/>
                    <a:stretch/>
                  </pic:blipFill>
                  <pic:spPr bwMode="auto">
                    <a:xfrm>
                      <a:off x="0" y="0"/>
                      <a:ext cx="3848140" cy="3385324"/>
                    </a:xfrm>
                    <a:prstGeom prst="rect">
                      <a:avLst/>
                    </a:prstGeom>
                    <a:noFill/>
                    <a:ln>
                      <a:noFill/>
                    </a:ln>
                    <a:extLst>
                      <a:ext uri="{53640926-AAD7-44D8-BBD7-CCE9431645EC}">
                        <a14:shadowObscured xmlns:a14="http://schemas.microsoft.com/office/drawing/2010/main"/>
                      </a:ext>
                    </a:extLst>
                  </pic:spPr>
                </pic:pic>
              </a:graphicData>
            </a:graphic>
          </wp:inline>
        </w:drawing>
      </w:r>
    </w:p>
    <w:p w:rsidR="002F139D" w:rsidRDefault="002F139D" w:rsidP="00FE009C">
      <w:pPr>
        <w:suppressAutoHyphens/>
        <w:spacing w:before="28" w:after="0"/>
        <w:ind w:left="1416" w:firstLine="70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9</w:t>
      </w:r>
      <w:r w:rsidR="00E30C31">
        <w:rPr>
          <w:rFonts w:eastAsia="Times New Roman" w:cs="Times New Roman"/>
          <w:kern w:val="1"/>
          <w:szCs w:val="28"/>
          <w:lang w:eastAsia="ar-SA"/>
        </w:rPr>
        <w:t xml:space="preserve"> </w:t>
      </w:r>
      <w:r>
        <w:rPr>
          <w:rFonts w:eastAsia="Times New Roman" w:cs="Times New Roman"/>
          <w:kern w:val="1"/>
          <w:szCs w:val="28"/>
          <w:lang w:eastAsia="ar-SA"/>
        </w:rPr>
        <w:t>– Окно переписки</w:t>
      </w:r>
    </w:p>
    <w:p w:rsidR="004861F9" w:rsidRDefault="006D1DCC" w:rsidP="004861F9">
      <w:pPr>
        <w:suppressAutoHyphens/>
        <w:spacing w:before="28" w:after="0"/>
        <w:jc w:val="both"/>
        <w:rPr>
          <w:rFonts w:eastAsia="Times New Roman" w:cs="Times New Roman"/>
          <w:kern w:val="1"/>
          <w:szCs w:val="28"/>
          <w:lang w:eastAsia="ar-SA"/>
        </w:rPr>
      </w:pPr>
      <w:r>
        <w:rPr>
          <w:noProof/>
          <w:lang w:eastAsia="ru-RU"/>
        </w:rPr>
        <w:lastRenderedPageBreak/>
        <w:drawing>
          <wp:inline distT="0" distB="0" distL="0" distR="0">
            <wp:extent cx="5868060" cy="2138900"/>
            <wp:effectExtent l="0" t="0" r="0" b="0"/>
            <wp:docPr id="70" name="Picture 70" descr="D:\Diplom\программа\подпис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подписки.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1203" b="52050"/>
                    <a:stretch/>
                  </pic:blipFill>
                  <pic:spPr bwMode="auto">
                    <a:xfrm>
                      <a:off x="0" y="0"/>
                      <a:ext cx="5868317" cy="2138994"/>
                    </a:xfrm>
                    <a:prstGeom prst="rect">
                      <a:avLst/>
                    </a:prstGeom>
                    <a:noFill/>
                    <a:ln>
                      <a:noFill/>
                    </a:ln>
                    <a:extLst>
                      <a:ext uri="{53640926-AAD7-44D8-BBD7-CCE9431645EC}">
                        <a14:shadowObscured xmlns:a14="http://schemas.microsoft.com/office/drawing/2010/main"/>
                      </a:ext>
                    </a:extLst>
                  </pic:spPr>
                </pic:pic>
              </a:graphicData>
            </a:graphic>
          </wp:inline>
        </w:drawing>
      </w:r>
    </w:p>
    <w:p w:rsidR="004861F9" w:rsidRDefault="004861F9" w:rsidP="004861F9">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10</w:t>
      </w:r>
      <w:r>
        <w:rPr>
          <w:rFonts w:eastAsia="Times New Roman" w:cs="Times New Roman"/>
          <w:kern w:val="1"/>
          <w:szCs w:val="28"/>
          <w:lang w:eastAsia="ar-SA"/>
        </w:rPr>
        <w:t xml:space="preserve"> –  Подписки</w:t>
      </w:r>
    </w:p>
    <w:p w:rsidR="00FE009C" w:rsidRDefault="00FE009C" w:rsidP="00FE009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Пункт аналитика включает в себя 2 подпункта:</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sidRPr="00FE009C">
        <w:rPr>
          <w:rFonts w:eastAsia="Times New Roman" w:cs="Times New Roman"/>
          <w:kern w:val="1"/>
          <w:szCs w:val="28"/>
          <w:lang w:eastAsia="ar-SA"/>
        </w:rPr>
        <w:t>Вклад участника в проекты</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Вклад участников в проект</w:t>
      </w:r>
    </w:p>
    <w:p w:rsidR="00B04AB2" w:rsidRPr="00B04AB2" w:rsidRDefault="00B04AB2" w:rsidP="00B04AB2">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B04AB2">
        <w:rPr>
          <w:rFonts w:eastAsia="Times New Roman" w:cs="Times New Roman"/>
          <w:kern w:val="1"/>
          <w:szCs w:val="28"/>
          <w:lang w:eastAsia="ar-SA"/>
        </w:rPr>
        <w:t>“</w:t>
      </w:r>
      <w:r>
        <w:rPr>
          <w:rFonts w:eastAsia="Times New Roman" w:cs="Times New Roman"/>
          <w:kern w:val="1"/>
          <w:szCs w:val="28"/>
          <w:lang w:eastAsia="ar-SA"/>
        </w:rPr>
        <w:t>вклад участника в проекты</w:t>
      </w:r>
      <w:r w:rsidRPr="00B04AB2">
        <w:rPr>
          <w:rFonts w:eastAsia="Times New Roman" w:cs="Times New Roman"/>
          <w:kern w:val="1"/>
          <w:szCs w:val="28"/>
          <w:lang w:eastAsia="ar-SA"/>
        </w:rPr>
        <w:t>”</w:t>
      </w:r>
      <w:r w:rsidR="00E30C31">
        <w:rPr>
          <w:rFonts w:eastAsia="Times New Roman" w:cs="Times New Roman"/>
          <w:kern w:val="1"/>
          <w:szCs w:val="28"/>
          <w:lang w:eastAsia="ar-SA"/>
        </w:rPr>
        <w:t xml:space="preserve"> (рисунок 4.1</w:t>
      </w:r>
      <w:r w:rsidR="00A6370D">
        <w:rPr>
          <w:rFonts w:eastAsia="Times New Roman" w:cs="Times New Roman"/>
          <w:kern w:val="1"/>
          <w:szCs w:val="28"/>
          <w:lang w:eastAsia="ar-SA"/>
        </w:rPr>
        <w:t>1</w:t>
      </w:r>
      <w:r w:rsidR="00E30C31">
        <w:rPr>
          <w:rFonts w:eastAsia="Times New Roman" w:cs="Times New Roman"/>
          <w:kern w:val="1"/>
          <w:szCs w:val="28"/>
          <w:lang w:eastAsia="ar-SA"/>
        </w:rPr>
        <w:t>)</w:t>
      </w:r>
      <w:r>
        <w:rPr>
          <w:rFonts w:eastAsia="Times New Roman" w:cs="Times New Roman"/>
          <w:kern w:val="1"/>
          <w:szCs w:val="28"/>
          <w:lang w:eastAsia="ar-SA"/>
        </w:rPr>
        <w:t xml:space="preserve"> можно сформировать отчет по проделанной сотрудником работе. Тут пользователю предлагается выбрать временной промежуток в </w:t>
      </w:r>
      <w:proofErr w:type="gramStart"/>
      <w:r>
        <w:rPr>
          <w:rFonts w:eastAsia="Times New Roman" w:cs="Times New Roman"/>
          <w:kern w:val="1"/>
          <w:szCs w:val="28"/>
          <w:lang w:eastAsia="ar-SA"/>
        </w:rPr>
        <w:t>период</w:t>
      </w:r>
      <w:proofErr w:type="gramEnd"/>
      <w:r>
        <w:rPr>
          <w:rFonts w:eastAsia="Times New Roman" w:cs="Times New Roman"/>
          <w:kern w:val="1"/>
          <w:szCs w:val="28"/>
          <w:lang w:eastAsia="ar-SA"/>
        </w:rPr>
        <w:t xml:space="preserve"> которого интересна активность сотрудника. Дальше выбирается проект</w:t>
      </w:r>
      <w:r w:rsidR="007F0E1B">
        <w:rPr>
          <w:rFonts w:eastAsia="Times New Roman" w:cs="Times New Roman"/>
          <w:kern w:val="1"/>
          <w:szCs w:val="28"/>
          <w:lang w:eastAsia="ar-SA"/>
        </w:rPr>
        <w:t>,</w:t>
      </w:r>
      <w:r>
        <w:rPr>
          <w:rFonts w:eastAsia="Times New Roman" w:cs="Times New Roman"/>
          <w:kern w:val="1"/>
          <w:szCs w:val="28"/>
          <w:lang w:eastAsia="ar-SA"/>
        </w:rPr>
        <w:t xml:space="preserve"> который мы хотим посмотреть. В отчете показывается количество часов потраченных на проект в течени</w:t>
      </w:r>
      <w:proofErr w:type="gramStart"/>
      <w:r>
        <w:rPr>
          <w:rFonts w:eastAsia="Times New Roman" w:cs="Times New Roman"/>
          <w:kern w:val="1"/>
          <w:szCs w:val="28"/>
          <w:lang w:eastAsia="ar-SA"/>
        </w:rPr>
        <w:t>и</w:t>
      </w:r>
      <w:proofErr w:type="gramEnd"/>
      <w:r>
        <w:rPr>
          <w:rFonts w:eastAsia="Times New Roman" w:cs="Times New Roman"/>
          <w:kern w:val="1"/>
          <w:szCs w:val="28"/>
          <w:lang w:eastAsia="ar-SA"/>
        </w:rPr>
        <w:t xml:space="preserve"> каждого дня на протяжении всего выбранного отрезка времени.</w:t>
      </w:r>
    </w:p>
    <w:p w:rsidR="00287AB0" w:rsidRDefault="00C77675" w:rsidP="007C25CD">
      <w:pPr>
        <w:suppressAutoHyphens/>
        <w:spacing w:before="28" w:after="0"/>
        <w:jc w:val="both"/>
        <w:rPr>
          <w:rFonts w:eastAsia="Times New Roman" w:cs="Times New Roman"/>
          <w:b/>
          <w:kern w:val="1"/>
          <w:szCs w:val="28"/>
          <w:lang w:eastAsia="ar-SA"/>
        </w:rPr>
      </w:pPr>
      <w:r>
        <w:rPr>
          <w:noProof/>
          <w:lang w:eastAsia="ru-RU"/>
        </w:rPr>
        <w:drawing>
          <wp:inline distT="0" distB="0" distL="0" distR="0" wp14:anchorId="0BF60989" wp14:editId="78D88A35">
            <wp:extent cx="4834347" cy="2385392"/>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45156"/>
                    <a:stretch/>
                  </pic:blipFill>
                  <pic:spPr bwMode="auto">
                    <a:xfrm>
                      <a:off x="0" y="0"/>
                      <a:ext cx="4836001" cy="2386208"/>
                    </a:xfrm>
                    <a:prstGeom prst="rect">
                      <a:avLst/>
                    </a:prstGeom>
                    <a:ln>
                      <a:noFill/>
                    </a:ln>
                    <a:extLst>
                      <a:ext uri="{53640926-AAD7-44D8-BBD7-CCE9431645EC}">
                        <a14:shadowObscured xmlns:a14="http://schemas.microsoft.com/office/drawing/2010/main"/>
                      </a:ext>
                    </a:extLst>
                  </pic:spPr>
                </pic:pic>
              </a:graphicData>
            </a:graphic>
          </wp:inline>
        </w:drawing>
      </w:r>
    </w:p>
    <w:p w:rsidR="002F139D" w:rsidRDefault="002F139D" w:rsidP="007C25CD">
      <w:pPr>
        <w:suppressAutoHyphens/>
        <w:spacing w:before="28" w:after="0"/>
        <w:jc w:val="both"/>
        <w:rPr>
          <w:rFonts w:eastAsia="Times New Roman" w:cs="Times New Roman"/>
          <w:kern w:val="1"/>
          <w:szCs w:val="28"/>
          <w:lang w:eastAsia="ar-SA"/>
        </w:rPr>
      </w:pP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1</w:t>
      </w:r>
      <w:r w:rsidRPr="002F139D">
        <w:rPr>
          <w:rFonts w:eastAsia="Times New Roman" w:cs="Times New Roman"/>
          <w:kern w:val="1"/>
          <w:szCs w:val="28"/>
          <w:lang w:eastAsia="ar-SA"/>
        </w:rPr>
        <w:t xml:space="preserve"> –</w:t>
      </w:r>
      <w:r w:rsidR="00B04AB2">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участника в проект</w:t>
      </w:r>
    </w:p>
    <w:p w:rsidR="007F0E1B" w:rsidRDefault="007F0E1B" w:rsidP="007C25CD">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 xml:space="preserve">В подпункте </w:t>
      </w:r>
      <w:r w:rsidRPr="007F0E1B">
        <w:rPr>
          <w:rFonts w:eastAsia="Times New Roman" w:cs="Times New Roman"/>
          <w:kern w:val="1"/>
          <w:szCs w:val="28"/>
          <w:lang w:eastAsia="ar-SA"/>
        </w:rPr>
        <w:t>“</w:t>
      </w:r>
      <w:r>
        <w:rPr>
          <w:rFonts w:eastAsia="Times New Roman" w:cs="Times New Roman"/>
          <w:kern w:val="1"/>
          <w:szCs w:val="28"/>
          <w:lang w:eastAsia="ar-SA"/>
        </w:rPr>
        <w:t>вклад участников в проект</w:t>
      </w:r>
      <w:r w:rsidRPr="007F0E1B">
        <w:rPr>
          <w:rFonts w:eastAsia="Times New Roman" w:cs="Times New Roman"/>
          <w:kern w:val="1"/>
          <w:szCs w:val="28"/>
          <w:lang w:eastAsia="ar-SA"/>
        </w:rPr>
        <w:t xml:space="preserve">” </w:t>
      </w:r>
      <w:r>
        <w:rPr>
          <w:rFonts w:eastAsia="Times New Roman" w:cs="Times New Roman"/>
          <w:kern w:val="1"/>
          <w:szCs w:val="28"/>
          <w:lang w:eastAsia="ar-SA"/>
        </w:rPr>
        <w:t>можно сформировать отчет по проекту (рисунок 4.1</w:t>
      </w:r>
      <w:r w:rsidR="00A6370D">
        <w:rPr>
          <w:rFonts w:eastAsia="Times New Roman" w:cs="Times New Roman"/>
          <w:kern w:val="1"/>
          <w:szCs w:val="28"/>
          <w:lang w:eastAsia="ar-SA"/>
        </w:rPr>
        <w:t>2</w:t>
      </w:r>
      <w:r>
        <w:rPr>
          <w:rFonts w:eastAsia="Times New Roman" w:cs="Times New Roman"/>
          <w:kern w:val="1"/>
          <w:szCs w:val="28"/>
          <w:lang w:eastAsia="ar-SA"/>
        </w:rPr>
        <w:t xml:space="preserve">).В нем </w:t>
      </w:r>
      <w:proofErr w:type="gramStart"/>
      <w:r>
        <w:rPr>
          <w:rFonts w:eastAsia="Times New Roman" w:cs="Times New Roman"/>
          <w:kern w:val="1"/>
          <w:szCs w:val="28"/>
          <w:lang w:eastAsia="ar-SA"/>
        </w:rPr>
        <w:t>показывается</w:t>
      </w:r>
      <w:proofErr w:type="gramEnd"/>
      <w:r>
        <w:rPr>
          <w:rFonts w:eastAsia="Times New Roman" w:cs="Times New Roman"/>
          <w:kern w:val="1"/>
          <w:szCs w:val="28"/>
          <w:lang w:eastAsia="ar-SA"/>
        </w:rPr>
        <w:t xml:space="preserve"> сколько часов потратил на проект каждый из участников.</w:t>
      </w:r>
    </w:p>
    <w:p w:rsidR="007F0E1B" w:rsidRDefault="00722BE0" w:rsidP="007C25CD">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5939966" cy="2361537"/>
            <wp:effectExtent l="0" t="0" r="3810" b="1270"/>
            <wp:docPr id="69" name="Picture 69" descr="D:\Diplom\программа\вклад участников в 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клад участников в проект.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57691"/>
                    <a:stretch/>
                  </pic:blipFill>
                  <pic:spPr bwMode="auto">
                    <a:xfrm>
                      <a:off x="0" y="0"/>
                      <a:ext cx="5939790" cy="2361467"/>
                    </a:xfrm>
                    <a:prstGeom prst="rect">
                      <a:avLst/>
                    </a:prstGeom>
                    <a:noFill/>
                    <a:ln>
                      <a:noFill/>
                    </a:ln>
                    <a:extLst>
                      <a:ext uri="{53640926-AAD7-44D8-BBD7-CCE9431645EC}">
                        <a14:shadowObscured xmlns:a14="http://schemas.microsoft.com/office/drawing/2010/main"/>
                      </a:ext>
                    </a:extLst>
                  </pic:spPr>
                </pic:pic>
              </a:graphicData>
            </a:graphic>
          </wp:inline>
        </w:drawing>
      </w:r>
    </w:p>
    <w:p w:rsidR="00A6370D" w:rsidRDefault="007F0E1B" w:rsidP="00A6370D">
      <w:pPr>
        <w:suppressAutoHyphens/>
        <w:spacing w:before="28" w:after="0"/>
        <w:ind w:left="1416" w:firstLine="708"/>
        <w:jc w:val="both"/>
        <w:rPr>
          <w:rFonts w:eastAsia="Times New Roman" w:cs="Times New Roman"/>
          <w:kern w:val="1"/>
          <w:szCs w:val="28"/>
          <w:lang w:eastAsia="ar-SA"/>
        </w:rPr>
      </w:pP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2</w:t>
      </w:r>
      <w:r w:rsidRPr="002F139D">
        <w:rPr>
          <w:rFonts w:eastAsia="Times New Roman" w:cs="Times New Roman"/>
          <w:kern w:val="1"/>
          <w:szCs w:val="28"/>
          <w:lang w:eastAsia="ar-SA"/>
        </w:rPr>
        <w:t xml:space="preserve"> –</w:t>
      </w:r>
      <w:r>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w:t>
      </w:r>
      <w:r>
        <w:rPr>
          <w:rFonts w:eastAsia="Times New Roman" w:cs="Times New Roman"/>
          <w:kern w:val="1"/>
          <w:szCs w:val="28"/>
          <w:lang w:eastAsia="ar-SA"/>
        </w:rPr>
        <w:t>ов</w:t>
      </w:r>
      <w:r w:rsidRPr="002F139D">
        <w:rPr>
          <w:rFonts w:eastAsia="Times New Roman" w:cs="Times New Roman"/>
          <w:kern w:val="1"/>
          <w:szCs w:val="28"/>
          <w:lang w:eastAsia="ar-SA"/>
        </w:rPr>
        <w:t xml:space="preserve"> в проект</w:t>
      </w:r>
      <w:bookmarkStart w:id="92" w:name="_Toc72780207"/>
      <w:bookmarkStart w:id="93" w:name="_Toc199773904"/>
      <w:bookmarkStart w:id="94" w:name="_Toc389427440"/>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4E4BE8">
      <w:pPr>
        <w:keepNext/>
        <w:widowControl w:val="0"/>
        <w:suppressAutoHyphens/>
        <w:spacing w:before="240" w:after="240"/>
        <w:jc w:val="both"/>
        <w:outlineLvl w:val="0"/>
        <w:rPr>
          <w:rFonts w:eastAsia="Lucida Sans Unicode" w:cs="Arial"/>
          <w:b/>
          <w:bCs/>
          <w:kern w:val="32"/>
          <w:sz w:val="32"/>
          <w:szCs w:val="32"/>
        </w:rPr>
      </w:pPr>
    </w:p>
    <w:p w:rsidR="004E4BE8" w:rsidRDefault="004E4BE8" w:rsidP="00644D69">
      <w:pPr>
        <w:widowControl w:val="0"/>
        <w:suppressAutoHyphens/>
        <w:spacing w:after="0"/>
        <w:ind w:firstLine="720"/>
        <w:jc w:val="both"/>
        <w:rPr>
          <w:rFonts w:eastAsia="Lucida Sans Unicode" w:cs="Times New Roman"/>
          <w:szCs w:val="24"/>
        </w:rPr>
      </w:pPr>
      <w:bookmarkStart w:id="95" w:name="_Toc9325903"/>
      <w:bookmarkStart w:id="96" w:name="_Toc72780209"/>
      <w:bookmarkEnd w:id="92"/>
      <w:bookmarkEnd w:id="93"/>
      <w:bookmarkEnd w:id="94"/>
    </w:p>
    <w:p w:rsidR="004E4BE8" w:rsidRDefault="004E4BE8"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593302" w:rsidRDefault="00593302" w:rsidP="004E4BE8">
      <w:pPr>
        <w:widowControl w:val="0"/>
        <w:suppressAutoHyphens/>
        <w:spacing w:after="0"/>
        <w:rPr>
          <w:rFonts w:eastAsia="Lucida Sans Unicode" w:cs="Times New Roman"/>
          <w:szCs w:val="24"/>
        </w:rPr>
      </w:pPr>
    </w:p>
    <w:p w:rsidR="004E4BE8" w:rsidRPr="004E4BE8" w:rsidRDefault="004E4BE8" w:rsidP="004E4BE8">
      <w:pPr>
        <w:widowControl w:val="0"/>
        <w:suppressAutoHyphens/>
        <w:spacing w:after="0"/>
        <w:jc w:val="center"/>
        <w:rPr>
          <w:rFonts w:eastAsia="Lucida Sans Unicode" w:cs="Times New Roman"/>
          <w:b/>
          <w:szCs w:val="24"/>
        </w:rPr>
      </w:pPr>
      <w:r w:rsidRPr="004E4BE8">
        <w:rPr>
          <w:rFonts w:eastAsia="Lucida Sans Unicode" w:cs="Times New Roman"/>
          <w:b/>
          <w:szCs w:val="24"/>
        </w:rPr>
        <w:lastRenderedPageBreak/>
        <w:t>5 ТЕСТИРОВАНИЕ СИСТЕМЫ</w:t>
      </w:r>
    </w:p>
    <w:p w:rsidR="00710326" w:rsidRPr="00710326" w:rsidRDefault="00710326" w:rsidP="004E4BE8">
      <w:pPr>
        <w:widowControl w:val="0"/>
        <w:suppressAutoHyphens/>
        <w:spacing w:after="0"/>
        <w:ind w:firstLine="720"/>
        <w:jc w:val="both"/>
        <w:rPr>
          <w:rFonts w:eastAsia="Lucida Sans Unicode" w:cs="Times New Roman"/>
          <w:szCs w:val="24"/>
        </w:rPr>
      </w:pPr>
      <w:r w:rsidRPr="00710326">
        <w:rPr>
          <w:rFonts w:eastAsia="Lucida Sans Unicode" w:cs="Times New Roman"/>
          <w:szCs w:val="24"/>
        </w:rPr>
        <w:t xml:space="preserve">Процесс создания любого программного продукта всегда сопровождается проверкой корректности его выполнения – тестированием, независимо от стадии разработки. </w:t>
      </w:r>
      <w:r w:rsidRPr="00710326">
        <w:rPr>
          <w:rFonts w:eastAsia="Lucida Sans Unicode" w:cs="Times New Roman"/>
          <w:color w:val="000000"/>
          <w:spacing w:val="-4"/>
          <w:szCs w:val="28"/>
        </w:rPr>
        <w:t>Тестирование заключается в выполнении программы с целью обнаружения ошибок.</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97" w:name="_Toc199773905"/>
      <w:bookmarkStart w:id="98" w:name="_Toc389427441"/>
      <w:r>
        <w:rPr>
          <w:rFonts w:eastAsia="Times New Roman" w:cs="Times New Roman"/>
          <w:b/>
          <w:szCs w:val="20"/>
          <w:lang w:eastAsia="ru-RU"/>
        </w:rPr>
        <w:t>5</w:t>
      </w:r>
      <w:r w:rsidRPr="00710326">
        <w:rPr>
          <w:rFonts w:eastAsia="Times New Roman" w:cs="Times New Roman"/>
          <w:b/>
          <w:szCs w:val="20"/>
          <w:lang w:eastAsia="ru-RU"/>
        </w:rPr>
        <w:t>.1 Общие положения</w:t>
      </w:r>
      <w:bookmarkEnd w:id="97"/>
      <w:bookmarkEnd w:id="98"/>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 ходе тестирования используются данные, характерные для программы в рабочем состоянии, то есть данные для тестирования нельзя выбирать. После тестирования устанавливается соответствие ПО заданным требованиям и программным докумен</w:t>
      </w:r>
      <w:r>
        <w:rPr>
          <w:rFonts w:eastAsia="Lucida Sans Unicode" w:cs="Times New Roman"/>
          <w:szCs w:val="28"/>
        </w:rPr>
        <w:t>там.</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Модуль, прошедший автономное тестирование, подвергается комплексному тестированию. В процессе комплексного тестирования производится совместная проверка групп программных компонентов. В результате имеется полностью проверенная программа. На данной стадии тестирования часто обнаруживаются ошибки, пропущенные на предыдущей стадии тестирования.</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Системное, или оценочное, тестирование – это завершающая стадия проверки программы, то есть испытание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в целом с помощью независимых тестов. Независимость тестов является существенным обстоятельством. Заказчик при приемке может настоять на проведении собственного системного тестирования. Для случая, когда сравниваются характеристики нескольких систем, такая процедура известна как сравнительное тестирование. </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99" w:name="_Toc389427442"/>
      <w:r>
        <w:rPr>
          <w:rFonts w:eastAsia="Times New Roman" w:cs="Times New Roman"/>
          <w:b/>
          <w:szCs w:val="20"/>
          <w:lang w:eastAsia="ru-RU"/>
        </w:rPr>
        <w:t>5</w:t>
      </w:r>
      <w:r w:rsidRPr="00710326">
        <w:rPr>
          <w:rFonts w:eastAsia="Times New Roman" w:cs="Times New Roman"/>
          <w:b/>
          <w:szCs w:val="20"/>
          <w:lang w:eastAsia="ru-RU"/>
        </w:rPr>
        <w:t>.2 Разработка методики проведения испытаний</w:t>
      </w:r>
      <w:bookmarkEnd w:id="99"/>
      <w:r w:rsidRPr="00710326">
        <w:rPr>
          <w:rFonts w:eastAsia="Times New Roman" w:cs="Times New Roman"/>
          <w:b/>
          <w:szCs w:val="20"/>
          <w:lang w:eastAsia="ru-RU"/>
        </w:rPr>
        <w:t xml:space="preserve"> </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Разработка методики проведения испытаний предполагает проектирование системы мероприятий, обеспечивающих </w:t>
      </w:r>
      <w:proofErr w:type="gramStart"/>
      <w:r w:rsidRPr="00710326">
        <w:rPr>
          <w:rFonts w:eastAsia="Lucida Sans Unicode" w:cs="Times New Roman"/>
          <w:szCs w:val="28"/>
        </w:rPr>
        <w:t>контроль за</w:t>
      </w:r>
      <w:proofErr w:type="gramEnd"/>
      <w:r w:rsidRPr="00710326">
        <w:rPr>
          <w:rFonts w:eastAsia="Lucida Sans Unicode" w:cs="Times New Roman"/>
          <w:szCs w:val="28"/>
        </w:rPr>
        <w:t xml:space="preserve"> правильностью работы программы, выявляющей набор аномальных ситуаций, возникающих в процессе эксплуатации и подлежащих отладке.</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В соответствии с поставленной перед нами задачей, тестирование </w:t>
      </w:r>
      <w:r w:rsidRPr="00710326">
        <w:rPr>
          <w:rFonts w:eastAsia="Lucida Sans Unicode" w:cs="Times New Roman"/>
          <w:szCs w:val="28"/>
        </w:rPr>
        <w:lastRenderedPageBreak/>
        <w:t>программы разделим по времени на две группы тестов.</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Промежуточные тесты (выполняются при компиляции программы или проверке корректности взаимосвязей таблиц базы в процессе их разработки). Производятся при каждой компиляции проекта, относительно проверки разрабатываемых процедур обработки событий, методов и других изменений продукта.</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Итоговые тесты (выполняются при комплексной отладке проекта на завершающем этапе работы над ним). Такие тесты необходимо провести для всех диалоговых форм проекта, с целью выявления скрытых при компиляции дефектов целостности данных и корректности вы</w:t>
      </w:r>
      <w:r w:rsidR="00593302">
        <w:rPr>
          <w:rFonts w:eastAsia="Lucida Sans Unicode" w:cs="Times New Roman"/>
          <w:szCs w:val="28"/>
        </w:rPr>
        <w:t>полнения реализованных методов.</w:t>
      </w:r>
      <w:r w:rsidRPr="00710326">
        <w:rPr>
          <w:rFonts w:eastAsia="Lucida Sans Unicode" w:cs="Times New Roman"/>
          <w:szCs w:val="28"/>
        </w:rPr>
        <w:t xml:space="preserve"> </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Для каждой из вышеперечисленных групп согласно разработанной методике проведения испытаний следует выполнить два теста.</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 xml:space="preserve">Проверка входных данных. </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Проверка выходных данных.</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При тестировании входных данных необходимо использовать как корректные, так и некорректные наборы данных, чтобы убедиться в правильности их обработки программой.</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Все тесты рекомендуется выполнять в полном объёме для второй группы. Для первой группы рекомендуется проводить их для всех данных, связанных с текущим изменением программы, во избежание появления скрытых ошибок, выявляющихся в процессе длительной эксплуатации. Такой подход к тестированию особенно актуален в условиях многоуровневой структуры вложенных форм программы и сложной сист</w:t>
      </w:r>
      <w:r w:rsidR="00593302">
        <w:rPr>
          <w:rFonts w:eastAsia="Lucida Sans Unicode" w:cs="Times New Roman"/>
          <w:szCs w:val="28"/>
        </w:rPr>
        <w:t>емы фильтрации хранимых данных.</w:t>
      </w:r>
    </w:p>
    <w:p w:rsidR="00710326" w:rsidRPr="00710326" w:rsidRDefault="003B5BDF" w:rsidP="00710326">
      <w:pPr>
        <w:keepNext/>
        <w:spacing w:before="120" w:after="120"/>
        <w:ind w:firstLine="709"/>
        <w:contextualSpacing w:val="0"/>
        <w:outlineLvl w:val="1"/>
        <w:rPr>
          <w:rFonts w:eastAsia="Times New Roman" w:cs="Times New Roman"/>
          <w:b/>
          <w:szCs w:val="20"/>
          <w:lang w:eastAsia="ru-RU"/>
        </w:rPr>
      </w:pPr>
      <w:bookmarkStart w:id="100" w:name="_Toc199773906"/>
      <w:bookmarkStart w:id="101" w:name="_Toc389427443"/>
      <w:r>
        <w:rPr>
          <w:rFonts w:eastAsia="Times New Roman" w:cs="Times New Roman"/>
          <w:b/>
          <w:szCs w:val="20"/>
          <w:lang w:eastAsia="ru-RU"/>
        </w:rPr>
        <w:t>5.3</w:t>
      </w:r>
      <w:r w:rsidR="00710326" w:rsidRPr="00710326">
        <w:rPr>
          <w:rFonts w:eastAsia="Times New Roman" w:cs="Times New Roman"/>
          <w:b/>
          <w:szCs w:val="20"/>
          <w:lang w:eastAsia="ru-RU"/>
        </w:rPr>
        <w:t xml:space="preserve"> Результаты проведения испытаний</w:t>
      </w:r>
      <w:bookmarkEnd w:id="100"/>
      <w:bookmarkEnd w:id="101"/>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Тестирование проекта проводится в реальной вычислительной сети предприятия, что обеспечивает достоверность входных данных.</w:t>
      </w:r>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 xml:space="preserve">Рассмотрим примеры результатов проведения испытания для каждого </w:t>
      </w:r>
      <w:r w:rsidRPr="00710326">
        <w:rPr>
          <w:rFonts w:eastAsia="Lucida Sans Unicode" w:cs="Times New Roman"/>
          <w:szCs w:val="28"/>
        </w:rPr>
        <w:lastRenderedPageBreak/>
        <w:t xml:space="preserve">из тестов второй группы.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2" w:name="_Toc199773907"/>
      <w:bookmarkStart w:id="103" w:name="_Toc389427444"/>
      <w:r>
        <w:rPr>
          <w:rFonts w:eastAsia="Times New Roman" w:cs="Arial"/>
          <w:b/>
          <w:bCs/>
          <w:szCs w:val="26"/>
          <w:lang w:eastAsia="ru-RU"/>
        </w:rPr>
        <w:t>5</w:t>
      </w:r>
      <w:r w:rsidR="00710326" w:rsidRPr="00710326">
        <w:rPr>
          <w:rFonts w:eastAsia="Times New Roman" w:cs="Arial"/>
          <w:b/>
          <w:bCs/>
          <w:szCs w:val="26"/>
          <w:lang w:eastAsia="ru-RU"/>
        </w:rPr>
        <w:t>.3.1 Условия тестирования</w:t>
      </w:r>
      <w:bookmarkEnd w:id="95"/>
      <w:bookmarkEnd w:id="96"/>
      <w:bookmarkEnd w:id="102"/>
      <w:bookmarkEnd w:id="103"/>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Тестирование проводилось  под управлением операционной системы </w:t>
      </w:r>
      <w:proofErr w:type="spellStart"/>
      <w:r w:rsidRPr="00710326">
        <w:rPr>
          <w:rFonts w:eastAsia="Lucida Sans Unicode" w:cs="Times New Roman"/>
          <w:szCs w:val="28"/>
        </w:rPr>
        <w:t>Windows</w:t>
      </w:r>
      <w:proofErr w:type="spellEnd"/>
      <w:r w:rsidRPr="00710326">
        <w:rPr>
          <w:rFonts w:eastAsia="Lucida Sans Unicode" w:cs="Times New Roman"/>
          <w:szCs w:val="28"/>
        </w:rPr>
        <w:t xml:space="preserve"> 7 (</w:t>
      </w:r>
      <w:proofErr w:type="spellStart"/>
      <w:r w:rsidRPr="00710326">
        <w:rPr>
          <w:rFonts w:eastAsia="Lucida Sans Unicode" w:cs="Times New Roman"/>
          <w:szCs w:val="28"/>
        </w:rPr>
        <w:t>Service</w:t>
      </w:r>
      <w:proofErr w:type="spellEnd"/>
      <w:r w:rsidRPr="00710326">
        <w:rPr>
          <w:rFonts w:eastAsia="Lucida Sans Unicode" w:cs="Times New Roman"/>
          <w:szCs w:val="28"/>
        </w:rPr>
        <w:t xml:space="preserve"> </w:t>
      </w:r>
      <w:proofErr w:type="spellStart"/>
      <w:r w:rsidRPr="00710326">
        <w:rPr>
          <w:rFonts w:eastAsia="Lucida Sans Unicode" w:cs="Times New Roman"/>
          <w:szCs w:val="28"/>
        </w:rPr>
        <w:t>pack</w:t>
      </w:r>
      <w:proofErr w:type="spellEnd"/>
      <w:r w:rsidRPr="00710326">
        <w:rPr>
          <w:rFonts w:eastAsia="Lucida Sans Unicode" w:cs="Times New Roman"/>
          <w:szCs w:val="28"/>
        </w:rPr>
        <w:t xml:space="preserve"> 1) (</w:t>
      </w:r>
      <w:proofErr w:type="gramStart"/>
      <w:r w:rsidRPr="00710326">
        <w:rPr>
          <w:rFonts w:eastAsia="Lucida Sans Unicode" w:cs="Times New Roman"/>
          <w:szCs w:val="28"/>
        </w:rPr>
        <w:t>русифицированная</w:t>
      </w:r>
      <w:proofErr w:type="gramEnd"/>
      <w:r w:rsidRPr="00710326">
        <w:rPr>
          <w:rFonts w:eastAsia="Lucida Sans Unicode" w:cs="Times New Roman"/>
          <w:szCs w:val="28"/>
        </w:rPr>
        <w:t>).</w:t>
      </w:r>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Характеристики аппаратного обеспечения:</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Процессор, тактовая частота которого составляет 3,0 ГГц.</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Оперативная память 512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Свободная емкость жесткого диска, на которой размещалась тестируемая программа 3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Pr>
          <w:rFonts w:eastAsia="Lucida Sans Unicode" w:cs="Times New Roman"/>
          <w:szCs w:val="28"/>
        </w:rPr>
        <w:t xml:space="preserve">Разрешение экрана </w:t>
      </w:r>
      <w:r w:rsidRPr="00710326">
        <w:rPr>
          <w:rFonts w:eastAsia="Lucida Sans Unicode" w:cs="Times New Roman"/>
          <w:szCs w:val="28"/>
        </w:rPr>
        <w:t>1280×1024</w:t>
      </w:r>
      <w:r>
        <w:rPr>
          <w:rFonts w:eastAsia="Lucida Sans Unicode" w:cs="Times New Roman"/>
          <w:szCs w:val="28"/>
        </w:rPr>
        <w:t xml:space="preserve"> пикселей.</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 xml:space="preserve">Мышь с программным обеспечением под </w:t>
      </w:r>
      <w:proofErr w:type="spellStart"/>
      <w:r w:rsidRPr="00710326">
        <w:rPr>
          <w:rFonts w:eastAsia="Lucida Sans Unicode" w:cs="Times New Roman"/>
          <w:szCs w:val="28"/>
        </w:rPr>
        <w:t>Windows</w:t>
      </w:r>
      <w:proofErr w:type="spellEnd"/>
      <w:r w:rsidRPr="00710326">
        <w:rPr>
          <w:rFonts w:eastAsia="Lucida Sans Unicode" w:cs="Times New Roman"/>
          <w:szCs w:val="28"/>
        </w:rPr>
        <w:t>.</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4" w:name="_Toc9325904"/>
      <w:bookmarkStart w:id="105" w:name="_Toc72780210"/>
      <w:bookmarkStart w:id="106" w:name="_Toc199773909"/>
      <w:bookmarkStart w:id="107" w:name="_Toc389427445"/>
      <w:r>
        <w:rPr>
          <w:rFonts w:eastAsia="Times New Roman" w:cs="Arial"/>
          <w:b/>
          <w:bCs/>
          <w:szCs w:val="26"/>
          <w:lang w:eastAsia="ru-RU"/>
        </w:rPr>
        <w:t>5</w:t>
      </w:r>
      <w:r w:rsidR="00710326" w:rsidRPr="00710326">
        <w:rPr>
          <w:rFonts w:eastAsia="Times New Roman" w:cs="Arial"/>
          <w:b/>
          <w:bCs/>
          <w:szCs w:val="26"/>
          <w:lang w:eastAsia="ru-RU"/>
        </w:rPr>
        <w:t>.3.2 Тестирование входных данных</w:t>
      </w:r>
      <w:bookmarkEnd w:id="104"/>
      <w:bookmarkEnd w:id="105"/>
      <w:bookmarkEnd w:id="106"/>
      <w:bookmarkEnd w:id="107"/>
    </w:p>
    <w:p w:rsidR="00710326" w:rsidRPr="00710326" w:rsidRDefault="00710326" w:rsidP="0072338D">
      <w:pPr>
        <w:widowControl w:val="0"/>
        <w:suppressAutoHyphens/>
        <w:spacing w:after="0"/>
        <w:ind w:firstLine="540"/>
        <w:jc w:val="both"/>
        <w:rPr>
          <w:rFonts w:eastAsia="Lucida Sans Unicode" w:cs="Times New Roman"/>
          <w:szCs w:val="28"/>
        </w:rPr>
      </w:pPr>
      <w:r w:rsidRPr="00710326">
        <w:rPr>
          <w:rFonts w:eastAsia="Lucida Sans Unicode" w:cs="Times New Roman"/>
          <w:szCs w:val="28"/>
        </w:rPr>
        <w:t>При тестировании программы в баз</w:t>
      </w:r>
      <w:r w:rsidR="003B5BDF">
        <w:rPr>
          <w:rFonts w:eastAsia="Lucida Sans Unicode" w:cs="Times New Roman"/>
          <w:szCs w:val="28"/>
        </w:rPr>
        <w:t>у данных вносилась информация о</w:t>
      </w:r>
      <w:r w:rsidRPr="00710326">
        <w:rPr>
          <w:rFonts w:eastAsia="Lucida Sans Unicode" w:cs="Times New Roman"/>
          <w:szCs w:val="28"/>
        </w:rPr>
        <w:t xml:space="preserve"> </w:t>
      </w:r>
      <w:r w:rsidR="003B5BDF">
        <w:rPr>
          <w:rFonts w:eastAsia="Lucida Sans Unicode" w:cs="Times New Roman"/>
          <w:szCs w:val="28"/>
        </w:rPr>
        <w:t>сотрудниках,</w:t>
      </w:r>
      <w:r w:rsidR="0072338D">
        <w:rPr>
          <w:rFonts w:eastAsia="Lucida Sans Unicode" w:cs="Times New Roman"/>
          <w:szCs w:val="28"/>
        </w:rPr>
        <w:t xml:space="preserve"> </w:t>
      </w:r>
      <w:r w:rsidR="003B5BDF">
        <w:rPr>
          <w:rFonts w:eastAsia="Lucida Sans Unicode" w:cs="Times New Roman"/>
          <w:szCs w:val="28"/>
        </w:rPr>
        <w:t>задачах,</w:t>
      </w:r>
      <w:r w:rsidR="0072338D">
        <w:rPr>
          <w:rFonts w:eastAsia="Lucida Sans Unicode" w:cs="Times New Roman"/>
          <w:szCs w:val="28"/>
        </w:rPr>
        <w:t xml:space="preserve"> </w:t>
      </w:r>
      <w:r w:rsidR="003B5BDF">
        <w:rPr>
          <w:rFonts w:eastAsia="Lucida Sans Unicode" w:cs="Times New Roman"/>
          <w:szCs w:val="28"/>
        </w:rPr>
        <w:t>проектах</w:t>
      </w:r>
      <w:r w:rsidRPr="00710326">
        <w:rPr>
          <w:rFonts w:eastAsia="Lucida Sans Unicode" w:cs="Times New Roman"/>
          <w:szCs w:val="28"/>
        </w:rPr>
        <w:t>. В результате в базу данных была занесена следующая информация:</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F2ABE">
        <w:rPr>
          <w:rFonts w:eastAsia="Lucida Sans Unicode" w:cs="Times New Roman"/>
          <w:szCs w:val="28"/>
        </w:rPr>
        <w:t>сотрудников - 4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B5BDF">
        <w:rPr>
          <w:rFonts w:eastAsia="Lucida Sans Unicode" w:cs="Times New Roman"/>
          <w:szCs w:val="28"/>
        </w:rPr>
        <w:t>проектов</w:t>
      </w:r>
      <w:r w:rsidRPr="00710326">
        <w:rPr>
          <w:rFonts w:eastAsia="Lucida Sans Unicode" w:cs="Times New Roman"/>
          <w:szCs w:val="28"/>
        </w:rPr>
        <w:t xml:space="preserve"> – </w:t>
      </w:r>
      <w:r w:rsidR="003B5BDF">
        <w:rPr>
          <w:rFonts w:eastAsia="Lucida Sans Unicode" w:cs="Times New Roman"/>
          <w:szCs w:val="28"/>
        </w:rPr>
        <w:t>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общее количество </w:t>
      </w:r>
      <w:r w:rsidR="003B5BDF">
        <w:rPr>
          <w:rFonts w:eastAsia="Lucida Sans Unicode" w:cs="Times New Roman"/>
          <w:szCs w:val="28"/>
        </w:rPr>
        <w:t>задач</w:t>
      </w:r>
      <w:r w:rsidRPr="00710326">
        <w:rPr>
          <w:rFonts w:eastAsia="Lucida Sans Unicode" w:cs="Times New Roman"/>
          <w:szCs w:val="28"/>
        </w:rPr>
        <w:t xml:space="preserve"> </w:t>
      </w:r>
      <w:r w:rsidRPr="00710326">
        <w:rPr>
          <w:rFonts w:eastAsia="Lucida Sans Unicode" w:cs="Times New Roman"/>
          <w:szCs w:val="28"/>
          <w:lang w:val="en-US"/>
        </w:rPr>
        <w:t>–</w:t>
      </w:r>
      <w:r w:rsidRPr="00710326">
        <w:rPr>
          <w:rFonts w:eastAsia="Lucida Sans Unicode" w:cs="Times New Roman"/>
          <w:szCs w:val="28"/>
        </w:rPr>
        <w:t xml:space="preserve"> </w:t>
      </w:r>
      <w:r w:rsidRPr="00710326">
        <w:rPr>
          <w:rFonts w:eastAsia="Lucida Sans Unicode" w:cs="Times New Roman"/>
          <w:szCs w:val="28"/>
          <w:lang w:val="en-US"/>
        </w:rPr>
        <w:t>20</w:t>
      </w:r>
      <w:r w:rsidRPr="00710326">
        <w:rPr>
          <w:rFonts w:eastAsia="Lucida Sans Unicode" w:cs="Times New Roman"/>
          <w:szCs w:val="28"/>
        </w:rPr>
        <w:t>.</w:t>
      </w:r>
    </w:p>
    <w:p w:rsidR="00710326" w:rsidRPr="00710326" w:rsidRDefault="00710326" w:rsidP="0072338D">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Вся введенная информация корректно сохранилась в базе данных.</w:t>
      </w:r>
    </w:p>
    <w:p w:rsidR="00710326" w:rsidRPr="00710326" w:rsidRDefault="00710326" w:rsidP="0072338D">
      <w:pPr>
        <w:spacing w:after="0"/>
        <w:ind w:firstLine="709"/>
        <w:jc w:val="both"/>
        <w:rPr>
          <w:rFonts w:eastAsia="Times New Roman" w:cs="Times New Roman"/>
          <w:szCs w:val="20"/>
          <w:lang w:eastAsia="ru-RU"/>
        </w:rPr>
      </w:pPr>
      <w:r w:rsidRPr="00710326">
        <w:rPr>
          <w:rFonts w:eastAsia="Times New Roman" w:cs="Times New Roman"/>
          <w:szCs w:val="20"/>
          <w:lang w:eastAsia="ru-RU"/>
        </w:rPr>
        <w:t xml:space="preserve">В целом программа функционировала без ошибок, выдавала корректные данные.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8" w:name="_Toc9325905"/>
      <w:bookmarkStart w:id="109" w:name="_Toc72780211"/>
      <w:bookmarkStart w:id="110" w:name="_Toc199773910"/>
      <w:bookmarkStart w:id="111" w:name="_Toc389427446"/>
      <w:r>
        <w:rPr>
          <w:rFonts w:eastAsia="Times New Roman" w:cs="Arial"/>
          <w:b/>
          <w:bCs/>
          <w:szCs w:val="26"/>
          <w:lang w:eastAsia="ru-RU"/>
        </w:rPr>
        <w:t>5</w:t>
      </w:r>
      <w:r w:rsidR="00710326" w:rsidRPr="00710326">
        <w:rPr>
          <w:rFonts w:eastAsia="Times New Roman" w:cs="Arial"/>
          <w:b/>
          <w:bCs/>
          <w:szCs w:val="26"/>
          <w:lang w:eastAsia="ru-RU"/>
        </w:rPr>
        <w:t>.3.3 Тестирование выходных данных</w:t>
      </w:r>
      <w:bookmarkEnd w:id="108"/>
      <w:bookmarkEnd w:id="109"/>
      <w:bookmarkEnd w:id="110"/>
      <w:bookmarkEnd w:id="111"/>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Выходной информацией программы являются данные, отображаемые на экране и печатные формы отчетов.  </w:t>
      </w:r>
    </w:p>
    <w:p w:rsid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При тестировании данных, отображаемых на экране, контролировалось соответствие информации на экране ранее введенным данным. </w:t>
      </w:r>
    </w:p>
    <w:p w:rsidR="004A5E5F" w:rsidRPr="00E30C31" w:rsidRDefault="0072338D" w:rsidP="00E30C31">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Было проверена выдача сообщений об ошибках в случ</w:t>
      </w:r>
      <w:r w:rsidR="00E30C31">
        <w:rPr>
          <w:rFonts w:eastAsia="Lucida Sans Unicode" w:cs="Times New Roman"/>
          <w:szCs w:val="28"/>
        </w:rPr>
        <w:t xml:space="preserve">ае введения </w:t>
      </w:r>
      <w:proofErr w:type="spellStart"/>
      <w:r w:rsidR="00E30C31">
        <w:rPr>
          <w:rFonts w:eastAsia="Lucida Sans Unicode" w:cs="Times New Roman"/>
          <w:szCs w:val="28"/>
        </w:rPr>
        <w:t>неккоректных</w:t>
      </w:r>
      <w:proofErr w:type="spellEnd"/>
      <w:r w:rsidR="00E30C31">
        <w:rPr>
          <w:rFonts w:eastAsia="Lucida Sans Unicode" w:cs="Times New Roman"/>
          <w:szCs w:val="28"/>
        </w:rPr>
        <w:t xml:space="preserve"> данных.</w:t>
      </w:r>
      <w:r w:rsidR="00E30C31">
        <w:rPr>
          <w:rFonts w:eastAsia="Times New Roman" w:cs="Times New Roman"/>
          <w:szCs w:val="20"/>
          <w:lang w:eastAsia="ru-RU"/>
        </w:rPr>
        <w:t xml:space="preserve"> Допустим в </w:t>
      </w:r>
      <w:r w:rsidR="004A5E5F">
        <w:rPr>
          <w:rFonts w:eastAsia="Times New Roman" w:cs="Times New Roman"/>
          <w:szCs w:val="20"/>
          <w:lang w:eastAsia="ru-RU"/>
        </w:rPr>
        <w:t xml:space="preserve">случае если почта уже зарегистрирована в </w:t>
      </w:r>
      <w:r w:rsidR="004A5E5F">
        <w:rPr>
          <w:rFonts w:eastAsia="Times New Roman" w:cs="Times New Roman"/>
          <w:szCs w:val="20"/>
          <w:lang w:eastAsia="ru-RU"/>
        </w:rPr>
        <w:lastRenderedPageBreak/>
        <w:t xml:space="preserve">системе будет выведено сообщение об ошибке </w:t>
      </w:r>
      <w:proofErr w:type="gramStart"/>
      <w:r w:rsidR="004A5E5F">
        <w:rPr>
          <w:rFonts w:eastAsia="Times New Roman" w:cs="Times New Roman"/>
          <w:szCs w:val="20"/>
          <w:lang w:eastAsia="ru-RU"/>
        </w:rPr>
        <w:t xml:space="preserve">( </w:t>
      </w:r>
      <w:proofErr w:type="gramEnd"/>
      <w:r w:rsidR="004A5E5F">
        <w:rPr>
          <w:rFonts w:eastAsia="Times New Roman" w:cs="Times New Roman"/>
          <w:szCs w:val="20"/>
          <w:lang w:eastAsia="ru-RU"/>
        </w:rPr>
        <w:t xml:space="preserve">рисунок </w:t>
      </w:r>
      <w:r w:rsidR="00E30C31">
        <w:rPr>
          <w:rFonts w:eastAsia="Times New Roman" w:cs="Times New Roman"/>
          <w:szCs w:val="20"/>
          <w:lang w:eastAsia="ru-RU"/>
        </w:rPr>
        <w:t>5</w:t>
      </w:r>
      <w:r w:rsidR="004A5E5F">
        <w:rPr>
          <w:rFonts w:eastAsia="Times New Roman" w:cs="Times New Roman"/>
          <w:szCs w:val="20"/>
          <w:lang w:eastAsia="ru-RU"/>
        </w:rPr>
        <w:t>.</w:t>
      </w:r>
      <w:r w:rsidR="00E30C31">
        <w:rPr>
          <w:rFonts w:eastAsia="Times New Roman" w:cs="Times New Roman"/>
          <w:szCs w:val="20"/>
          <w:lang w:eastAsia="ru-RU"/>
        </w:rPr>
        <w:t>1</w:t>
      </w:r>
      <w:r w:rsidR="004A5E5F">
        <w:rPr>
          <w:rFonts w:eastAsia="Times New Roman" w:cs="Times New Roman"/>
          <w:szCs w:val="20"/>
          <w:lang w:eastAsia="ru-RU"/>
        </w:rPr>
        <w:t>)</w:t>
      </w:r>
    </w:p>
    <w:p w:rsidR="004A5E5F" w:rsidRDefault="005B1BF6" w:rsidP="004A5E5F">
      <w:pPr>
        <w:spacing w:after="0"/>
        <w:rPr>
          <w:rFonts w:eastAsia="Times New Roman" w:cs="Times New Roman"/>
          <w:szCs w:val="20"/>
          <w:lang w:eastAsia="ru-RU"/>
        </w:rPr>
      </w:pPr>
      <w:r>
        <w:rPr>
          <w:rFonts w:eastAsia="Times New Roman" w:cs="Times New Roman"/>
          <w:szCs w:val="20"/>
          <w:lang w:eastAsia="ru-RU"/>
        </w:rPr>
        <w:t xml:space="preserve">                    </w:t>
      </w:r>
      <w:r w:rsidR="004A5E5F">
        <w:rPr>
          <w:rFonts w:eastAsia="Times New Roman" w:cs="Times New Roman"/>
          <w:noProof/>
          <w:szCs w:val="20"/>
          <w:lang w:eastAsia="ru-RU"/>
        </w:rPr>
        <w:drawing>
          <wp:inline distT="0" distB="0" distL="0" distR="0" wp14:anchorId="4B9C2FB2" wp14:editId="41DE8B91">
            <wp:extent cx="3235960" cy="1987550"/>
            <wp:effectExtent l="0" t="0" r="2540" b="0"/>
            <wp:docPr id="77" name="Picture 77" descr="D:\Diplom\программа\регистрация ошиб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регистрация ошиб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4A5E5F" w:rsidRDefault="004A5E5F" w:rsidP="005B1BF6">
      <w:pPr>
        <w:spacing w:after="0"/>
        <w:ind w:firstLine="708"/>
        <w:rPr>
          <w:rFonts w:eastAsia="Times New Roman" w:cs="Times New Roman"/>
          <w:szCs w:val="20"/>
          <w:lang w:eastAsia="ru-RU"/>
        </w:rPr>
      </w:pPr>
      <w:r>
        <w:rPr>
          <w:rFonts w:eastAsia="Times New Roman" w:cs="Times New Roman"/>
          <w:szCs w:val="20"/>
          <w:lang w:eastAsia="ru-RU"/>
        </w:rPr>
        <w:t>Рисунок 5.1 – Сообщение об ошибке при регистрации</w:t>
      </w:r>
    </w:p>
    <w:p w:rsidR="004A5E5F" w:rsidRDefault="00E30C31"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 xml:space="preserve">Также было </w:t>
      </w:r>
      <w:proofErr w:type="gramStart"/>
      <w:r>
        <w:rPr>
          <w:rFonts w:eastAsia="Lucida Sans Unicode" w:cs="Times New Roman"/>
          <w:szCs w:val="28"/>
        </w:rPr>
        <w:t>проверено</w:t>
      </w:r>
      <w:proofErr w:type="gramEnd"/>
      <w:r>
        <w:rPr>
          <w:rFonts w:eastAsia="Lucida Sans Unicode" w:cs="Times New Roman"/>
          <w:szCs w:val="28"/>
        </w:rPr>
        <w:t xml:space="preserve"> что система присылает оповещения на почту сотруднику когда его приглашают в систему (рисунок 5.2)</w:t>
      </w:r>
    </w:p>
    <w:p w:rsidR="005B1BF6" w:rsidRDefault="005B1BF6"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noProof/>
          <w:szCs w:val="28"/>
          <w:lang w:eastAsia="ru-RU"/>
        </w:rPr>
        <w:drawing>
          <wp:inline distT="0" distB="0" distL="0" distR="0">
            <wp:extent cx="4993640" cy="2099310"/>
            <wp:effectExtent l="0" t="0" r="0" b="0"/>
            <wp:docPr id="78" name="Picture 78" descr="D:\Diplom\программа\письм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iplom\программа\письм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3640" cy="2099310"/>
                    </a:xfrm>
                    <a:prstGeom prst="rect">
                      <a:avLst/>
                    </a:prstGeom>
                    <a:noFill/>
                    <a:ln>
                      <a:noFill/>
                    </a:ln>
                  </pic:spPr>
                </pic:pic>
              </a:graphicData>
            </a:graphic>
          </wp:inline>
        </w:drawing>
      </w:r>
    </w:p>
    <w:p w:rsidR="005B1BF6" w:rsidRPr="00710326" w:rsidRDefault="005B1BF6" w:rsidP="005B1BF6">
      <w:pPr>
        <w:widowControl w:val="0"/>
        <w:suppressAutoHyphens/>
        <w:spacing w:after="0"/>
        <w:ind w:left="1415" w:firstLine="709"/>
        <w:contextualSpacing w:val="0"/>
        <w:jc w:val="both"/>
        <w:rPr>
          <w:rFonts w:eastAsia="Lucida Sans Unicode" w:cs="Times New Roman"/>
          <w:szCs w:val="28"/>
        </w:rPr>
      </w:pPr>
      <w:r>
        <w:rPr>
          <w:rFonts w:eastAsia="Lucida Sans Unicode" w:cs="Times New Roman"/>
          <w:szCs w:val="28"/>
        </w:rPr>
        <w:t>Рисунок 5.2 – Регистрация в системе</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Аналогичным образом контролировались и прочие формы программы.</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Для тестирования корректности вывода отчетов были сформированы несколько отчетов. Проверка напечатанных отчетов показала правильность их формирования, то есть информация отчетов соответствует информации базы данных. </w:t>
      </w:r>
    </w:p>
    <w:p w:rsidR="008B4E79" w:rsidRPr="00593302" w:rsidRDefault="00710326" w:rsidP="00593302">
      <w:pPr>
        <w:widowControl w:val="0"/>
        <w:suppressAutoHyphens/>
        <w:spacing w:after="120"/>
        <w:ind w:firstLine="720"/>
        <w:contextualSpacing w:val="0"/>
        <w:jc w:val="both"/>
        <w:rPr>
          <w:rFonts w:eastAsia="Lucida Sans Unicode" w:cs="Times New Roman"/>
          <w:sz w:val="24"/>
          <w:szCs w:val="24"/>
        </w:rPr>
      </w:pPr>
      <w:r w:rsidRPr="00710326">
        <w:rPr>
          <w:rFonts w:eastAsia="Lucida Sans Unicode" w:cs="Times New Roman"/>
          <w:szCs w:val="28"/>
        </w:rPr>
        <w:t xml:space="preserve">В ходе тестирования было установлено, что разработанное программное обеспечение соответствует техническому заданию на проектирование и полностью работоспособно. Перейдем к оценке экономической эффективности от разработанного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w:t>
      </w:r>
      <w:proofErr w:type="gramStart"/>
      <w:r w:rsidRPr="00710326">
        <w:rPr>
          <w:rFonts w:eastAsia="Lucida Sans Unicode" w:cs="Times New Roman"/>
          <w:szCs w:val="28"/>
        </w:rPr>
        <w:t>для</w:t>
      </w:r>
      <w:proofErr w:type="gramEnd"/>
      <w:r w:rsidRPr="00710326">
        <w:rPr>
          <w:rFonts w:eastAsia="Lucida Sans Unicode" w:cs="Times New Roman"/>
          <w:szCs w:val="28"/>
        </w:rPr>
        <w:t xml:space="preserve"> этого рассчитаем смету затрат и дадим оценку стоимости проекта</w:t>
      </w:r>
      <w:r w:rsidR="00593302">
        <w:rPr>
          <w:rFonts w:eastAsia="Lucida Sans Unicode" w:cs="Times New Roman"/>
          <w:sz w:val="24"/>
          <w:szCs w:val="24"/>
        </w:rPr>
        <w:t>.</w:t>
      </w:r>
    </w:p>
    <w:p w:rsidR="00AD555D" w:rsidRPr="00C10DF4" w:rsidRDefault="00277D22" w:rsidP="00AD555D">
      <w:pPr>
        <w:suppressAutoHyphens/>
        <w:spacing w:before="28" w:after="0"/>
        <w:ind w:firstLine="709"/>
        <w:jc w:val="both"/>
        <w:rPr>
          <w:rFonts w:eastAsia="Times New Roman" w:cs="Times New Roman"/>
          <w:kern w:val="1"/>
          <w:szCs w:val="28"/>
          <w:lang w:eastAsia="ar-SA"/>
        </w:rPr>
      </w:pPr>
      <w:r>
        <w:rPr>
          <w:rFonts w:eastAsia="Times New Roman" w:cs="Times New Roman"/>
          <w:b/>
          <w:kern w:val="1"/>
          <w:szCs w:val="28"/>
          <w:lang w:eastAsia="ar-SA"/>
        </w:rPr>
        <w:lastRenderedPageBreak/>
        <w:t>6</w:t>
      </w:r>
      <w:r w:rsidR="00AD555D" w:rsidRPr="00AD555D">
        <w:rPr>
          <w:rFonts w:eastAsia="Times New Roman" w:cs="Times New Roman"/>
          <w:b/>
          <w:kern w:val="1"/>
          <w:szCs w:val="28"/>
          <w:lang w:eastAsia="ar-SA"/>
        </w:rPr>
        <w:t xml:space="preserve">. </w:t>
      </w:r>
      <w:r w:rsidR="00C10DF4">
        <w:rPr>
          <w:rFonts w:eastAsia="Times New Roman" w:cs="Times New Roman"/>
          <w:b/>
          <w:kern w:val="1"/>
          <w:szCs w:val="28"/>
          <w:lang w:eastAsia="ar-SA"/>
        </w:rPr>
        <w:t>БЕЗОПАСНОСТЬ И ЭКОЛОГИЧНОСТЬ ПРОЕКТА</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Основной целью данного дипломного проекта является разработка программного обеспечения для обеспечения работы виртуального предприятия. Разработка системы и её использование связаны с работой на ПЭВМ, </w:t>
      </w:r>
      <w:proofErr w:type="gramStart"/>
      <w:r w:rsidRPr="00AD555D">
        <w:rPr>
          <w:rFonts w:eastAsia="Times New Roman" w:cs="Times New Roman"/>
          <w:kern w:val="1"/>
          <w:szCs w:val="28"/>
          <w:lang w:eastAsia="ar-SA"/>
        </w:rPr>
        <w:t>следовательно</w:t>
      </w:r>
      <w:proofErr w:type="gramEnd"/>
      <w:r w:rsidRPr="00AD555D">
        <w:rPr>
          <w:rFonts w:eastAsia="Times New Roman" w:cs="Times New Roman"/>
          <w:kern w:val="1"/>
          <w:szCs w:val="28"/>
          <w:lang w:eastAsia="ar-SA"/>
        </w:rPr>
        <w:t xml:space="preserve"> разработчики и пользователи системы могут подвергаться воздействию вредных и опасных факторов, сопутствующих работе на ПЭВМ.</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Частью разработки данного дипломного проекта является анализ и оценка труда на ПЭВМ, воздействие вредных и опасных факторов на оператора, а также рассмотрение мер, которые уменьшают негативное воздействие этих факторов окружающей среды, предупреждают несчастные случаи, создают высокопроизводительные, здоровые и безопасные условия труда в вычислительных центрах</w:t>
      </w:r>
    </w:p>
    <w:p w:rsidR="00AD555D" w:rsidRPr="00AD555D" w:rsidRDefault="00AD555D" w:rsidP="00AD555D">
      <w:pPr>
        <w:suppressAutoHyphens/>
        <w:spacing w:before="28" w:after="0"/>
        <w:ind w:firstLine="709"/>
        <w:jc w:val="both"/>
        <w:rPr>
          <w:rFonts w:eastAsia="Times New Roman" w:cs="Times New Roman"/>
          <w:b/>
          <w:bCs/>
          <w:kern w:val="1"/>
          <w:szCs w:val="28"/>
          <w:lang w:eastAsia="ar-SA"/>
        </w:rPr>
      </w:pPr>
      <w:r w:rsidRPr="00AD555D">
        <w:rPr>
          <w:rFonts w:eastAsia="Times New Roman" w:cs="Times New Roman"/>
          <w:kern w:val="1"/>
          <w:szCs w:val="28"/>
          <w:lang w:eastAsia="ar-SA"/>
        </w:rPr>
        <w:t>Операторы ПЭВМ сталкиваются с воздействием таких производственных факторов, как недостаточное освещение рабочей зоны, влияние электромагнитного и ионизирующего излучения, повышенный уровень шума, повышенная температура окружающей среды и так далее. Большое влияние на человека оказывают также напряженность трудового процесса.</w:t>
      </w:r>
    </w:p>
    <w:p w:rsidR="00AD555D" w:rsidRPr="00AD555D" w:rsidRDefault="00277D22" w:rsidP="00AD555D">
      <w:pPr>
        <w:keepNext/>
        <w:suppressAutoHyphens/>
        <w:spacing w:after="0"/>
        <w:ind w:firstLine="709"/>
        <w:jc w:val="both"/>
        <w:rPr>
          <w:rFonts w:eastAsia="Times New Roman" w:cs="Times New Roman"/>
          <w:kern w:val="1"/>
          <w:szCs w:val="28"/>
          <w:lang w:eastAsia="ar-SA"/>
        </w:rPr>
      </w:pPr>
      <w:bookmarkStart w:id="112" w:name="_Toc283701421"/>
      <w:bookmarkStart w:id="113" w:name="_Toc251257640"/>
      <w:bookmarkStart w:id="114" w:name="_Toc356245716"/>
      <w:bookmarkStart w:id="115" w:name="_Toc389215479"/>
      <w:bookmarkEnd w:id="112"/>
      <w:bookmarkEnd w:id="113"/>
      <w:bookmarkEnd w:id="114"/>
      <w:bookmarkEnd w:id="115"/>
      <w:r>
        <w:rPr>
          <w:rFonts w:eastAsia="Times New Roman" w:cs="Times New Roman"/>
          <w:b/>
          <w:bCs/>
          <w:kern w:val="1"/>
          <w:szCs w:val="28"/>
          <w:lang w:eastAsia="ar-SA"/>
        </w:rPr>
        <w:t>6</w:t>
      </w:r>
      <w:r w:rsidR="00AD555D" w:rsidRPr="00AD555D">
        <w:rPr>
          <w:rFonts w:eastAsia="Times New Roman" w:cs="Times New Roman"/>
          <w:b/>
          <w:bCs/>
          <w:kern w:val="1"/>
          <w:szCs w:val="28"/>
          <w:lang w:eastAsia="ar-SA"/>
        </w:rPr>
        <w:t xml:space="preserve">.1 </w:t>
      </w:r>
      <w:r w:rsidR="00AD555D" w:rsidRPr="00AD555D">
        <w:rPr>
          <w:rFonts w:eastAsia="Times New Roman" w:cs="Times New Roman"/>
          <w:b/>
          <w:bCs/>
          <w:iCs/>
          <w:kern w:val="1"/>
          <w:szCs w:val="28"/>
          <w:lang w:eastAsia="ar-SA"/>
        </w:rPr>
        <w:t>Характеристика помещения и описание рабочего места</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Рабочее место программиста расположено на 5 этаже девятиэтажного здания и имеет площадь 12 м</w:t>
      </w:r>
      <w:proofErr w:type="gramStart"/>
      <w:r w:rsidRPr="00AD555D">
        <w:rPr>
          <w:rFonts w:eastAsia="Times New Roman" w:cs="Times New Roman"/>
          <w:color w:val="000000"/>
          <w:kern w:val="1"/>
          <w:szCs w:val="28"/>
          <w:vertAlign w:val="superscript"/>
          <w:lang w:eastAsia="ar-SA"/>
        </w:rPr>
        <w:t>2</w:t>
      </w:r>
      <w:proofErr w:type="gramEnd"/>
      <w:r w:rsidRPr="00AD555D">
        <w:rPr>
          <w:rFonts w:eastAsia="Times New Roman" w:cs="Times New Roman"/>
          <w:color w:val="000000"/>
          <w:kern w:val="1"/>
          <w:szCs w:val="28"/>
          <w:lang w:eastAsia="ar-SA"/>
        </w:rPr>
        <w:t>(габариты: ширина ― 3м, длина ― 4 м, высота потолка― 2.5м)</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 xml:space="preserve"> </w:t>
      </w:r>
      <w:r w:rsidRPr="00AD555D">
        <w:rPr>
          <w:rFonts w:eastAsia="Times New Roman" w:cs="Times New Roman"/>
          <w:kern w:val="1"/>
          <w:szCs w:val="28"/>
          <w:lang w:eastAsia="ar-SA"/>
        </w:rPr>
        <w:tab/>
      </w:r>
      <w:r w:rsidRPr="00AD555D">
        <w:rPr>
          <w:rFonts w:eastAsia="Times New Roman" w:cs="Times New Roman"/>
          <w:color w:val="000000"/>
          <w:kern w:val="1"/>
          <w:szCs w:val="28"/>
          <w:lang w:eastAsia="ar-SA"/>
        </w:rPr>
        <w:t>Окраска стен светло-зеленого цвета, потолка – белого, пол – светло-коричневый паркет. Цветовое оформление выполнено с учетом рекомендаций СН-181-70 «Указания по проектированию цветовой отделки интерьеров и производственных зданий промышленных</w:t>
      </w:r>
      <w:r w:rsidRPr="00AD555D">
        <w:rPr>
          <w:rFonts w:eastAsia="Times New Roman" w:cs="Times New Roman"/>
          <w:color w:val="333333"/>
          <w:kern w:val="1"/>
          <w:szCs w:val="28"/>
          <w:lang w:eastAsia="ar-SA"/>
        </w:rPr>
        <w:t>»</w:t>
      </w:r>
      <w:r w:rsidRPr="00AD555D">
        <w:rPr>
          <w:rFonts w:eastAsia="Times New Roman" w:cs="Times New Roman"/>
          <w:color w:val="000000"/>
          <w:kern w:val="1"/>
          <w:szCs w:val="28"/>
          <w:lang w:eastAsia="ar-SA"/>
        </w:rPr>
        <w:t xml:space="preserve">: цвета стен, потолка, пола гармонируют между собой. Помещение </w:t>
      </w:r>
      <w:r w:rsidRPr="00AD555D">
        <w:rPr>
          <w:rFonts w:eastAsia="Times New Roman" w:cs="Times New Roman"/>
          <w:kern w:val="1"/>
          <w:szCs w:val="28"/>
          <w:lang w:eastAsia="ar-SA"/>
        </w:rPr>
        <w:t>оборудовано устройствами общего освещения, имеется 1 окно и 1 дверь.</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 xml:space="preserve">Освещение – естественное и искусственное. Искусственное освещение в помещении осуществляется с помощью светильника над рабочим местом мощностью 40Вт подвешенным на высоте 1,6 м от пола. Вторым источником искусственного освещения является люстра в центре комнаты с 3 лампами мощностью 60Вт.  </w:t>
      </w:r>
    </w:p>
    <w:p w:rsidR="00AD555D" w:rsidRPr="00AD555D" w:rsidRDefault="0018341C" w:rsidP="00AD555D">
      <w:pPr>
        <w:suppressAutoHyphens/>
        <w:spacing w:before="28" w:after="0"/>
        <w:ind w:firstLine="709"/>
        <w:jc w:val="both"/>
        <w:rPr>
          <w:rFonts w:eastAsia="Times New Roman" w:cs="Times New Roman"/>
          <w:color w:val="000000"/>
          <w:kern w:val="1"/>
          <w:szCs w:val="28"/>
          <w:lang w:eastAsia="ar-SA"/>
        </w:rPr>
      </w:pPr>
      <w:r>
        <w:rPr>
          <w:rFonts w:eastAsia="Times New Roman" w:cs="Times New Roman"/>
          <w:kern w:val="1"/>
          <w:szCs w:val="28"/>
          <w:lang w:eastAsia="ar-SA"/>
        </w:rPr>
        <w:t>Количество рабочих мест-1.</w:t>
      </w:r>
      <w:r w:rsidR="00AD555D" w:rsidRPr="00AD555D">
        <w:rPr>
          <w:rFonts w:eastAsia="Times New Roman" w:cs="Times New Roman"/>
          <w:kern w:val="1"/>
          <w:szCs w:val="28"/>
          <w:lang w:eastAsia="ar-SA"/>
        </w:rPr>
        <w:t>Площадь помещения 12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,что соответствует СанПиН 2.2.2/2.4.1340-03 «Гигиенические требования к персональным электронно-вычислительным машинам и организации работы», которые устанавливают на одно рабочее место пользователей ПЭВМ с ВД</w:t>
      </w:r>
      <w:proofErr w:type="gramStart"/>
      <w:r w:rsidR="00AD555D" w:rsidRPr="00AD555D">
        <w:rPr>
          <w:rFonts w:eastAsia="Times New Roman" w:cs="Times New Roman"/>
          <w:kern w:val="1"/>
          <w:szCs w:val="28"/>
          <w:lang w:eastAsia="ar-SA"/>
        </w:rPr>
        <w:t>Т(</w:t>
      </w:r>
      <w:proofErr w:type="gramEnd"/>
      <w:r w:rsidR="00AD555D" w:rsidRPr="00AD555D">
        <w:rPr>
          <w:rFonts w:eastAsia="Times New Roman" w:cs="Times New Roman"/>
          <w:kern w:val="1"/>
          <w:szCs w:val="28"/>
          <w:lang w:eastAsia="ar-SA"/>
        </w:rPr>
        <w:t>видео-дисплейный терминал) на базе плоских дискретных экранов (жидкокристаллические, плазменные) площадь не менее 4,5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Корпус монитора и ПЭВМ, клавиатура и другие блоки имеют матовую поверхность одного цвета и не имеют блестящих деталей, способных создавать блики, что соответствует требованиям, содержащимся </w:t>
      </w:r>
      <w:r w:rsidRPr="00AD555D">
        <w:rPr>
          <w:rFonts w:eastAsia="Times New Roman" w:cs="Times New Roman"/>
          <w:color w:val="000000"/>
          <w:kern w:val="1"/>
          <w:szCs w:val="28"/>
          <w:lang w:eastAsia="ar-SA"/>
        </w:rPr>
        <w:t xml:space="preserve">в </w:t>
      </w:r>
      <w:r w:rsidRPr="00AD555D">
        <w:rPr>
          <w:rFonts w:eastAsia="Times New Roman" w:cs="Times New Roman"/>
          <w:kern w:val="1"/>
          <w:szCs w:val="28"/>
          <w:lang w:eastAsia="ar-SA"/>
        </w:rPr>
        <w:t>СанПиН 2.2.2/2.4.1340-03 «Гигиенические требования к персональным электронно-вычислительным машинам и организации работы», к покрытиям и материалам, из которых изготавливаются корпуса ПК и дисплеев.</w:t>
      </w:r>
      <w:r w:rsidRPr="00AD555D">
        <w:rPr>
          <w:rFonts w:eastAsia="Times New Roman" w:cs="Times New Roman"/>
          <w:color w:val="000000"/>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место состоит </w:t>
      </w:r>
      <w:proofErr w:type="gramStart"/>
      <w:r w:rsidRPr="00AD555D">
        <w:rPr>
          <w:rFonts w:eastAsia="Times New Roman" w:cs="Times New Roman"/>
          <w:color w:val="000000"/>
          <w:kern w:val="1"/>
          <w:szCs w:val="28"/>
          <w:lang w:eastAsia="ar-SA"/>
        </w:rPr>
        <w:t>из</w:t>
      </w:r>
      <w:proofErr w:type="gramEnd"/>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стула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стола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ЖК-монитор </w:t>
      </w:r>
      <w:r w:rsidRPr="00AD555D">
        <w:rPr>
          <w:rFonts w:eastAsia="Times New Roman" w:cs="Times New Roman"/>
          <w:color w:val="000000"/>
          <w:kern w:val="1"/>
          <w:szCs w:val="28"/>
          <w:lang w:val="en-US" w:eastAsia="ar-SA"/>
        </w:rPr>
        <w:t>Samsung 22</w:t>
      </w:r>
      <w:r w:rsidRPr="00AD555D">
        <w:rPr>
          <w:rFonts w:eastAsia="Times New Roman" w:cs="Times New Roman"/>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Системный блок (</w:t>
      </w:r>
      <w:r w:rsidRPr="00AD555D">
        <w:rPr>
          <w:rFonts w:eastAsia="Times New Roman" w:cs="Times New Roman"/>
          <w:color w:val="000000"/>
          <w:kern w:val="1"/>
          <w:szCs w:val="28"/>
          <w:lang w:val="en-US" w:eastAsia="ar-SA"/>
        </w:rPr>
        <w:t>AMD</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val="en-US" w:eastAsia="ar-SA"/>
        </w:rPr>
        <w:t>Fx</w:t>
      </w:r>
      <w:proofErr w:type="spellEnd"/>
      <w:r w:rsidRPr="00AD555D">
        <w:rPr>
          <w:rFonts w:eastAsia="Times New Roman" w:cs="Times New Roman"/>
          <w:color w:val="000000"/>
          <w:kern w:val="1"/>
          <w:szCs w:val="28"/>
          <w:lang w:eastAsia="ar-SA"/>
        </w:rPr>
        <w:t xml:space="preserve">-8300,8 </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DDR</w:t>
      </w:r>
      <w:r w:rsidRPr="00AD555D">
        <w:rPr>
          <w:rFonts w:eastAsia="Times New Roman" w:cs="Times New Roman"/>
          <w:color w:val="000000"/>
          <w:kern w:val="1"/>
          <w:szCs w:val="28"/>
          <w:lang w:eastAsia="ar-SA"/>
        </w:rPr>
        <w:t>-4,500</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HDD</w:t>
      </w:r>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Клавиатура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color w:val="000000"/>
          <w:kern w:val="1"/>
          <w:szCs w:val="28"/>
          <w:lang w:eastAsia="ar-SA"/>
        </w:rPr>
        <w:t xml:space="preserve">Манипулятор </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мышь</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В помещении имеются принтер и сканер фирмы </w:t>
      </w:r>
      <w:r w:rsidRPr="00AD555D">
        <w:rPr>
          <w:rFonts w:eastAsia="Times New Roman" w:cs="Times New Roman"/>
          <w:kern w:val="1"/>
          <w:szCs w:val="28"/>
          <w:lang w:val="en-US" w:eastAsia="ar-SA"/>
        </w:rPr>
        <w:t>canon</w:t>
      </w:r>
      <w:r w:rsidRPr="00AD555D">
        <w:rPr>
          <w:rFonts w:eastAsia="Times New Roman" w:cs="Times New Roman"/>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Рабочее места оборудовано роутером обеспечивающим выход в интернет на скорости 40 Мб/</w:t>
      </w:r>
      <w:r w:rsidRPr="00AD555D">
        <w:rPr>
          <w:rFonts w:eastAsia="Times New Roman" w:cs="Times New Roman"/>
          <w:color w:val="000000"/>
          <w:kern w:val="1"/>
          <w:szCs w:val="28"/>
          <w:lang w:val="en-US" w:eastAsia="ar-SA"/>
        </w:rPr>
        <w:t>c</w:t>
      </w:r>
      <w:r w:rsidRPr="00AD555D">
        <w:rPr>
          <w:rFonts w:eastAsia="Times New Roman" w:cs="Times New Roman"/>
          <w:color w:val="000000"/>
          <w:kern w:val="1"/>
          <w:szCs w:val="28"/>
          <w:lang w:eastAsia="ar-SA"/>
        </w:rPr>
        <w:t xml:space="preserve"> как с </w:t>
      </w:r>
      <w:proofErr w:type="gramStart"/>
      <w:r w:rsidRPr="00AD555D">
        <w:rPr>
          <w:rFonts w:eastAsia="Times New Roman" w:cs="Times New Roman"/>
          <w:color w:val="000000"/>
          <w:kern w:val="1"/>
          <w:szCs w:val="28"/>
          <w:lang w:eastAsia="ar-SA"/>
        </w:rPr>
        <w:t>ПЭВМ</w:t>
      </w:r>
      <w:proofErr w:type="gramEnd"/>
      <w:r w:rsidRPr="00AD555D">
        <w:rPr>
          <w:rFonts w:eastAsia="Times New Roman" w:cs="Times New Roman"/>
          <w:color w:val="000000"/>
          <w:kern w:val="1"/>
          <w:szCs w:val="28"/>
          <w:lang w:eastAsia="ar-SA"/>
        </w:rPr>
        <w:t xml:space="preserve"> так и с мобильных устройств с помощью </w:t>
      </w:r>
      <w:proofErr w:type="spellStart"/>
      <w:r w:rsidRPr="00AD555D">
        <w:rPr>
          <w:rFonts w:eastAsia="Times New Roman" w:cs="Times New Roman"/>
          <w:color w:val="000000"/>
          <w:kern w:val="1"/>
          <w:szCs w:val="28"/>
          <w:lang w:val="en-US" w:eastAsia="ar-SA"/>
        </w:rPr>
        <w:t>WiFi</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eastAsia="ar-SA"/>
        </w:rPr>
        <w:lastRenderedPageBreak/>
        <w:t>Для электропитания используется трёхфазная сеть переменного тока частотой 50 Гц и напряжением 220</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 и </w:t>
      </w:r>
      <w:proofErr w:type="spellStart"/>
      <w:r w:rsidRPr="00AD555D">
        <w:rPr>
          <w:rFonts w:eastAsia="Times New Roman" w:cs="Times New Roman"/>
          <w:kern w:val="1"/>
          <w:szCs w:val="28"/>
          <w:lang w:eastAsia="ar-SA"/>
        </w:rPr>
        <w:t>глухозаземленной</w:t>
      </w:r>
      <w:proofErr w:type="spellEnd"/>
      <w:r w:rsidRPr="00AD555D">
        <w:rPr>
          <w:rFonts w:eastAsia="Times New Roman" w:cs="Times New Roman"/>
          <w:kern w:val="1"/>
          <w:szCs w:val="28"/>
          <w:lang w:eastAsia="ar-SA"/>
        </w:rPr>
        <w:t xml:space="preserve"> </w:t>
      </w:r>
      <w:proofErr w:type="spellStart"/>
      <w:r w:rsidRPr="00AD555D">
        <w:rPr>
          <w:rFonts w:eastAsia="Times New Roman" w:cs="Times New Roman"/>
          <w:kern w:val="1"/>
          <w:szCs w:val="28"/>
          <w:lang w:eastAsia="ar-SA"/>
        </w:rPr>
        <w:t>нейтралью</w:t>
      </w:r>
      <w:proofErr w:type="spellEnd"/>
      <w:r w:rsidRPr="00AD555D">
        <w:rPr>
          <w:rFonts w:eastAsia="Times New Roman" w:cs="Times New Roman"/>
          <w:kern w:val="1"/>
          <w:szCs w:val="28"/>
          <w:lang w:eastAsia="ar-SA"/>
        </w:rPr>
        <w:t xml:space="preserve"> источника питания.</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Параметры микроклимата в помещении следующие: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температура воздуха составляет 21-24 градуса при нормативных значениях в теплое время года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23-25 градусов, в холодное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22-24 градуса;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относительная влажность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40-50 % (норматив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40-60 %); </w:t>
      </w:r>
    </w:p>
    <w:p w:rsid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скорость движения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0,1 м/</w:t>
      </w:r>
      <w:proofErr w:type="gramStart"/>
      <w:r w:rsidRPr="00AD555D">
        <w:rPr>
          <w:rFonts w:eastAsia="Times New Roman" w:cs="Times New Roman"/>
          <w:kern w:val="1"/>
          <w:szCs w:val="28"/>
          <w:lang w:eastAsia="ar-SA"/>
        </w:rPr>
        <w:t>с</w:t>
      </w:r>
      <w:proofErr w:type="gramEnd"/>
      <w:r w:rsidRPr="00AD555D">
        <w:rPr>
          <w:rFonts w:eastAsia="Times New Roman" w:cs="Times New Roman"/>
          <w:kern w:val="1"/>
          <w:szCs w:val="28"/>
          <w:lang w:eastAsia="ar-SA"/>
        </w:rPr>
        <w:t xml:space="preserve">. </w:t>
      </w:r>
    </w:p>
    <w:p w:rsidR="00AF347B" w:rsidRDefault="00AF347B" w:rsidP="00B053A0">
      <w:pPr>
        <w:pStyle w:val="a"/>
        <w:ind w:firstLine="708"/>
        <w:rPr>
          <w:color w:val="000000"/>
          <w:szCs w:val="28"/>
        </w:rPr>
      </w:pPr>
      <w:r w:rsidRPr="009458FC">
        <w:t xml:space="preserve">Пользователи-операторы ПЭВМ сталкиваются с воздействием таких опасных и вредных производственных факторов, как повышенный уровень шума, неблагоприятные температурные условия внешней среды, </w:t>
      </w:r>
      <w:r>
        <w:t>поражение электрическим током.</w:t>
      </w:r>
      <w:r w:rsidR="007D42DD">
        <w:t xml:space="preserve"> </w:t>
      </w:r>
      <w:r w:rsidRPr="001C1238">
        <w:rPr>
          <w:color w:val="000000"/>
          <w:szCs w:val="28"/>
        </w:rPr>
        <w:t>Рассмотрим эти факторы более подробно.</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6" w:name="_Toc389427458"/>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1</w:t>
      </w:r>
      <w:r w:rsidR="00CE48C5" w:rsidRPr="00CE48C5">
        <w:rPr>
          <w:rFonts w:eastAsia="Times New Roman" w:cs="Arial"/>
          <w:b/>
          <w:bCs/>
          <w:szCs w:val="26"/>
          <w:lang w:eastAsia="ru-RU"/>
        </w:rPr>
        <w:t xml:space="preserve"> Шум</w:t>
      </w:r>
      <w:bookmarkEnd w:id="116"/>
    </w:p>
    <w:p w:rsidR="00CE48C5" w:rsidRPr="00CE48C5" w:rsidRDefault="00CE48C5" w:rsidP="00CE48C5">
      <w:pPr>
        <w:tabs>
          <w:tab w:val="left" w:pos="6090"/>
        </w:tabs>
        <w:spacing w:after="0"/>
        <w:ind w:firstLine="720"/>
        <w:jc w:val="both"/>
        <w:rPr>
          <w:rFonts w:eastAsia="Lucida Sans Unicode" w:cs="Times New Roman"/>
          <w:szCs w:val="28"/>
        </w:rPr>
      </w:pPr>
      <w:r w:rsidRPr="00CE48C5">
        <w:rPr>
          <w:rFonts w:eastAsia="Lucida Sans Unicode" w:cs="Times New Roman"/>
          <w:color w:val="000000"/>
          <w:spacing w:val="1"/>
          <w:szCs w:val="28"/>
        </w:rPr>
        <w:t xml:space="preserve">Основным документом, регламентирующим соблюдение правил безопасности при воздействии шума, является ГОСТ 12.1.003-83 </w:t>
      </w:r>
      <w:r w:rsidRPr="00CE48C5">
        <w:rPr>
          <w:rFonts w:eastAsia="Lucida Sans Unicode" w:cs="Times New Roman"/>
          <w:color w:val="000000"/>
          <w:spacing w:val="-1"/>
          <w:szCs w:val="28"/>
        </w:rPr>
        <w:t xml:space="preserve">«Шум. Общие требования безопасности». Классификация основных </w:t>
      </w:r>
      <w:r w:rsidRPr="00CE48C5">
        <w:rPr>
          <w:rFonts w:eastAsia="Lucida Sans Unicode" w:cs="Times New Roman"/>
          <w:color w:val="000000"/>
          <w:spacing w:val="2"/>
          <w:szCs w:val="28"/>
        </w:rPr>
        <w:t xml:space="preserve">средств защиты от шума приведена в ГОСТ 12.1.029-80 «Средства </w:t>
      </w:r>
      <w:r w:rsidRPr="00CE48C5">
        <w:rPr>
          <w:rFonts w:eastAsia="Lucida Sans Unicode" w:cs="Times New Roman"/>
          <w:color w:val="000000"/>
          <w:spacing w:val="5"/>
          <w:szCs w:val="28"/>
        </w:rPr>
        <w:t xml:space="preserve">и методы защиты от шума. Классификация». При выполнении </w:t>
      </w:r>
      <w:r w:rsidRPr="00CE48C5">
        <w:rPr>
          <w:rFonts w:eastAsia="Lucida Sans Unicode" w:cs="Times New Roman"/>
          <w:color w:val="000000"/>
          <w:szCs w:val="28"/>
        </w:rPr>
        <w:t xml:space="preserve">основной работы на ПК уровень шума на рабочем месте не должен </w:t>
      </w:r>
      <w:r w:rsidRPr="00CE48C5">
        <w:rPr>
          <w:rFonts w:eastAsia="Lucida Sans Unicode" w:cs="Times New Roman"/>
          <w:color w:val="000000"/>
          <w:spacing w:val="-1"/>
          <w:szCs w:val="28"/>
        </w:rPr>
        <w:t xml:space="preserve">превышать 50 </w:t>
      </w:r>
      <w:proofErr w:type="spellStart"/>
      <w:r w:rsidRPr="00CE48C5">
        <w:rPr>
          <w:rFonts w:eastAsia="Lucida Sans Unicode" w:cs="Times New Roman"/>
          <w:color w:val="000000"/>
          <w:spacing w:val="-1"/>
          <w:szCs w:val="28"/>
        </w:rPr>
        <w:t>дБА</w:t>
      </w:r>
      <w:proofErr w:type="spellEnd"/>
      <w:r w:rsidRPr="00CE48C5">
        <w:rPr>
          <w:rFonts w:eastAsia="Lucida Sans Unicode" w:cs="Times New Roman"/>
          <w:color w:val="000000"/>
          <w:spacing w:val="-1"/>
          <w:szCs w:val="28"/>
        </w:rPr>
        <w:t xml:space="preserve">, согласно </w:t>
      </w:r>
      <w:r w:rsidRPr="00CE48C5">
        <w:rPr>
          <w:rFonts w:eastAsia="Lucida Sans Unicode" w:cs="Times New Roman"/>
          <w:szCs w:val="28"/>
        </w:rPr>
        <w:t>СН 2.2.4/2.1-8.562-96 «Шум на рабочих местах, в помещениях жилых, общественных зданий и на территории жилой застройки»</w:t>
      </w:r>
      <w:proofErr w:type="gramStart"/>
      <w:r w:rsidRPr="00CE48C5">
        <w:rPr>
          <w:rFonts w:eastAsia="Lucida Sans Unicode" w:cs="Times New Roman"/>
          <w:szCs w:val="28"/>
        </w:rPr>
        <w:t xml:space="preserve"> .</w:t>
      </w:r>
      <w:proofErr w:type="gramEnd"/>
    </w:p>
    <w:p w:rsidR="00CE48C5" w:rsidRPr="00CE48C5" w:rsidRDefault="00CE48C5" w:rsidP="00CE48C5">
      <w:pPr>
        <w:widowControl w:val="0"/>
        <w:shd w:val="clear" w:color="auto" w:fill="FFFFFF"/>
        <w:suppressAutoHyphens/>
        <w:spacing w:after="0"/>
        <w:ind w:firstLine="720"/>
        <w:jc w:val="both"/>
        <w:rPr>
          <w:rFonts w:eastAsia="Lucida Sans Unicode" w:cs="Times New Roman"/>
          <w:sz w:val="24"/>
          <w:szCs w:val="24"/>
        </w:rPr>
      </w:pPr>
      <w:r w:rsidRPr="00CE48C5">
        <w:rPr>
          <w:rFonts w:eastAsia="Lucida Sans Unicode" w:cs="Times New Roman"/>
          <w:color w:val="000000"/>
          <w:spacing w:val="16"/>
          <w:szCs w:val="28"/>
        </w:rPr>
        <w:t xml:space="preserve">Длительное воздействие </w:t>
      </w:r>
      <w:r w:rsidRPr="00CE48C5">
        <w:rPr>
          <w:rFonts w:eastAsia="Lucida Sans Unicode" w:cs="Times New Roman"/>
          <w:color w:val="000000"/>
          <w:spacing w:val="11"/>
          <w:szCs w:val="28"/>
        </w:rPr>
        <w:t xml:space="preserve">интенсивного шума (выше 80 дБ) на органы слуха человека </w:t>
      </w:r>
      <w:r w:rsidRPr="00CE48C5">
        <w:rPr>
          <w:rFonts w:eastAsia="Lucida Sans Unicode" w:cs="Times New Roman"/>
          <w:color w:val="000000"/>
          <w:spacing w:val="5"/>
          <w:szCs w:val="28"/>
        </w:rPr>
        <w:t xml:space="preserve">приводит к частичной или полной потере слуха. Степень потери </w:t>
      </w:r>
      <w:r w:rsidRPr="00CE48C5">
        <w:rPr>
          <w:rFonts w:eastAsia="Lucida Sans Unicode" w:cs="Times New Roman"/>
          <w:color w:val="000000"/>
          <w:spacing w:val="1"/>
          <w:szCs w:val="28"/>
        </w:rPr>
        <w:t xml:space="preserve">слуха зависит от уровня звука и его продолжительности и от </w:t>
      </w:r>
      <w:r w:rsidRPr="00CE48C5">
        <w:rPr>
          <w:rFonts w:eastAsia="Lucida Sans Unicode" w:cs="Times New Roman"/>
          <w:color w:val="000000"/>
          <w:spacing w:val="16"/>
          <w:szCs w:val="28"/>
        </w:rPr>
        <w:t xml:space="preserve">индивидуальной чувствительности человека. Шумящее </w:t>
      </w:r>
      <w:r w:rsidRPr="00CE48C5">
        <w:rPr>
          <w:rFonts w:eastAsia="Lucida Sans Unicode" w:cs="Times New Roman"/>
          <w:color w:val="000000"/>
          <w:spacing w:val="1"/>
          <w:szCs w:val="28"/>
        </w:rPr>
        <w:t xml:space="preserve">оборудование, уровни шума которого превышают нормированные, </w:t>
      </w:r>
      <w:r w:rsidRPr="00CE48C5">
        <w:rPr>
          <w:rFonts w:eastAsia="Lucida Sans Unicode" w:cs="Times New Roman"/>
          <w:color w:val="000000"/>
          <w:szCs w:val="28"/>
        </w:rPr>
        <w:t xml:space="preserve">должно </w:t>
      </w:r>
      <w:proofErr w:type="gramStart"/>
      <w:r w:rsidRPr="00CE48C5">
        <w:rPr>
          <w:rFonts w:eastAsia="Lucida Sans Unicode" w:cs="Times New Roman"/>
          <w:color w:val="000000"/>
          <w:szCs w:val="28"/>
        </w:rPr>
        <w:t>находится</w:t>
      </w:r>
      <w:proofErr w:type="gramEnd"/>
      <w:r w:rsidRPr="00CE48C5">
        <w:rPr>
          <w:rFonts w:eastAsia="Lucida Sans Unicode" w:cs="Times New Roman"/>
          <w:color w:val="000000"/>
          <w:szCs w:val="28"/>
        </w:rPr>
        <w:t xml:space="preserve"> вне помещения с ПЭВМ. </w:t>
      </w:r>
      <w:proofErr w:type="gramStart"/>
      <w:r w:rsidRPr="00CE48C5">
        <w:rPr>
          <w:rFonts w:eastAsia="Lucida Sans Unicode" w:cs="Times New Roman"/>
          <w:color w:val="000000"/>
          <w:szCs w:val="28"/>
        </w:rPr>
        <w:t xml:space="preserve">Для снижения шума, создаваемого на рабочих местах внутренними источниками, а также </w:t>
      </w:r>
      <w:r w:rsidRPr="00CE48C5">
        <w:rPr>
          <w:rFonts w:eastAsia="Lucida Sans Unicode" w:cs="Times New Roman"/>
          <w:color w:val="000000"/>
          <w:spacing w:val="12"/>
          <w:szCs w:val="28"/>
        </w:rPr>
        <w:t xml:space="preserve">шума, проникающего </w:t>
      </w:r>
      <w:r w:rsidRPr="00CE48C5">
        <w:rPr>
          <w:rFonts w:eastAsia="Lucida Sans Unicode" w:cs="Times New Roman"/>
          <w:color w:val="000000"/>
          <w:spacing w:val="12"/>
          <w:szCs w:val="28"/>
        </w:rPr>
        <w:lastRenderedPageBreak/>
        <w:t xml:space="preserve">извне, следует: ослабить шум самих </w:t>
      </w:r>
      <w:r w:rsidRPr="00CE48C5">
        <w:rPr>
          <w:rFonts w:eastAsia="Lucida Sans Unicode" w:cs="Times New Roman"/>
          <w:color w:val="000000"/>
          <w:spacing w:val="1"/>
          <w:szCs w:val="28"/>
        </w:rPr>
        <w:t xml:space="preserve">источников, в частности, предусмотреть применение в их конструкциях акустических экранов, звукоизолирующих кожухов и т.д.; снизить эффект суммарного воздействия на рабочие места </w:t>
      </w:r>
      <w:r w:rsidRPr="00CE48C5">
        <w:rPr>
          <w:rFonts w:eastAsia="Lucida Sans Unicode" w:cs="Times New Roman"/>
          <w:color w:val="000000"/>
          <w:spacing w:val="9"/>
          <w:szCs w:val="28"/>
        </w:rPr>
        <w:t xml:space="preserve">отраженных звуковых волн за счет звукопоглощения энергии </w:t>
      </w:r>
      <w:r w:rsidRPr="00CE48C5">
        <w:rPr>
          <w:rFonts w:eastAsia="Lucida Sans Unicode" w:cs="Times New Roman"/>
          <w:color w:val="000000"/>
          <w:szCs w:val="28"/>
        </w:rPr>
        <w:t>прямых звуковых волн поверхностями ограждающих конструкций;</w:t>
      </w:r>
      <w:proofErr w:type="gramEnd"/>
      <w:r w:rsidRPr="00CE48C5">
        <w:rPr>
          <w:rFonts w:eastAsia="Lucida Sans Unicode" w:cs="Times New Roman"/>
          <w:color w:val="000000"/>
          <w:szCs w:val="28"/>
        </w:rPr>
        <w:t xml:space="preserve"> </w:t>
      </w:r>
      <w:r w:rsidRPr="00CE48C5">
        <w:rPr>
          <w:rFonts w:eastAsia="Lucida Sans Unicode" w:cs="Times New Roman"/>
          <w:color w:val="000000"/>
          <w:spacing w:val="-1"/>
          <w:szCs w:val="28"/>
        </w:rPr>
        <w:t xml:space="preserve">применять рациональное расположение оборудования; использовать </w:t>
      </w:r>
      <w:r w:rsidRPr="00CE48C5">
        <w:rPr>
          <w:rFonts w:eastAsia="Lucida Sans Unicode" w:cs="Times New Roman"/>
          <w:color w:val="000000"/>
          <w:spacing w:val="8"/>
          <w:szCs w:val="28"/>
        </w:rPr>
        <w:t xml:space="preserve">архитектурно-планировочные и технологические решения, </w:t>
      </w:r>
      <w:r w:rsidRPr="00CE48C5">
        <w:rPr>
          <w:rFonts w:eastAsia="Lucida Sans Unicode" w:cs="Times New Roman"/>
          <w:color w:val="000000"/>
          <w:spacing w:val="1"/>
          <w:szCs w:val="28"/>
        </w:rPr>
        <w:t>направленные на изоляцию источников шума.</w:t>
      </w:r>
    </w:p>
    <w:p w:rsidR="00CE48C5" w:rsidRPr="00CE48C5" w:rsidRDefault="00CE48C5" w:rsidP="00CE48C5">
      <w:pPr>
        <w:widowControl w:val="0"/>
        <w:shd w:val="clear" w:color="auto" w:fill="FFFFFF"/>
        <w:suppressAutoHyphens/>
        <w:spacing w:after="0"/>
        <w:ind w:right="7" w:firstLine="720"/>
        <w:jc w:val="both"/>
        <w:rPr>
          <w:rFonts w:eastAsia="Lucida Sans Unicode" w:cs="Times New Roman"/>
          <w:color w:val="000000"/>
          <w:spacing w:val="-7"/>
          <w:szCs w:val="28"/>
        </w:rPr>
      </w:pPr>
      <w:r w:rsidRPr="00CE48C5">
        <w:rPr>
          <w:rFonts w:eastAsia="Lucida Sans Unicode" w:cs="Times New Roman"/>
          <w:color w:val="000000"/>
          <w:spacing w:val="1"/>
          <w:szCs w:val="28"/>
        </w:rPr>
        <w:t xml:space="preserve">Источниками шума в помещении являются системные блоки </w:t>
      </w:r>
      <w:r w:rsidRPr="00CE48C5">
        <w:rPr>
          <w:rFonts w:eastAsia="Lucida Sans Unicode" w:cs="Times New Roman"/>
          <w:color w:val="000000"/>
          <w:spacing w:val="9"/>
          <w:szCs w:val="28"/>
        </w:rPr>
        <w:t xml:space="preserve">компьютеров (шум вентиляторов) и принтер. По результатам </w:t>
      </w:r>
      <w:r w:rsidRPr="00CE48C5">
        <w:rPr>
          <w:rFonts w:eastAsia="Lucida Sans Unicode" w:cs="Times New Roman"/>
          <w:color w:val="000000"/>
          <w:spacing w:val="-2"/>
          <w:szCs w:val="28"/>
        </w:rPr>
        <w:t xml:space="preserve">замеров шума уровень шума составил 35 </w:t>
      </w:r>
      <w:proofErr w:type="spellStart"/>
      <w:r w:rsidRPr="00CE48C5">
        <w:rPr>
          <w:rFonts w:eastAsia="Lucida Sans Unicode" w:cs="Times New Roman"/>
          <w:color w:val="000000"/>
          <w:spacing w:val="-2"/>
          <w:szCs w:val="28"/>
        </w:rPr>
        <w:t>дБА</w:t>
      </w:r>
      <w:proofErr w:type="spellEnd"/>
      <w:r w:rsidRPr="00CE48C5">
        <w:rPr>
          <w:rFonts w:eastAsia="Lucida Sans Unicode" w:cs="Times New Roman"/>
          <w:color w:val="000000"/>
          <w:spacing w:val="-2"/>
          <w:szCs w:val="28"/>
        </w:rPr>
        <w:t xml:space="preserve">, что </w:t>
      </w:r>
      <w:r w:rsidRPr="00CE48C5">
        <w:rPr>
          <w:rFonts w:eastAsia="Lucida Sans Unicode" w:cs="Times New Roman"/>
          <w:color w:val="000000"/>
          <w:spacing w:val="-7"/>
          <w:szCs w:val="28"/>
        </w:rPr>
        <w:t>не превышает норму, следовательно, дополнительных мер не требуется.</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7" w:name="_Toc389427459"/>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2</w:t>
      </w:r>
      <w:r w:rsidR="00CE48C5" w:rsidRPr="00CE48C5">
        <w:rPr>
          <w:rFonts w:eastAsia="Times New Roman" w:cs="Arial"/>
          <w:b/>
          <w:bCs/>
          <w:szCs w:val="26"/>
          <w:lang w:eastAsia="ru-RU"/>
        </w:rPr>
        <w:t xml:space="preserve"> Микроклимат</w:t>
      </w:r>
      <w:bookmarkEnd w:id="117"/>
    </w:p>
    <w:p w:rsidR="00CE48C5" w:rsidRPr="00CE48C5" w:rsidRDefault="00CE48C5" w:rsidP="00CE48C5">
      <w:pPr>
        <w:widowControl w:val="0"/>
        <w:shd w:val="clear" w:color="auto" w:fill="FFFFFF"/>
        <w:tabs>
          <w:tab w:val="left" w:pos="3096"/>
          <w:tab w:val="left" w:pos="5090"/>
          <w:tab w:val="left" w:pos="6962"/>
        </w:tabs>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1"/>
          <w:szCs w:val="28"/>
        </w:rPr>
        <w:t xml:space="preserve">Большое значение имеет создание в рабочей зоне благоприятного микроклимата, который определяется температурой, влажностью, </w:t>
      </w:r>
      <w:r w:rsidRPr="00CE48C5">
        <w:rPr>
          <w:rFonts w:eastAsia="Lucida Sans Unicode" w:cs="Times New Roman"/>
          <w:color w:val="000000"/>
          <w:spacing w:val="13"/>
          <w:szCs w:val="28"/>
        </w:rPr>
        <w:t xml:space="preserve">скоростью движения воздуха, атмосферным давлением, </w:t>
      </w:r>
      <w:r w:rsidRPr="00CE48C5">
        <w:rPr>
          <w:rFonts w:eastAsia="Lucida Sans Unicode" w:cs="Times New Roman"/>
          <w:color w:val="000000"/>
          <w:spacing w:val="-2"/>
          <w:szCs w:val="28"/>
        </w:rPr>
        <w:t xml:space="preserve">интенсивностью </w:t>
      </w:r>
      <w:r w:rsidRPr="00CE48C5">
        <w:rPr>
          <w:rFonts w:eastAsia="Lucida Sans Unicode" w:cs="Times New Roman"/>
          <w:color w:val="000000"/>
          <w:spacing w:val="-4"/>
          <w:szCs w:val="28"/>
        </w:rPr>
        <w:t xml:space="preserve">излучения </w:t>
      </w:r>
      <w:r w:rsidRPr="00CE48C5">
        <w:rPr>
          <w:rFonts w:eastAsia="Lucida Sans Unicode" w:cs="Times New Roman"/>
          <w:color w:val="000000"/>
          <w:spacing w:val="-2"/>
          <w:szCs w:val="28"/>
        </w:rPr>
        <w:t xml:space="preserve">нагретых </w:t>
      </w:r>
      <w:r w:rsidRPr="00CE48C5">
        <w:rPr>
          <w:rFonts w:eastAsia="Lucida Sans Unicode" w:cs="Times New Roman"/>
          <w:color w:val="000000"/>
          <w:spacing w:val="-3"/>
          <w:szCs w:val="28"/>
        </w:rPr>
        <w:t>поверхностей.</w:t>
      </w:r>
    </w:p>
    <w:p w:rsidR="00CE48C5" w:rsidRPr="00CE48C5" w:rsidRDefault="00CE48C5" w:rsidP="00CE48C5">
      <w:pPr>
        <w:widowControl w:val="0"/>
        <w:shd w:val="clear" w:color="auto" w:fill="FFFFFF"/>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9"/>
          <w:szCs w:val="28"/>
        </w:rPr>
        <w:t xml:space="preserve">Неблагоприятные микроклиматические условия приводят к </w:t>
      </w:r>
      <w:r w:rsidRPr="00CE48C5">
        <w:rPr>
          <w:rFonts w:eastAsia="Lucida Sans Unicode" w:cs="Times New Roman"/>
          <w:color w:val="000000"/>
          <w:spacing w:val="10"/>
          <w:szCs w:val="28"/>
        </w:rPr>
        <w:t xml:space="preserve">ухудшению самочувствия работника, ослаблению внимания, </w:t>
      </w:r>
      <w:r w:rsidRPr="00CE48C5">
        <w:rPr>
          <w:rFonts w:eastAsia="Lucida Sans Unicode" w:cs="Times New Roman"/>
          <w:color w:val="000000"/>
          <w:szCs w:val="28"/>
        </w:rPr>
        <w:t>быстрой утомляемости, и при продолжительном воздействии могут вызвать различные заболевания.</w:t>
      </w:r>
    </w:p>
    <w:p w:rsidR="00CE48C5" w:rsidRPr="00CE48C5" w:rsidRDefault="00CE48C5" w:rsidP="00CE48C5">
      <w:pPr>
        <w:shd w:val="clear" w:color="auto" w:fill="FFFFFF"/>
        <w:spacing w:after="0"/>
        <w:ind w:right="6" w:firstLine="720"/>
        <w:jc w:val="both"/>
        <w:rPr>
          <w:rFonts w:eastAsia="Lucida Sans Unicode" w:cs="Times New Roman"/>
          <w:color w:val="000000"/>
          <w:szCs w:val="28"/>
        </w:rPr>
      </w:pPr>
      <w:r w:rsidRPr="00CE48C5">
        <w:rPr>
          <w:rFonts w:eastAsia="Lucida Sans Unicode" w:cs="Times New Roman"/>
          <w:color w:val="000000"/>
          <w:spacing w:val="7"/>
          <w:szCs w:val="28"/>
        </w:rPr>
        <w:t>Микроклиматические условия на рабочем месте инженера-</w:t>
      </w:r>
      <w:r w:rsidRPr="00CE48C5">
        <w:rPr>
          <w:rFonts w:eastAsia="Lucida Sans Unicode" w:cs="Times New Roman"/>
          <w:color w:val="000000"/>
          <w:spacing w:val="5"/>
          <w:szCs w:val="28"/>
        </w:rPr>
        <w:t xml:space="preserve">программиста нормируются согласно СанПиН 2.2.4.548-96 </w:t>
      </w:r>
      <w:r w:rsidRPr="00CE48C5">
        <w:rPr>
          <w:rFonts w:eastAsia="Lucida Sans Unicode" w:cs="Times New Roman"/>
          <w:color w:val="000000"/>
          <w:szCs w:val="28"/>
        </w:rPr>
        <w:t>«Гигиенические требования к микроклимату производственных помещений»</w:t>
      </w:r>
      <w:r w:rsidRPr="00CE48C5">
        <w:rPr>
          <w:rFonts w:eastAsia="Lucida Sans Unicode" w:cs="Times New Roman"/>
          <w:color w:val="000000"/>
          <w:spacing w:val="10"/>
          <w:szCs w:val="28"/>
        </w:rPr>
        <w:t>.</w:t>
      </w:r>
      <w:r w:rsidRPr="00CE48C5">
        <w:rPr>
          <w:rFonts w:eastAsia="Lucida Sans Unicode" w:cs="Times New Roman"/>
          <w:color w:val="000000"/>
          <w:szCs w:val="28"/>
        </w:rPr>
        <w:t xml:space="preserve"> Оптимальные микроклиматические условия </w:t>
      </w:r>
      <w:r w:rsidRPr="00CE48C5">
        <w:rPr>
          <w:rFonts w:eastAsia="Lucida Sans Unicode" w:cs="Times New Roman"/>
          <w:color w:val="000000"/>
          <w:spacing w:val="16"/>
          <w:szCs w:val="28"/>
        </w:rPr>
        <w:t xml:space="preserve">установлены по критериям оптимального теплового и </w:t>
      </w:r>
      <w:r w:rsidRPr="00CE48C5">
        <w:rPr>
          <w:rFonts w:eastAsia="Lucida Sans Unicode" w:cs="Times New Roman"/>
          <w:color w:val="000000"/>
          <w:szCs w:val="28"/>
        </w:rPr>
        <w:t xml:space="preserve">функционального состояния человека. Они обеспечивают общее и </w:t>
      </w:r>
      <w:r w:rsidRPr="00CE48C5">
        <w:rPr>
          <w:rFonts w:eastAsia="Lucida Sans Unicode" w:cs="Times New Roman"/>
          <w:color w:val="000000"/>
          <w:spacing w:val="6"/>
          <w:szCs w:val="28"/>
        </w:rPr>
        <w:t xml:space="preserve">локальное ощущение теплового комфорта в течение 8-часовой </w:t>
      </w:r>
      <w:r w:rsidRPr="00CE48C5">
        <w:rPr>
          <w:rFonts w:eastAsia="Lucida Sans Unicode" w:cs="Times New Roman"/>
          <w:color w:val="000000"/>
          <w:spacing w:val="-2"/>
          <w:szCs w:val="28"/>
        </w:rPr>
        <w:t xml:space="preserve">рабочей смены при минимальном напряжении механизмов </w:t>
      </w:r>
      <w:r w:rsidRPr="00CE48C5">
        <w:rPr>
          <w:rFonts w:eastAsia="Lucida Sans Unicode" w:cs="Times New Roman"/>
          <w:color w:val="000000"/>
          <w:spacing w:val="1"/>
          <w:szCs w:val="28"/>
        </w:rPr>
        <w:t xml:space="preserve">терморегуляции, не вызывают отклонений в состоянии здоровья, создают предпосылки для высокого уровня </w:t>
      </w:r>
      <w:r w:rsidRPr="00CE48C5">
        <w:rPr>
          <w:rFonts w:eastAsia="Lucida Sans Unicode" w:cs="Times New Roman"/>
          <w:color w:val="000000"/>
          <w:spacing w:val="1"/>
          <w:szCs w:val="28"/>
        </w:rPr>
        <w:lastRenderedPageBreak/>
        <w:t xml:space="preserve">работоспособности и </w:t>
      </w:r>
      <w:r w:rsidRPr="00CE48C5">
        <w:rPr>
          <w:rFonts w:eastAsia="Lucida Sans Unicode" w:cs="Times New Roman"/>
          <w:color w:val="000000"/>
          <w:szCs w:val="28"/>
        </w:rPr>
        <w:t xml:space="preserve">являются предпочтительными на рабочих местах. Оптимальные </w:t>
      </w:r>
      <w:r w:rsidRPr="00CE48C5">
        <w:rPr>
          <w:rFonts w:eastAsia="Lucida Sans Unicode" w:cs="Times New Roman"/>
          <w:color w:val="000000"/>
          <w:spacing w:val="2"/>
          <w:szCs w:val="28"/>
        </w:rPr>
        <w:t xml:space="preserve">параметры микроклимата в холодный и теплый периоды года на </w:t>
      </w:r>
      <w:r w:rsidRPr="00CE48C5">
        <w:rPr>
          <w:rFonts w:eastAsia="Lucida Sans Unicode" w:cs="Times New Roman"/>
          <w:color w:val="000000"/>
          <w:szCs w:val="28"/>
        </w:rPr>
        <w:t xml:space="preserve">рабочем месте инженера-программиста и оператора ПЭВМ должны соответствовать величинам, приведенным в таблице </w:t>
      </w:r>
      <w:r w:rsidR="008B4E79" w:rsidRPr="008B4E79">
        <w:rPr>
          <w:rFonts w:eastAsia="Lucida Sans Unicode" w:cs="Times New Roman"/>
          <w:color w:val="000000"/>
          <w:szCs w:val="28"/>
        </w:rPr>
        <w:t>6</w:t>
      </w:r>
      <w:r w:rsidRPr="00CE48C5">
        <w:rPr>
          <w:rFonts w:eastAsia="Lucida Sans Unicode" w:cs="Times New Roman"/>
          <w:color w:val="000000"/>
          <w:szCs w:val="28"/>
        </w:rPr>
        <w:t>.</w:t>
      </w:r>
      <w:r>
        <w:rPr>
          <w:rFonts w:eastAsia="Lucida Sans Unicode" w:cs="Times New Roman"/>
          <w:color w:val="000000"/>
          <w:szCs w:val="28"/>
        </w:rPr>
        <w:t>1</w:t>
      </w:r>
      <w:r w:rsidRPr="00CE48C5">
        <w:rPr>
          <w:rFonts w:eastAsia="Lucida Sans Unicode" w:cs="Times New Roman"/>
          <w:color w:val="000000"/>
          <w:szCs w:val="28"/>
        </w:rPr>
        <w:t xml:space="preserve">. </w:t>
      </w:r>
    </w:p>
    <w:p w:rsidR="00CE48C5" w:rsidRPr="00CE48C5" w:rsidRDefault="00244F28" w:rsidP="00244F28">
      <w:pPr>
        <w:widowControl w:val="0"/>
        <w:shd w:val="clear" w:color="auto" w:fill="FFFFFF"/>
        <w:suppressAutoHyphens/>
        <w:spacing w:after="0"/>
        <w:ind w:right="187"/>
        <w:jc w:val="both"/>
        <w:rPr>
          <w:rFonts w:eastAsia="Lucida Sans Unicode" w:cs="Times New Roman"/>
          <w:sz w:val="24"/>
          <w:szCs w:val="24"/>
        </w:rPr>
      </w:pPr>
      <w:r>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 xml:space="preserve">Таблица </w:t>
      </w:r>
      <w:r w:rsidR="00277D22">
        <w:rPr>
          <w:rFonts w:eastAsia="Lucida Sans Unicode" w:cs="Times New Roman"/>
          <w:color w:val="000000"/>
          <w:spacing w:val="2"/>
          <w:szCs w:val="28"/>
        </w:rPr>
        <w:t>6</w:t>
      </w:r>
      <w:r w:rsidR="00CE48C5" w:rsidRPr="00CE48C5">
        <w:rPr>
          <w:rFonts w:eastAsia="Lucida Sans Unicode" w:cs="Times New Roman"/>
          <w:color w:val="000000"/>
          <w:spacing w:val="2"/>
          <w:szCs w:val="28"/>
        </w:rPr>
        <w:t>.</w:t>
      </w:r>
      <w:r>
        <w:rPr>
          <w:rFonts w:eastAsia="Lucida Sans Unicode" w:cs="Times New Roman"/>
          <w:color w:val="000000"/>
          <w:spacing w:val="2"/>
          <w:szCs w:val="28"/>
        </w:rPr>
        <w:t>1 –</w:t>
      </w:r>
      <w:r w:rsidR="00CE48C5">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Оптимальные параметры микроклимата на рабочем месте</w:t>
      </w:r>
    </w:p>
    <w:p w:rsidR="00CE48C5" w:rsidRPr="00CE48C5" w:rsidRDefault="00CE48C5" w:rsidP="00CE48C5">
      <w:pPr>
        <w:widowControl w:val="0"/>
        <w:suppressAutoHyphens/>
        <w:spacing w:after="122" w:line="1" w:lineRule="exact"/>
        <w:rPr>
          <w:rFonts w:ascii="Arial" w:eastAsia="Lucida Sans Unicode" w:hAnsi="Arial" w:cs="Times New Roman"/>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1440"/>
        <w:gridCol w:w="1764"/>
        <w:gridCol w:w="1706"/>
        <w:gridCol w:w="1886"/>
        <w:gridCol w:w="1462"/>
        <w:gridCol w:w="1382"/>
      </w:tblGrid>
      <w:tr w:rsidR="00CE48C5" w:rsidRPr="00CE48C5" w:rsidTr="000528D7">
        <w:trPr>
          <w:trHeight w:hRule="exact" w:val="2088"/>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16" w:right="194"/>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Период </w:t>
            </w:r>
            <w:r w:rsidRPr="00CE48C5">
              <w:rPr>
                <w:rFonts w:eastAsia="Lucida Sans Unicode" w:cs="Times New Roman"/>
                <w:b/>
                <w:bCs/>
                <w:color w:val="000000"/>
                <w:spacing w:val="-4"/>
                <w:sz w:val="26"/>
                <w:szCs w:val="26"/>
              </w:rPr>
              <w:t>года</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29"/>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Категория работ по </w:t>
            </w:r>
            <w:r w:rsidRPr="00CE48C5">
              <w:rPr>
                <w:rFonts w:eastAsia="Lucida Sans Unicode" w:cs="Times New Roman"/>
                <w:b/>
                <w:bCs/>
                <w:color w:val="000000"/>
                <w:spacing w:val="1"/>
                <w:sz w:val="26"/>
                <w:szCs w:val="26"/>
              </w:rPr>
              <w:t xml:space="preserve">уровню </w:t>
            </w:r>
            <w:proofErr w:type="spellStart"/>
            <w:r w:rsidRPr="00CE48C5">
              <w:rPr>
                <w:rFonts w:eastAsia="Lucida Sans Unicode" w:cs="Times New Roman"/>
                <w:b/>
                <w:bCs/>
                <w:color w:val="000000"/>
                <w:spacing w:val="-1"/>
                <w:sz w:val="26"/>
                <w:szCs w:val="26"/>
              </w:rPr>
              <w:t>энергозатрат</w:t>
            </w:r>
            <w:proofErr w:type="spellEnd"/>
            <w:r w:rsidRPr="00CE48C5">
              <w:rPr>
                <w:rFonts w:eastAsia="Lucida Sans Unicode" w:cs="Times New Roman"/>
                <w:b/>
                <w:bCs/>
                <w:color w:val="000000"/>
                <w:spacing w:val="-1"/>
                <w:sz w:val="26"/>
                <w:szCs w:val="26"/>
              </w:rPr>
              <w:t xml:space="preserve">, </w:t>
            </w:r>
            <w:r w:rsidRPr="00CE48C5">
              <w:rPr>
                <w:rFonts w:eastAsia="Lucida Sans Unicode" w:cs="Times New Roman"/>
                <w:b/>
                <w:bCs/>
                <w:color w:val="000000"/>
                <w:spacing w:val="-2"/>
                <w:sz w:val="26"/>
                <w:szCs w:val="26"/>
              </w:rPr>
              <w:t>Вт</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8" w:lineRule="exact"/>
              <w:ind w:left="29" w:right="36"/>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Температура </w:t>
            </w:r>
            <w:r w:rsidRPr="00CE48C5">
              <w:rPr>
                <w:rFonts w:eastAsia="Lucida Sans Unicode" w:cs="Times New Roman"/>
                <w:b/>
                <w:bCs/>
                <w:color w:val="000000"/>
                <w:spacing w:val="-1"/>
                <w:sz w:val="26"/>
                <w:szCs w:val="26"/>
              </w:rPr>
              <w:t>воздуха, °</w:t>
            </w:r>
            <w:proofErr w:type="gramStart"/>
            <w:r w:rsidRPr="00CE48C5">
              <w:rPr>
                <w:rFonts w:eastAsia="Lucida Sans Unicode" w:cs="Times New Roman"/>
                <w:b/>
                <w:bCs/>
                <w:color w:val="000000"/>
                <w:spacing w:val="-1"/>
                <w:sz w:val="26"/>
                <w:szCs w:val="26"/>
              </w:rPr>
              <w:t>С</w:t>
            </w:r>
            <w:proofErr w:type="gramEnd"/>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58" w:right="58"/>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Температура </w:t>
            </w:r>
            <w:r w:rsidRPr="00CE48C5">
              <w:rPr>
                <w:rFonts w:eastAsia="Lucida Sans Unicode" w:cs="Times New Roman"/>
                <w:b/>
                <w:bCs/>
                <w:color w:val="000000"/>
                <w:spacing w:val="-2"/>
                <w:sz w:val="26"/>
                <w:szCs w:val="26"/>
              </w:rPr>
              <w:t xml:space="preserve">поверхностей, </w:t>
            </w:r>
            <w:r w:rsidRPr="00CE48C5">
              <w:rPr>
                <w:rFonts w:eastAsia="Lucida Sans Unicode" w:cs="Times New Roman"/>
                <w:b/>
                <w:bCs/>
                <w:color w:val="000000"/>
                <w:spacing w:val="-9"/>
                <w:sz w:val="26"/>
                <w:szCs w:val="26"/>
              </w:rPr>
              <w:t>°</w:t>
            </w:r>
            <w:proofErr w:type="gramStart"/>
            <w:r w:rsidRPr="00CE48C5">
              <w:rPr>
                <w:rFonts w:eastAsia="Lucida Sans Unicode" w:cs="Times New Roman"/>
                <w:b/>
                <w:bCs/>
                <w:color w:val="000000"/>
                <w:spacing w:val="-9"/>
                <w:sz w:val="26"/>
                <w:szCs w:val="26"/>
              </w:rPr>
              <w:t>С</w:t>
            </w:r>
            <w:proofErr w:type="gramEnd"/>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9" w:right="36"/>
              <w:jc w:val="center"/>
              <w:rPr>
                <w:rFonts w:eastAsia="Lucida Sans Unicode" w:cs="Times New Roman"/>
                <w:sz w:val="26"/>
                <w:szCs w:val="26"/>
              </w:rPr>
            </w:pPr>
            <w:r w:rsidRPr="00CE48C5">
              <w:rPr>
                <w:rFonts w:eastAsia="Lucida Sans Unicode" w:cs="Times New Roman"/>
                <w:b/>
                <w:bCs/>
                <w:color w:val="000000"/>
                <w:spacing w:val="-1"/>
                <w:sz w:val="26"/>
                <w:szCs w:val="26"/>
              </w:rPr>
              <w:t>Относи</w:t>
            </w:r>
            <w:r w:rsidRPr="00CE48C5">
              <w:rPr>
                <w:rFonts w:eastAsia="Lucida Sans Unicode" w:cs="Times New Roman"/>
                <w:b/>
                <w:bCs/>
                <w:color w:val="000000"/>
                <w:spacing w:val="-1"/>
                <w:sz w:val="26"/>
                <w:szCs w:val="26"/>
              </w:rPr>
              <w:softHyphen/>
              <w:t xml:space="preserve">тельная </w:t>
            </w:r>
            <w:r w:rsidRPr="00CE48C5">
              <w:rPr>
                <w:rFonts w:eastAsia="Lucida Sans Unicode" w:cs="Times New Roman"/>
                <w:b/>
                <w:bCs/>
                <w:color w:val="000000"/>
                <w:spacing w:val="-4"/>
                <w:sz w:val="26"/>
                <w:szCs w:val="26"/>
              </w:rPr>
              <w:t>влажность</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r w:rsidRPr="00CE48C5">
              <w:rPr>
                <w:rFonts w:eastAsia="Lucida Sans Unicode" w:cs="Times New Roman"/>
                <w:b/>
                <w:bCs/>
                <w:color w:val="000000"/>
                <w:spacing w:val="7"/>
                <w:sz w:val="26"/>
                <w:szCs w:val="26"/>
              </w:rPr>
              <w:t>воздуха,</w:t>
            </w:r>
            <w:r w:rsidRPr="00CE48C5">
              <w:rPr>
                <w:rFonts w:eastAsia="Lucida Sans Unicode" w:cs="Times New Roman"/>
                <w:color w:val="000000"/>
                <w:spacing w:val="7"/>
                <w:sz w:val="26"/>
                <w:szCs w:val="26"/>
              </w:rPr>
              <w:t>%</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43"/>
              <w:jc w:val="center"/>
              <w:rPr>
                <w:rFonts w:eastAsia="Lucida Sans Unicode" w:cs="Times New Roman"/>
                <w:sz w:val="26"/>
                <w:szCs w:val="26"/>
              </w:rPr>
            </w:pPr>
            <w:r w:rsidRPr="00CE48C5">
              <w:rPr>
                <w:rFonts w:eastAsia="Lucida Sans Unicode" w:cs="Times New Roman"/>
                <w:b/>
                <w:bCs/>
                <w:color w:val="000000"/>
                <w:spacing w:val="-1"/>
                <w:sz w:val="26"/>
                <w:szCs w:val="26"/>
              </w:rPr>
              <w:t>Скорость движения воздуха,</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proofErr w:type="gramStart"/>
            <w:r w:rsidRPr="00CE48C5">
              <w:rPr>
                <w:rFonts w:eastAsia="Lucida Sans Unicode" w:cs="Times New Roman"/>
                <w:b/>
                <w:bCs/>
                <w:color w:val="000000"/>
                <w:spacing w:val="-7"/>
                <w:sz w:val="26"/>
                <w:szCs w:val="26"/>
              </w:rPr>
              <w:t>м</w:t>
            </w:r>
            <w:proofErr w:type="gramEnd"/>
            <w:r w:rsidRPr="00CE48C5">
              <w:rPr>
                <w:rFonts w:eastAsia="Lucida Sans Unicode" w:cs="Times New Roman"/>
                <w:b/>
                <w:bCs/>
                <w:color w:val="000000"/>
                <w:spacing w:val="-7"/>
                <w:sz w:val="26"/>
                <w:szCs w:val="26"/>
              </w:rPr>
              <w:t>/с</w:t>
            </w:r>
          </w:p>
        </w:tc>
      </w:tr>
      <w:tr w:rsidR="00CE48C5" w:rsidRPr="00CE48C5" w:rsidTr="000528D7">
        <w:trPr>
          <w:trHeight w:hRule="exact" w:val="425"/>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Холодный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1а (до 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22-24</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21-25</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r w:rsidR="00CE48C5" w:rsidRPr="00CE48C5" w:rsidTr="000528D7">
        <w:trPr>
          <w:trHeight w:hRule="exact" w:val="439"/>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Теплый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7"/>
                <w:sz w:val="26"/>
                <w:szCs w:val="26"/>
              </w:rPr>
              <w:t xml:space="preserve">1а (до </w:t>
            </w:r>
            <w:r w:rsidRPr="00CE48C5">
              <w:rPr>
                <w:rFonts w:eastAsia="Lucida Sans Unicode" w:cs="Times New Roman"/>
                <w:color w:val="000000"/>
                <w:spacing w:val="-7"/>
                <w:sz w:val="26"/>
                <w:szCs w:val="26"/>
              </w:rPr>
              <w:t>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7"/>
                <w:sz w:val="26"/>
                <w:szCs w:val="26"/>
              </w:rPr>
              <w:t>23-25</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22-26</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bl>
    <w:p w:rsidR="00CE48C5" w:rsidRPr="00CE48C5" w:rsidRDefault="00CE48C5" w:rsidP="00CE48C5">
      <w:pPr>
        <w:widowControl w:val="0"/>
        <w:shd w:val="clear" w:color="auto" w:fill="FFFFFF"/>
        <w:suppressAutoHyphens/>
        <w:spacing w:after="0"/>
        <w:ind w:right="180" w:firstLine="720"/>
        <w:jc w:val="both"/>
        <w:rPr>
          <w:rFonts w:eastAsia="Lucida Sans Unicode" w:cs="Times New Roman"/>
          <w:color w:val="000000"/>
          <w:spacing w:val="1"/>
          <w:szCs w:val="28"/>
        </w:rPr>
      </w:pPr>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1"/>
          <w:szCs w:val="28"/>
        </w:rPr>
        <w:t xml:space="preserve">Нормализация воздуха в рассматриваемом помещении достигается с </w:t>
      </w:r>
      <w:r w:rsidRPr="00CE48C5">
        <w:rPr>
          <w:rFonts w:eastAsia="Lucida Sans Unicode" w:cs="Times New Roman"/>
          <w:color w:val="000000"/>
          <w:spacing w:val="5"/>
          <w:szCs w:val="28"/>
        </w:rPr>
        <w:t xml:space="preserve">помощью двух устройств кондиционирования воздуха, а также </w:t>
      </w:r>
      <w:r w:rsidRPr="00CE48C5">
        <w:rPr>
          <w:rFonts w:eastAsia="Lucida Sans Unicode" w:cs="Times New Roman"/>
          <w:color w:val="000000"/>
          <w:szCs w:val="28"/>
        </w:rPr>
        <w:t xml:space="preserve">подачей чистого воздуха с помощью вентиляции. </w:t>
      </w:r>
      <w:r w:rsidRPr="00CE48C5">
        <w:rPr>
          <w:rFonts w:eastAsia="Lucida Sans Unicode" w:cs="Times New Roman"/>
          <w:color w:val="000000"/>
          <w:spacing w:val="5"/>
          <w:szCs w:val="28"/>
        </w:rPr>
        <w:t xml:space="preserve">В соответствие с протоколом санитарно-гигиенической оценки </w:t>
      </w:r>
      <w:r w:rsidRPr="00CE48C5">
        <w:rPr>
          <w:rFonts w:eastAsia="Lucida Sans Unicode" w:cs="Times New Roman"/>
          <w:color w:val="000000"/>
          <w:spacing w:val="1"/>
          <w:szCs w:val="28"/>
        </w:rPr>
        <w:t xml:space="preserve">условий труда, микроклимат в помещении соответствует норме. </w:t>
      </w:r>
    </w:p>
    <w:p w:rsidR="00CE48C5" w:rsidRPr="00CE48C5" w:rsidRDefault="00277D22" w:rsidP="00CE48C5">
      <w:pPr>
        <w:keepNext/>
        <w:spacing w:before="120" w:after="120"/>
        <w:ind w:firstLine="709"/>
        <w:outlineLvl w:val="2"/>
        <w:rPr>
          <w:rFonts w:eastAsia="Times New Roman" w:cs="Arial"/>
          <w:b/>
          <w:bCs/>
          <w:color w:val="000000"/>
          <w:spacing w:val="1"/>
          <w:szCs w:val="28"/>
          <w:lang w:eastAsia="ru-RU"/>
        </w:rPr>
      </w:pPr>
      <w:bookmarkStart w:id="118" w:name="_Toc389427460"/>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3</w:t>
      </w:r>
      <w:r w:rsidR="00CE48C5" w:rsidRPr="00CE48C5">
        <w:rPr>
          <w:rFonts w:eastAsia="Times New Roman" w:cs="Arial"/>
          <w:b/>
          <w:bCs/>
          <w:szCs w:val="26"/>
          <w:lang w:eastAsia="ru-RU"/>
        </w:rPr>
        <w:t xml:space="preserve"> Воздействие электрического тока</w:t>
      </w:r>
      <w:bookmarkEnd w:id="118"/>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r w:rsidRPr="00CE48C5">
        <w:rPr>
          <w:rFonts w:eastAsia="Lucida Sans Unicode" w:cs="Times New Roman"/>
          <w:color w:val="000000"/>
          <w:spacing w:val="10"/>
          <w:szCs w:val="28"/>
        </w:rPr>
        <w:t xml:space="preserve">Электрические установки, к которым относится почти все </w:t>
      </w:r>
      <w:r w:rsidRPr="00CE48C5">
        <w:rPr>
          <w:rFonts w:eastAsia="Lucida Sans Unicode" w:cs="Times New Roman"/>
          <w:color w:val="000000"/>
          <w:spacing w:val="5"/>
          <w:szCs w:val="28"/>
        </w:rPr>
        <w:t xml:space="preserve">оборудование ПЭВМ, представляют для человека большую </w:t>
      </w:r>
      <w:r w:rsidRPr="00CE48C5">
        <w:rPr>
          <w:rFonts w:eastAsia="Lucida Sans Unicode" w:cs="Times New Roman"/>
          <w:color w:val="000000"/>
          <w:szCs w:val="28"/>
        </w:rPr>
        <w:t xml:space="preserve">потенциальную опасность, так как, проходя через тело человека, </w:t>
      </w:r>
      <w:r w:rsidRPr="00CE48C5">
        <w:rPr>
          <w:rFonts w:eastAsia="Lucida Sans Unicode" w:cs="Times New Roman"/>
          <w:color w:val="000000"/>
          <w:spacing w:val="8"/>
          <w:szCs w:val="28"/>
        </w:rPr>
        <w:t xml:space="preserve">электрический ток вызывает термическое, механическое и </w:t>
      </w:r>
      <w:r w:rsidRPr="00CE48C5">
        <w:rPr>
          <w:rFonts w:eastAsia="Lucida Sans Unicode" w:cs="Times New Roman"/>
          <w:color w:val="000000"/>
          <w:spacing w:val="9"/>
          <w:szCs w:val="28"/>
        </w:rPr>
        <w:t xml:space="preserve">биологическое действие. Причиной поражения электрическим </w:t>
      </w:r>
      <w:r w:rsidRPr="00CE48C5">
        <w:rPr>
          <w:rFonts w:eastAsia="Lucida Sans Unicode" w:cs="Times New Roman"/>
          <w:color w:val="000000"/>
          <w:spacing w:val="11"/>
          <w:szCs w:val="28"/>
        </w:rPr>
        <w:t xml:space="preserve">током может быть несоответствие технических средств </w:t>
      </w:r>
      <w:proofErr w:type="gramStart"/>
      <w:r w:rsidRPr="00CE48C5">
        <w:rPr>
          <w:rFonts w:eastAsia="Lucida Sans Unicode" w:cs="Times New Roman"/>
          <w:color w:val="000000"/>
          <w:spacing w:val="11"/>
          <w:szCs w:val="28"/>
        </w:rPr>
        <w:t>ВТ</w:t>
      </w:r>
      <w:proofErr w:type="gramEnd"/>
      <w:r w:rsidRPr="00CE48C5">
        <w:rPr>
          <w:rFonts w:eastAsia="Lucida Sans Unicode" w:cs="Times New Roman"/>
          <w:color w:val="000000"/>
          <w:spacing w:val="11"/>
          <w:szCs w:val="28"/>
        </w:rPr>
        <w:t xml:space="preserve"> </w:t>
      </w:r>
      <w:r w:rsidRPr="00CE48C5">
        <w:rPr>
          <w:rFonts w:eastAsia="Lucida Sans Unicode" w:cs="Times New Roman"/>
          <w:color w:val="000000"/>
          <w:szCs w:val="28"/>
        </w:rPr>
        <w:t xml:space="preserve">стандартам безопасности. Поэтому применяемые меры и средства </w:t>
      </w:r>
      <w:r w:rsidRPr="00CE48C5">
        <w:rPr>
          <w:rFonts w:eastAsia="Lucida Sans Unicode" w:cs="Times New Roman"/>
          <w:color w:val="000000"/>
          <w:spacing w:val="1"/>
          <w:szCs w:val="28"/>
        </w:rPr>
        <w:t xml:space="preserve">электробезопасности должны соответствовать требованиям ГОСТ </w:t>
      </w:r>
      <w:r w:rsidRPr="00CE48C5">
        <w:rPr>
          <w:rFonts w:eastAsia="Lucida Sans Unicode" w:cs="Times New Roman"/>
          <w:color w:val="000000"/>
          <w:szCs w:val="28"/>
        </w:rPr>
        <w:t>12.1.038-82* «ПДУ напряжений прикосновения и токов».</w:t>
      </w:r>
      <w:r w:rsidRPr="00CE48C5">
        <w:rPr>
          <w:rFonts w:eastAsia="Lucida Sans Unicode" w:cs="Times New Roman"/>
          <w:sz w:val="24"/>
          <w:szCs w:val="24"/>
        </w:rPr>
        <w:t xml:space="preserve"> </w:t>
      </w:r>
      <w:r w:rsidRPr="00CE48C5">
        <w:rPr>
          <w:rFonts w:eastAsia="Lucida Sans Unicode" w:cs="Times New Roman"/>
          <w:color w:val="000000"/>
          <w:szCs w:val="28"/>
        </w:rPr>
        <w:t xml:space="preserve">Напряжения прикосновения и токи, протекающие через тело человека не должны превышать значений, указанных в        таблице </w:t>
      </w:r>
      <w:r>
        <w:rPr>
          <w:rFonts w:eastAsia="Lucida Sans Unicode" w:cs="Times New Roman"/>
          <w:color w:val="000000"/>
          <w:szCs w:val="28"/>
        </w:rPr>
        <w:t>1</w:t>
      </w:r>
      <w:r w:rsidRPr="00CE48C5">
        <w:rPr>
          <w:rFonts w:eastAsia="Lucida Sans Unicode" w:cs="Times New Roman"/>
          <w:color w:val="000000"/>
          <w:szCs w:val="28"/>
        </w:rPr>
        <w:t>.</w:t>
      </w:r>
      <w:r>
        <w:rPr>
          <w:rFonts w:eastAsia="Lucida Sans Unicode" w:cs="Times New Roman"/>
          <w:color w:val="000000"/>
          <w:szCs w:val="28"/>
        </w:rPr>
        <w:t>2</w:t>
      </w:r>
      <w:r w:rsidRPr="00CE48C5">
        <w:rPr>
          <w:rFonts w:eastAsia="Lucida Sans Unicode" w:cs="Times New Roman"/>
          <w:color w:val="000000"/>
          <w:szCs w:val="28"/>
        </w:rPr>
        <w:t xml:space="preserve">. </w:t>
      </w:r>
    </w:p>
    <w:p w:rsidR="00CE48C5" w:rsidRDefault="00CE48C5" w:rsidP="00CE48C5">
      <w:pPr>
        <w:widowControl w:val="0"/>
        <w:shd w:val="clear" w:color="auto" w:fill="FFFFFF"/>
        <w:suppressAutoHyphens/>
        <w:spacing w:after="0"/>
        <w:ind w:right="1"/>
        <w:jc w:val="both"/>
        <w:rPr>
          <w:rFonts w:eastAsia="Lucida Sans Unicode" w:cs="Times New Roman"/>
          <w:color w:val="000000"/>
          <w:szCs w:val="28"/>
        </w:rPr>
      </w:pPr>
    </w:p>
    <w:p w:rsidR="00244F28" w:rsidRPr="00CE48C5" w:rsidRDefault="00244F28" w:rsidP="00CE48C5">
      <w:pPr>
        <w:widowControl w:val="0"/>
        <w:shd w:val="clear" w:color="auto" w:fill="FFFFFF"/>
        <w:suppressAutoHyphens/>
        <w:spacing w:after="0"/>
        <w:ind w:right="1"/>
        <w:jc w:val="both"/>
        <w:rPr>
          <w:rFonts w:eastAsia="Lucida Sans Unicode" w:cs="Times New Roman"/>
          <w:color w:val="000000"/>
          <w:szCs w:val="28"/>
        </w:rPr>
      </w:pPr>
    </w:p>
    <w:p w:rsidR="00CE48C5" w:rsidRPr="00CE48C5" w:rsidRDefault="00CE48C5" w:rsidP="00CE48C5">
      <w:pPr>
        <w:widowControl w:val="0"/>
        <w:shd w:val="clear" w:color="auto" w:fill="FFFFFF"/>
        <w:suppressAutoHyphens/>
        <w:spacing w:after="0"/>
        <w:ind w:right="1"/>
        <w:jc w:val="both"/>
        <w:rPr>
          <w:rFonts w:eastAsia="Lucida Sans Unicode" w:cs="Times New Roman"/>
          <w:color w:val="000000"/>
          <w:szCs w:val="28"/>
        </w:rPr>
      </w:pPr>
      <w:r w:rsidRPr="00CE48C5">
        <w:rPr>
          <w:rFonts w:eastAsia="Lucida Sans Unicode" w:cs="Times New Roman"/>
          <w:color w:val="000000"/>
          <w:szCs w:val="28"/>
        </w:rPr>
        <w:t xml:space="preserve">Таблица </w:t>
      </w:r>
      <w:r w:rsidR="00277D22">
        <w:rPr>
          <w:rFonts w:eastAsia="Lucida Sans Unicode" w:cs="Times New Roman"/>
          <w:color w:val="000000"/>
          <w:szCs w:val="28"/>
        </w:rPr>
        <w:t>6</w:t>
      </w:r>
      <w:r w:rsidRPr="00CE48C5">
        <w:rPr>
          <w:rFonts w:eastAsia="Lucida Sans Unicode" w:cs="Times New Roman"/>
          <w:color w:val="000000"/>
          <w:szCs w:val="28"/>
        </w:rPr>
        <w:t>.</w:t>
      </w:r>
      <w:r w:rsidR="00244F28">
        <w:rPr>
          <w:rFonts w:eastAsia="Lucida Sans Unicode" w:cs="Times New Roman"/>
          <w:color w:val="000000"/>
          <w:szCs w:val="28"/>
        </w:rPr>
        <w:t>2 –</w:t>
      </w:r>
      <w:r w:rsidRPr="00CE48C5">
        <w:rPr>
          <w:rFonts w:eastAsia="Lucida Sans Unicode" w:cs="Times New Roman"/>
          <w:color w:val="000000"/>
          <w:szCs w:val="28"/>
        </w:rPr>
        <w:t xml:space="preserve"> Предельно допустимые значения напряжений прикосновения и токов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CE48C5" w:rsidRPr="00CE48C5" w:rsidTr="000528D7">
        <w:tc>
          <w:tcPr>
            <w:tcW w:w="3190" w:type="dxa"/>
            <w:vMerge w:val="restart"/>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Род тока</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U</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В</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I</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мА</w:t>
            </w:r>
          </w:p>
        </w:tc>
      </w:tr>
      <w:tr w:rsidR="00CE48C5" w:rsidRPr="00CE48C5" w:rsidTr="000528D7">
        <w:tc>
          <w:tcPr>
            <w:tcW w:w="3190" w:type="dxa"/>
            <w:vMerge/>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
        </w:tc>
        <w:tc>
          <w:tcPr>
            <w:tcW w:w="6381" w:type="dxa"/>
            <w:gridSpan w:val="2"/>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не более</w:t>
            </w:r>
          </w:p>
        </w:tc>
      </w:tr>
      <w:tr w:rsidR="00CE48C5" w:rsidRPr="00CE48C5" w:rsidTr="000528D7">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Переменный, 50 Гц</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2,0</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0,3</w:t>
            </w:r>
          </w:p>
        </w:tc>
      </w:tr>
    </w:tbl>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p>
    <w:p w:rsidR="00DB72FB"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2"/>
          <w:szCs w:val="28"/>
        </w:rPr>
        <w:t xml:space="preserve">Для защиты человека от поражения электрическим током </w:t>
      </w:r>
      <w:r w:rsidRPr="00CE48C5">
        <w:rPr>
          <w:rFonts w:eastAsia="Lucida Sans Unicode" w:cs="Times New Roman"/>
          <w:color w:val="000000"/>
          <w:spacing w:val="3"/>
          <w:szCs w:val="28"/>
        </w:rPr>
        <w:t xml:space="preserve">необходимо применять технические меры, которые, для повышения </w:t>
      </w:r>
      <w:r w:rsidRPr="00CE48C5">
        <w:rPr>
          <w:rFonts w:eastAsia="Lucida Sans Unicode" w:cs="Times New Roman"/>
          <w:color w:val="000000"/>
          <w:spacing w:val="1"/>
          <w:szCs w:val="28"/>
        </w:rPr>
        <w:t xml:space="preserve">уровня безопасности, целесообразно использовать в комплексе </w:t>
      </w:r>
      <w:r w:rsidRPr="00CE48C5">
        <w:rPr>
          <w:rFonts w:eastAsia="Lucida Sans Unicode" w:cs="Times New Roman"/>
          <w:szCs w:val="28"/>
        </w:rPr>
        <w:t xml:space="preserve">ГОСТ </w:t>
      </w:r>
      <w:proofErr w:type="gramStart"/>
      <w:r w:rsidRPr="00CE48C5">
        <w:rPr>
          <w:rFonts w:eastAsia="Lucida Sans Unicode" w:cs="Times New Roman"/>
          <w:szCs w:val="28"/>
        </w:rPr>
        <w:t>Р</w:t>
      </w:r>
      <w:proofErr w:type="gramEnd"/>
      <w:r w:rsidRPr="00CE48C5">
        <w:rPr>
          <w:rFonts w:eastAsia="Lucida Sans Unicode" w:cs="Times New Roman"/>
          <w:szCs w:val="28"/>
        </w:rPr>
        <w:t xml:space="preserve"> 12.1.019-2009</w:t>
      </w:r>
      <w:r w:rsidRPr="00CE48C5">
        <w:rPr>
          <w:rFonts w:eastAsia="Lucida Sans Unicode" w:cs="Times New Roman"/>
          <w:color w:val="000000"/>
          <w:spacing w:val="1"/>
          <w:szCs w:val="28"/>
        </w:rPr>
        <w:t xml:space="preserve"> «Электробезопасность. Общие требования»</w:t>
      </w:r>
      <w:proofErr w:type="gramStart"/>
      <w:r w:rsidRPr="00CE48C5">
        <w:rPr>
          <w:rFonts w:eastAsia="Lucida Sans Unicode" w:cs="Times New Roman"/>
          <w:color w:val="000000"/>
          <w:spacing w:val="1"/>
          <w:szCs w:val="28"/>
        </w:rPr>
        <w:t xml:space="preserve"> .</w:t>
      </w:r>
      <w:proofErr w:type="gramEnd"/>
      <w:r w:rsidRPr="00CE48C5">
        <w:rPr>
          <w:rFonts w:eastAsia="Lucida Sans Unicode" w:cs="Times New Roman"/>
          <w:color w:val="000000"/>
          <w:spacing w:val="1"/>
          <w:szCs w:val="28"/>
        </w:rPr>
        <w:t xml:space="preserve"> </w:t>
      </w:r>
    </w:p>
    <w:p w:rsidR="00AD555D" w:rsidRPr="00AD555D" w:rsidRDefault="00277D22" w:rsidP="00244F28">
      <w:pPr>
        <w:suppressAutoHyphens/>
        <w:spacing w:before="75" w:after="75"/>
        <w:ind w:left="708" w:right="75"/>
        <w:jc w:val="both"/>
        <w:rPr>
          <w:rFonts w:eastAsia="Times New Roman" w:cs="Times New Roman"/>
          <w:b/>
          <w:bCs/>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 xml:space="preserve"> </w:t>
      </w:r>
      <w:r w:rsidR="00AD555D" w:rsidRPr="00AD555D">
        <w:rPr>
          <w:rFonts w:eastAsia="SimSun" w:cs="Times New Roman"/>
          <w:b/>
          <w:bCs/>
          <w:kern w:val="1"/>
          <w:szCs w:val="28"/>
          <w:lang w:eastAsia="ar-SA"/>
        </w:rPr>
        <w:t>Оптимизация зрительных условий труда на рабочем месте</w:t>
      </w:r>
    </w:p>
    <w:p w:rsidR="00AD555D" w:rsidRPr="00AD555D" w:rsidRDefault="00277D22" w:rsidP="00244F28">
      <w:pPr>
        <w:suppressAutoHyphens/>
        <w:spacing w:before="75" w:after="75"/>
        <w:ind w:left="708" w:right="75"/>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.1 Основные требования к освещению с учётом труда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Свет является естественным фактором жизнедеятельности человека, играющим важную роль в сохранении здоровья и высокой работоспособности.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Действие света на организм человека чрезвычайно многообразно. Уровень освещённости оказывает действие на состояние психических функций и физиологические процессы в организме. Так, хорошее освещение действует тонизирующе, стимулирует активность деятельности человека; улучшает протекание основных нервных процессов. Рациональное освещение предупреждает развитие утомления, способствует повышению производительности труда и играет важную роль в снижении производственного травматизма. Установлено, что плохое освещение является причиной примерно 5% несчастных случаев на предприятиях.</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Особое значение освещение имеет для профессий, в которых зрительная система играет главную роль в трудовой деятельности, испытывает большие нагрузки и зачастую является источником ошибок.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Состояние функции зрения, работоспособность зрительной системы человека определяются такими показателями, как острота зрения, скорость различения и устойчивость ясного видения, контрастная и цветовая чувствительность.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Основная пространственная характеристика глаза – острота зрения, определяемая величиной, обратной наименьшему расстоянию между двумя точками, при котором они видятся раздельно. Острота зрения зависит от освещённости, контраста между объектом и фоном, расстояния до наблюдаемого объекта. </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Контрастом</w:t>
      </w:r>
      <w:proofErr w:type="gramStart"/>
      <w:r w:rsidRPr="00AD555D">
        <w:rPr>
          <w:rFonts w:eastAsia="Times New Roman" w:cs="Times New Roman"/>
          <w:color w:val="000000"/>
          <w:kern w:val="1"/>
          <w:szCs w:val="28"/>
          <w:lang w:eastAsia="ar-SA"/>
        </w:rPr>
        <w:t xml:space="preserve"> К</w:t>
      </w:r>
      <w:proofErr w:type="gramEnd"/>
      <w:r w:rsidRPr="00AD555D">
        <w:rPr>
          <w:rFonts w:eastAsia="Times New Roman" w:cs="Times New Roman"/>
          <w:color w:val="000000"/>
          <w:kern w:val="1"/>
          <w:szCs w:val="28"/>
          <w:lang w:eastAsia="ar-SA"/>
        </w:rPr>
        <w:t xml:space="preserve"> объекта наблюдения и фона называется различие между их яркостями</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К=(Во-</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где</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о и </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 xml:space="preserve"> соответственно яркости объекта и фона, кд/м</w:t>
      </w:r>
      <w:r w:rsidRPr="00AD555D">
        <w:rPr>
          <w:rFonts w:eastAsia="Times New Roman" w:cs="Times New Roman"/>
          <w:color w:val="000000"/>
          <w:kern w:val="1"/>
          <w:szCs w:val="28"/>
          <w:vertAlign w:val="superscript"/>
          <w:lang w:eastAsia="ar-SA"/>
        </w:rPr>
        <w:t>2</w:t>
      </w:r>
      <w:r w:rsidRPr="00AD555D">
        <w:rPr>
          <w:rFonts w:eastAsia="Times New Roman" w:cs="Times New Roman"/>
          <w:color w:val="000000"/>
          <w:kern w:val="1"/>
          <w:szCs w:val="28"/>
          <w:lang w:eastAsia="ar-SA"/>
        </w:rPr>
        <w:t> оптимальная величина контраста считается равной 0,6-0,9.</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Скорость различения относится к временным характеристикам зрительного анализатора. Она представляет собой способность глаза быстро различать объекты наблюдения и в значительной степени определяет безопасность работы. Скорость различения мала при низкой освещённости, наличии слепящих поверхностей в поле зрения, малом контрасте объекта и фона.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недостаточной освещённости сокращается время, в течени</w:t>
      </w:r>
      <w:proofErr w:type="gramStart"/>
      <w:r w:rsidRPr="00AD555D">
        <w:rPr>
          <w:rFonts w:eastAsia="Times New Roman" w:cs="Times New Roman"/>
          <w:color w:val="000000"/>
          <w:kern w:val="1"/>
          <w:szCs w:val="28"/>
          <w:lang w:eastAsia="ar-SA"/>
        </w:rPr>
        <w:t>и</w:t>
      </w:r>
      <w:proofErr w:type="gramEnd"/>
      <w:r w:rsidRPr="00AD555D">
        <w:rPr>
          <w:rFonts w:eastAsia="Times New Roman" w:cs="Times New Roman"/>
          <w:color w:val="000000"/>
          <w:kern w:val="1"/>
          <w:szCs w:val="28"/>
          <w:lang w:eastAsia="ar-SA"/>
        </w:rPr>
        <w:t xml:space="preserve"> которого глаз человека сохраняет способность ясно различать рассматриваемый объект, - время ясного видения. На устойчивость ясного видения оказывает влияние напряжённость зрительной работы, уровень освещённости, пульсация светового потока. Как показывают физиологические исследования, время ясного видения при работе в течение 3 ч сокращается при освещённости 50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на 72% от исходной величины, при освещённости 75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55%, при 100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26%, при 200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15%.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Снижение видимости при появлении в поле зрения </w:t>
      </w:r>
      <w:proofErr w:type="spellStart"/>
      <w:r w:rsidRPr="00AD555D">
        <w:rPr>
          <w:rFonts w:eastAsia="Times New Roman" w:cs="Times New Roman"/>
          <w:color w:val="000000"/>
          <w:kern w:val="1"/>
          <w:szCs w:val="28"/>
          <w:lang w:eastAsia="ar-SA"/>
        </w:rPr>
        <w:t>блеских</w:t>
      </w:r>
      <w:proofErr w:type="spellEnd"/>
      <w:r w:rsidRPr="00AD555D">
        <w:rPr>
          <w:rFonts w:eastAsia="Times New Roman" w:cs="Times New Roman"/>
          <w:color w:val="000000"/>
          <w:kern w:val="1"/>
          <w:szCs w:val="28"/>
          <w:lang w:eastAsia="ar-SA"/>
        </w:rPr>
        <w:t xml:space="preserve"> источников света называется </w:t>
      </w:r>
      <w:proofErr w:type="spellStart"/>
      <w:r w:rsidRPr="00AD555D">
        <w:rPr>
          <w:rFonts w:eastAsia="Times New Roman" w:cs="Times New Roman"/>
          <w:color w:val="000000"/>
          <w:kern w:val="1"/>
          <w:szCs w:val="28"/>
          <w:lang w:eastAsia="ar-SA"/>
        </w:rPr>
        <w:t>ослеплённостью</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Важной характеристикой зрительного восприятия является критическая частота мельканий – минимальная частота, при которой прерывистое изображение воспринимается как непрерывное. Значение критической частоты (</w:t>
      </w:r>
      <w:proofErr w:type="spellStart"/>
      <w:proofErr w:type="gramStart"/>
      <w:r w:rsidRPr="00AD555D">
        <w:rPr>
          <w:rFonts w:eastAsia="Times New Roman" w:cs="Times New Roman"/>
          <w:color w:val="000000"/>
          <w:kern w:val="1"/>
          <w:szCs w:val="28"/>
          <w:lang w:eastAsia="ar-SA"/>
        </w:rPr>
        <w:t>f</w:t>
      </w:r>
      <w:proofErr w:type="gramEnd"/>
      <w:r w:rsidRPr="00AD555D">
        <w:rPr>
          <w:rFonts w:eastAsia="Times New Roman" w:cs="Times New Roman"/>
          <w:color w:val="000000"/>
          <w:kern w:val="1"/>
          <w:szCs w:val="28"/>
          <w:lang w:eastAsia="ar-SA"/>
        </w:rPr>
        <w:t>кр</w:t>
      </w:r>
      <w:proofErr w:type="spellEnd"/>
      <w:r w:rsidRPr="00AD555D">
        <w:rPr>
          <w:rFonts w:eastAsia="Times New Roman" w:cs="Times New Roman"/>
          <w:color w:val="000000"/>
          <w:kern w:val="1"/>
          <w:szCs w:val="28"/>
          <w:lang w:eastAsia="ar-SA"/>
        </w:rPr>
        <w:t>) зависит от яркости объекта различения и его угловых размеров. Это свойство зрительного восприятия необходимо учитывать при работе на ЭВМ.</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Анализ воздействия света на организм человека и основных свой</w:t>
      </w:r>
      <w:proofErr w:type="gramStart"/>
      <w:r w:rsidRPr="00AD555D">
        <w:rPr>
          <w:rFonts w:eastAsia="Times New Roman" w:cs="Times New Roman"/>
          <w:color w:val="000000"/>
          <w:kern w:val="1"/>
          <w:szCs w:val="28"/>
          <w:lang w:eastAsia="ar-SA"/>
        </w:rPr>
        <w:t>ств зр</w:t>
      </w:r>
      <w:proofErr w:type="gramEnd"/>
      <w:r w:rsidRPr="00AD555D">
        <w:rPr>
          <w:rFonts w:eastAsia="Times New Roman" w:cs="Times New Roman"/>
          <w:color w:val="000000"/>
          <w:kern w:val="1"/>
          <w:szCs w:val="28"/>
          <w:lang w:eastAsia="ar-SA"/>
        </w:rPr>
        <w:t>ительного восприятия позволяет сформулировать основные требования к производственному освещению, которые заключаются в обеспечении: достаточной освещённости рабочих поверхностей, равномерности распределения яркости, отсутствия глубоких и резких теней, постоянства освещённости во времени.</w:t>
      </w:r>
    </w:p>
    <w:p w:rsidR="00AD555D" w:rsidRPr="00AD555D"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.2.2 Обоснование организации освещения и нормативного уровня освещённости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Освещение рабочих мест может быть естественным и искусственным.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Естественное освещение может осуществляться через окна или световые проёмы в наружных стенах (боковое освещение), через застеклённые световые фонари и перекрытие (верхнее) или через фонари и окна одновременно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Естественное освещение резко изменяется в течение дня, времени года и существенно зависит от атмосферных условий. От этих недостатков свободно искусственное освещение – освещение помещений искусственным светом с помощью электрических ламп. На некоторых предприятиях применяется совмещённое освещение, когда недостаточное естественное освещение дополняется </w:t>
      </w:r>
      <w:proofErr w:type="gramStart"/>
      <w:r w:rsidRPr="00AD555D">
        <w:rPr>
          <w:rFonts w:eastAsia="Times New Roman" w:cs="Times New Roman"/>
          <w:color w:val="000000"/>
          <w:kern w:val="1"/>
          <w:szCs w:val="28"/>
          <w:lang w:eastAsia="ar-SA"/>
        </w:rPr>
        <w:t>искусственным</w:t>
      </w:r>
      <w:proofErr w:type="gramEnd"/>
      <w:r w:rsidRPr="00AD555D">
        <w:rPr>
          <w:rFonts w:eastAsia="Times New Roman" w:cs="Times New Roman"/>
          <w:color w:val="000000"/>
          <w:kern w:val="1"/>
          <w:szCs w:val="28"/>
          <w:lang w:eastAsia="ar-SA"/>
        </w:rPr>
        <w:t xml:space="preserve">. Искусственное освещение подразделяется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рабочее, дежурное, аварийное, эвакуационное и охранное.</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освещение предназначено для создания необходимых условий работы и нормальной эксплуатации зданий или территории. Дежурное освещение включается во </w:t>
      </w:r>
      <w:proofErr w:type="gramStart"/>
      <w:r w:rsidRPr="00AD555D">
        <w:rPr>
          <w:rFonts w:eastAsia="Times New Roman" w:cs="Times New Roman"/>
          <w:color w:val="000000"/>
          <w:kern w:val="1"/>
          <w:szCs w:val="28"/>
          <w:lang w:eastAsia="ar-SA"/>
        </w:rPr>
        <w:t>вне</w:t>
      </w:r>
      <w:proofErr w:type="gramEnd"/>
      <w:r w:rsidRPr="00AD555D">
        <w:rPr>
          <w:rFonts w:eastAsia="Times New Roman" w:cs="Times New Roman"/>
          <w:color w:val="000000"/>
          <w:kern w:val="1"/>
          <w:szCs w:val="28"/>
          <w:lang w:eastAsia="ar-SA"/>
        </w:rPr>
        <w:t xml:space="preserve"> рабочее время.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Аварийное освещение применяется в тех случаях, когда отключение рабочего освещения может привести к взрыву, пожару, длительному нарушению технологического процесса, нарушению работы таких объектов, как узлы радиопередачи и связи, электростанции и т.п. При аварийном освещении часть светильников общего освещения питаются током от автономного источника и в случае отключения основной сети продолжают работать. Согласно  </w:t>
      </w:r>
      <w:r w:rsidRPr="00AD555D">
        <w:rPr>
          <w:rFonts w:eastAsia="SimSun" w:cs="Times New Roman"/>
          <w:color w:val="000000"/>
          <w:kern w:val="1"/>
          <w:szCs w:val="28"/>
          <w:lang w:eastAsia="ar-SA"/>
        </w:rPr>
        <w:t>СНиП II–4–79</w:t>
      </w:r>
      <w:r w:rsidRPr="00AD555D">
        <w:rPr>
          <w:rFonts w:eastAsia="Times New Roman" w:cs="Times New Roman"/>
          <w:color w:val="000000"/>
          <w:kern w:val="1"/>
          <w:szCs w:val="28"/>
          <w:lang w:eastAsia="ar-SA"/>
        </w:rPr>
        <w:t xml:space="preserve"> освещённость в этом случае должна составлять не менее 5% от величины</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предусматриваемой нормами рабочего освещения для данного вида работ, но не менее 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при газоразрядных лампах и 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при лампах накаливания.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Эвакуационное освещение включается при аварийной обстановке для эвакуации людей. Оно устанавливается в </w:t>
      </w:r>
      <w:proofErr w:type="gramStart"/>
      <w:r w:rsidRPr="00AD555D">
        <w:rPr>
          <w:rFonts w:eastAsia="Times New Roman" w:cs="Times New Roman"/>
          <w:color w:val="000000"/>
          <w:kern w:val="1"/>
          <w:szCs w:val="28"/>
          <w:lang w:eastAsia="ar-SA"/>
        </w:rPr>
        <w:t>помещениях</w:t>
      </w:r>
      <w:proofErr w:type="gramEnd"/>
      <w:r w:rsidRPr="00AD555D">
        <w:rPr>
          <w:rFonts w:eastAsia="Times New Roman" w:cs="Times New Roman"/>
          <w:color w:val="000000"/>
          <w:kern w:val="1"/>
          <w:szCs w:val="28"/>
          <w:lang w:eastAsia="ar-SA"/>
        </w:rPr>
        <w:t xml:space="preserve"> с числом работающих свыше 50 и на открытой территории. Освещённость в помещениях составляет 0,5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а на открытой территории – 0,2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Охранное освещение размещается вдоль границ территорий, охраняемых в ночное время.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Искусственное освещение делится на общее, местное и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Общим называется освещение, при котором осветительные устройства размещаются в верхней зоне помещения и равномерно освещают всю площадь, занятую рабочими местами и оборудованием.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Если светильники концентрируют световой поток непосредственно на рабочие места, то такое освещение называется местным.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Комбинированным называется освещение, при котором наряду с общим искусственным освещением используются светильники местного освещения для создания на рабочих местах освещённости более высоких уровней.</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современных осветительных установках, предназначенных для освещения производственных помещений, в качестве источников света применяются лампы накаливания, </w:t>
      </w:r>
      <w:proofErr w:type="spellStart"/>
      <w:r w:rsidRPr="00AD555D">
        <w:rPr>
          <w:rFonts w:eastAsia="Times New Roman" w:cs="Times New Roman"/>
          <w:color w:val="000000"/>
          <w:kern w:val="1"/>
          <w:szCs w:val="28"/>
          <w:lang w:eastAsia="ar-SA"/>
        </w:rPr>
        <w:t>гологенные</w:t>
      </w:r>
      <w:proofErr w:type="spellEnd"/>
      <w:r w:rsidRPr="00AD555D">
        <w:rPr>
          <w:rFonts w:eastAsia="Times New Roman" w:cs="Times New Roman"/>
          <w:color w:val="000000"/>
          <w:kern w:val="1"/>
          <w:szCs w:val="28"/>
          <w:lang w:eastAsia="ar-SA"/>
        </w:rPr>
        <w:t xml:space="preserve"> и газоразрядные.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К основным характеристикам источников света относятся: удельная световая отдача и средний срок службы, а также мощность ламп, напряжение сети и излучаемый лампой световой поток.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выборе источников света необходимо обращать внимание на спектральный состав света, так как он способствует не только цветоразличению в процессе выполнения трудовой задачи, но и оказывает существенное влияние на психофизиологическое состояние человека и ощущение им светового комфорта.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Желательно, чтобы спектр искусственного освещения максимально приближался к спектру естественного света.</w:t>
      </w:r>
    </w:p>
    <w:p w:rsidR="00AD555D" w:rsidRPr="00AD555D" w:rsidRDefault="00277D22" w:rsidP="00AD555D">
      <w:pPr>
        <w:suppressAutoHyphens/>
        <w:spacing w:after="0"/>
        <w:jc w:val="center"/>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 xml:space="preserve">.2.3 Средства и способы обеспечения требуемой освещённости и равномерности </w:t>
      </w:r>
      <w:proofErr w:type="spellStart"/>
      <w:r w:rsidR="00AD555D" w:rsidRPr="00AD555D">
        <w:rPr>
          <w:rFonts w:eastAsia="Times New Roman" w:cs="Times New Roman"/>
          <w:b/>
          <w:bCs/>
          <w:color w:val="000000"/>
          <w:kern w:val="1"/>
          <w:szCs w:val="28"/>
          <w:lang w:eastAsia="ar-SA"/>
        </w:rPr>
        <w:t>светораспределения</w:t>
      </w:r>
      <w:proofErr w:type="spellEnd"/>
    </w:p>
    <w:p w:rsidR="00AD555D" w:rsidRPr="00AD555D" w:rsidRDefault="00AD555D" w:rsidP="00AD555D">
      <w:pPr>
        <w:suppressAutoHyphens/>
        <w:spacing w:after="0"/>
        <w:ind w:firstLine="708"/>
        <w:jc w:val="both"/>
        <w:rPr>
          <w:rFonts w:eastAsia="SimSun" w:cs="Times New Roman"/>
          <w:color w:val="000000"/>
          <w:kern w:val="1"/>
          <w:szCs w:val="28"/>
          <w:lang w:eastAsia="ar-SA"/>
        </w:rPr>
      </w:pPr>
      <w:r w:rsidRPr="00AD555D">
        <w:rPr>
          <w:rFonts w:eastAsia="Times New Roman" w:cs="Times New Roman"/>
          <w:color w:val="000000"/>
          <w:kern w:val="1"/>
          <w:szCs w:val="28"/>
          <w:lang w:eastAsia="ar-SA"/>
        </w:rPr>
        <w:t>Выбор параметров производственного освещения основывается на учёте требований, предъявляемых конкретным производственным процессом, в соответствии с действующими нормами и правилами.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SimSun" w:cs="Times New Roman"/>
          <w:color w:val="000000"/>
          <w:kern w:val="1"/>
          <w:szCs w:val="28"/>
          <w:lang w:eastAsia="ar-SA"/>
        </w:rPr>
        <w:t xml:space="preserve">СНиП </w:t>
      </w:r>
      <w:r w:rsidR="00011C2B">
        <w:rPr>
          <w:rFonts w:eastAsia="SimSun" w:cs="Times New Roman"/>
          <w:color w:val="000000"/>
          <w:kern w:val="1"/>
          <w:szCs w:val="28"/>
          <w:lang w:eastAsia="ar-SA"/>
        </w:rPr>
        <w:t xml:space="preserve">23-05-95 </w:t>
      </w:r>
      <w:r w:rsidR="00011C2B" w:rsidRPr="00011C2B">
        <w:rPr>
          <w:rFonts w:eastAsia="SimSun" w:cs="Times New Roman"/>
          <w:color w:val="000000"/>
          <w:kern w:val="1"/>
          <w:szCs w:val="28"/>
          <w:lang w:eastAsia="ar-SA"/>
        </w:rPr>
        <w:t>“</w:t>
      </w:r>
      <w:r w:rsidR="00011C2B">
        <w:rPr>
          <w:rFonts w:eastAsia="SimSun" w:cs="Times New Roman"/>
          <w:color w:val="000000"/>
          <w:kern w:val="1"/>
          <w:szCs w:val="28"/>
          <w:lang w:eastAsia="ar-SA"/>
        </w:rPr>
        <w:t>Естественное и искусственное освещение</w:t>
      </w:r>
      <w:r w:rsidR="00011C2B" w:rsidRPr="00011C2B">
        <w:rPr>
          <w:rFonts w:eastAsia="SimSun" w:cs="Times New Roman"/>
          <w:color w:val="000000"/>
          <w:kern w:val="1"/>
          <w:szCs w:val="28"/>
          <w:lang w:eastAsia="ar-SA"/>
        </w:rPr>
        <w:t>”</w:t>
      </w:r>
      <w:r w:rsidRPr="00AD555D">
        <w:rPr>
          <w:rFonts w:eastAsia="Times New Roman" w:cs="Times New Roman"/>
          <w:color w:val="000000"/>
          <w:kern w:val="1"/>
          <w:szCs w:val="28"/>
          <w:lang w:eastAsia="ar-SA"/>
        </w:rPr>
        <w:t xml:space="preserve"> устанавливает минимальные уровни освещённости рабочих поверхностей в зависимости от точности зрительной работы, контраста объекта и фона, яркости фона, системы освещения и типа используемых ламп.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Точность зрительной работы характеризуется размером объекта различения. Объект различения – это элемент рассматриваемого объекта минимального размера, который нужно узнавать и различать (элемент буквы или толщина её начертания, размер отдельных деталей или расстояние между ними при пайке и монтаже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Поверхность, прилегающая непосредственно к объекту различения, на которой он рассматривается, называется фоном. Фон считается светлым при коэффициенте отражения поверхности более 0,4, средним – при коэффициенте отражения от 0,2 до 0,4 и тёмным – при коэффициенте отражения менее 0,2.</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Гигиенические нормы для естественного освещения устанавливают требуемую величину коэффициента естественного освещения (КЕО) в зависимости от точности работ, вида освещения и географического расположения производства.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определения соответствия естественной освещённости в производственном помещении требуемым нормам измеряют освещённость: при верхнем и комбинированном освещении – в различных точках помещения с последующим усреднением; при боковом – на наименее освещённых рабочих местах. Одновременно измеряют наружную освещённость и </w:t>
      </w:r>
      <w:proofErr w:type="gramStart"/>
      <w:r w:rsidRPr="00AD555D">
        <w:rPr>
          <w:rFonts w:eastAsia="Times New Roman" w:cs="Times New Roman"/>
          <w:color w:val="000000"/>
          <w:kern w:val="1"/>
          <w:szCs w:val="28"/>
          <w:lang w:eastAsia="ar-SA"/>
        </w:rPr>
        <w:t>определённый</w:t>
      </w:r>
      <w:proofErr w:type="gramEnd"/>
      <w:r w:rsidRPr="00AD555D">
        <w:rPr>
          <w:rFonts w:eastAsia="Times New Roman" w:cs="Times New Roman"/>
          <w:color w:val="000000"/>
          <w:kern w:val="1"/>
          <w:szCs w:val="28"/>
          <w:lang w:eastAsia="ar-SA"/>
        </w:rPr>
        <w:t xml:space="preserve"> расчётным путём КЕО сравнивают с нормативным.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искусственного освещения нормируемым параметром является освещённость. В зависимости от контраста объекта с фоном и яркости фона каждый из восьми разрядов точности зрительных работ подразделяется на четыре </w:t>
      </w:r>
      <w:proofErr w:type="spellStart"/>
      <w:r w:rsidRPr="00AD555D">
        <w:rPr>
          <w:rFonts w:eastAsia="Times New Roman" w:cs="Times New Roman"/>
          <w:color w:val="000000"/>
          <w:kern w:val="1"/>
          <w:szCs w:val="28"/>
          <w:lang w:eastAsia="ar-SA"/>
        </w:rPr>
        <w:t>подразряда</w:t>
      </w:r>
      <w:proofErr w:type="spellEnd"/>
      <w:r w:rsidRPr="00AD555D">
        <w:rPr>
          <w:rFonts w:eastAsia="Times New Roman" w:cs="Times New Roman"/>
          <w:color w:val="000000"/>
          <w:kern w:val="1"/>
          <w:szCs w:val="28"/>
          <w:lang w:eastAsia="ar-SA"/>
        </w:rPr>
        <w:t>, для каждого из которых нормируется освещённость.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Необходимый уровень освещённости тем выше, чем темнее фон, меньше объект различения и контраст объекта с фоном.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Нормы регламентируют не только количественные, но и качественные показатели освещения: показатель </w:t>
      </w:r>
      <w:proofErr w:type="spellStart"/>
      <w:r w:rsidRPr="00AD555D">
        <w:rPr>
          <w:rFonts w:eastAsia="Times New Roman" w:cs="Times New Roman"/>
          <w:color w:val="000000"/>
          <w:kern w:val="1"/>
          <w:szCs w:val="28"/>
          <w:lang w:eastAsia="ar-SA"/>
        </w:rPr>
        <w:t>ослеплённости</w:t>
      </w:r>
      <w:proofErr w:type="spellEnd"/>
      <w:r w:rsidRPr="00AD555D">
        <w:rPr>
          <w:rFonts w:eastAsia="Times New Roman" w:cs="Times New Roman"/>
          <w:color w:val="000000"/>
          <w:kern w:val="1"/>
          <w:szCs w:val="28"/>
          <w:lang w:eastAsia="ar-SA"/>
        </w:rPr>
        <w:t xml:space="preserve"> - для ограничения слепящего действия, создаваемого самосветящимися или пропускающими свет поверхностями; коэффициент пульсации (для газоразрядных ламп) – для уменьшения стробоскопического эффекта.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Для общественных и вспомогательных зданий, а также жилых помещений нормируется показатель дискомфорта с целью ограничения неравномерного распределения яркостей в поле зрения.</w:t>
      </w:r>
    </w:p>
    <w:p w:rsidR="00AD555D" w:rsidRPr="00AD555D" w:rsidRDefault="00277D22" w:rsidP="00AD555D">
      <w:pPr>
        <w:suppressAutoHyphens/>
        <w:spacing w:before="75" w:after="75"/>
        <w:ind w:right="75" w:firstLine="708"/>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.2.4 Расчёт освещения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зависимости от сложности и характера зрительных задач искусственное освещение может быть организованно в виде системы общего или комбинированного освещения. Общее освещение создается равномерно распределенными на потолке светильниками и используется, когда </w:t>
      </w:r>
      <w:r w:rsidRPr="00AD555D">
        <w:rPr>
          <w:rFonts w:eastAsia="Times New Roman" w:cs="Times New Roman"/>
          <w:color w:val="000000"/>
          <w:kern w:val="1"/>
          <w:szCs w:val="28"/>
          <w:lang w:eastAsia="ar-SA"/>
        </w:rPr>
        <w:lastRenderedPageBreak/>
        <w:t>необходимо обеспечить одинаковую освещенность на всей рабочей площади помещения (комнаты управления, аудитории, лаборатории, коридоры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Проектирование системы общего искусственного освещения представляет собой последовательное решение следующих задач.</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источников света (ламп);</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размещение светильников в плане помещения и определение их количества;</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расчет светового потока ламп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стандартной лампы.</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Исходными данными для расчета являются: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гигиеничекая</w:t>
      </w:r>
      <w:proofErr w:type="spellEnd"/>
      <w:r w:rsidRPr="00AD555D">
        <w:rPr>
          <w:rFonts w:eastAsia="Times New Roman" w:cs="Times New Roman"/>
          <w:color w:val="000000"/>
          <w:kern w:val="1"/>
          <w:szCs w:val="28"/>
          <w:lang w:eastAsia="ar-SA"/>
        </w:rPr>
        <w:t xml:space="preserve"> норма освещения согласно </w:t>
      </w:r>
      <w:r w:rsidR="007E02EE" w:rsidRPr="00AD555D">
        <w:rPr>
          <w:rFonts w:eastAsia="SimSun" w:cs="Times New Roman"/>
          <w:color w:val="000000"/>
          <w:kern w:val="1"/>
          <w:szCs w:val="28"/>
          <w:lang w:eastAsia="ar-SA"/>
        </w:rPr>
        <w:t xml:space="preserve">СНиП </w:t>
      </w:r>
      <w:r w:rsidR="007E02EE">
        <w:rPr>
          <w:rFonts w:eastAsia="SimSun" w:cs="Times New Roman"/>
          <w:color w:val="000000"/>
          <w:kern w:val="1"/>
          <w:szCs w:val="28"/>
          <w:lang w:eastAsia="ar-SA"/>
        </w:rPr>
        <w:t xml:space="preserve">23-05-95 </w:t>
      </w:r>
      <w:r w:rsidR="007E02EE" w:rsidRPr="00011C2B">
        <w:rPr>
          <w:rFonts w:eastAsia="SimSun" w:cs="Times New Roman"/>
          <w:color w:val="000000"/>
          <w:kern w:val="1"/>
          <w:szCs w:val="28"/>
          <w:lang w:eastAsia="ar-SA"/>
        </w:rPr>
        <w:t>“</w:t>
      </w:r>
      <w:r w:rsidR="007E02EE">
        <w:rPr>
          <w:rFonts w:eastAsia="SimSun" w:cs="Times New Roman"/>
          <w:color w:val="000000"/>
          <w:kern w:val="1"/>
          <w:szCs w:val="28"/>
          <w:lang w:eastAsia="ar-SA"/>
        </w:rPr>
        <w:t>Естественное и искусственное освещение</w:t>
      </w:r>
      <w:r w:rsidR="007E02EE" w:rsidRPr="00011C2B">
        <w:rPr>
          <w:rFonts w:eastAsia="SimSun" w:cs="Times New Roman"/>
          <w:color w:val="000000"/>
          <w:kern w:val="1"/>
          <w:szCs w:val="28"/>
          <w:lang w:eastAsia="ar-SA"/>
        </w:rPr>
        <w:t>”</w:t>
      </w:r>
      <w:r w:rsidR="007E02EE"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lang w:eastAsia="ar-SA"/>
        </w:rPr>
        <w:t xml:space="preserve"> = </w:t>
      </w:r>
      <w:r w:rsidR="007E02EE" w:rsidRPr="000528D7">
        <w:rPr>
          <w:rFonts w:eastAsia="Times New Roman" w:cs="Times New Roman"/>
          <w:color w:val="000000"/>
          <w:kern w:val="1"/>
          <w:szCs w:val="28"/>
          <w:lang w:eastAsia="ar-SA"/>
        </w:rPr>
        <w:t>300</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габаритные размеры производственного помещения A x B x H (м).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A = 4, B = 3,H = 2,5;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коэффициенты отражения рабочих поверхностей </w:t>
      </w:r>
      <w:proofErr w:type="spellStart"/>
      <w:proofErr w:type="gramStart"/>
      <w:r w:rsidRPr="00AD555D">
        <w:rPr>
          <w:rFonts w:eastAsia="Times New Roman" w:cs="Times New Roman"/>
          <w:color w:val="000000"/>
          <w:kern w:val="1"/>
          <w:szCs w:val="28"/>
          <w:lang w:eastAsia="ar-SA"/>
        </w:rPr>
        <w:t>r</w:t>
      </w:r>
      <w:proofErr w:type="gramEnd"/>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p>
    <w:p w:rsidR="00AD555D" w:rsidRDefault="00AD555D" w:rsidP="004A47AF">
      <w:pPr>
        <w:suppressAutoHyphens/>
        <w:spacing w:after="0"/>
        <w:ind w:firstLine="708"/>
        <w:jc w:val="both"/>
        <w:rPr>
          <w:rFonts w:ascii="Verdana" w:hAnsi="Verdana"/>
          <w:sz w:val="20"/>
          <w:szCs w:val="20"/>
          <w:shd w:val="clear" w:color="auto" w:fill="FFFFFF" w:themeFill="background1"/>
        </w:rPr>
      </w:pPr>
      <w:r w:rsidRPr="00AD555D">
        <w:rPr>
          <w:rFonts w:eastAsia="Times New Roman" w:cs="Times New Roman"/>
          <w:color w:val="000000"/>
          <w:kern w:val="1"/>
          <w:szCs w:val="28"/>
          <w:lang w:eastAsia="ar-SA"/>
        </w:rPr>
        <w:t xml:space="preserve">Светильники выбирают с учетом характеристик рабочей среды в помещении. </w:t>
      </w:r>
      <w:r w:rsidR="000528D7">
        <w:rPr>
          <w:rFonts w:eastAsia="Times New Roman" w:cs="Times New Roman"/>
          <w:color w:val="000000"/>
          <w:kern w:val="1"/>
          <w:szCs w:val="28"/>
          <w:lang w:eastAsia="ar-SA"/>
        </w:rPr>
        <w:t>Так как высота помещения меньше 6 метров нам подходят люминесцентные светильники.</w:t>
      </w:r>
      <w:r w:rsidR="004A47AF">
        <w:rPr>
          <w:rFonts w:eastAsia="Times New Roman" w:cs="Times New Roman"/>
          <w:color w:val="000000"/>
          <w:kern w:val="1"/>
          <w:szCs w:val="28"/>
          <w:lang w:eastAsia="ar-SA"/>
        </w:rPr>
        <w:t xml:space="preserve"> </w:t>
      </w:r>
      <w:r w:rsidR="00471C2C">
        <w:rPr>
          <w:rFonts w:eastAsia="Times New Roman" w:cs="Times New Roman"/>
          <w:color w:val="000000"/>
          <w:kern w:val="1"/>
          <w:szCs w:val="28"/>
          <w:lang w:eastAsia="ar-SA"/>
        </w:rPr>
        <w:t>Для освещения помещения выберем свети</w:t>
      </w:r>
      <w:r w:rsidR="0049487F">
        <w:rPr>
          <w:rFonts w:eastAsia="Times New Roman" w:cs="Times New Roman"/>
          <w:color w:val="000000"/>
          <w:kern w:val="1"/>
          <w:szCs w:val="28"/>
          <w:lang w:eastAsia="ar-SA"/>
        </w:rPr>
        <w:t>льник ЛПО16-20,а лампа будет ЛД</w:t>
      </w:r>
      <w:r w:rsidR="00471C2C">
        <w:rPr>
          <w:rFonts w:eastAsia="Times New Roman" w:cs="Times New Roman"/>
          <w:color w:val="000000"/>
          <w:kern w:val="1"/>
          <w:szCs w:val="28"/>
          <w:lang w:eastAsia="ar-SA"/>
        </w:rPr>
        <w:t>20</w:t>
      </w:r>
      <w:r w:rsidR="004A47AF">
        <w:rPr>
          <w:rFonts w:eastAsia="Times New Roman" w:cs="Times New Roman"/>
          <w:color w:val="000000"/>
          <w:kern w:val="1"/>
          <w:szCs w:val="28"/>
          <w:lang w:eastAsia="ar-SA"/>
        </w:rPr>
        <w:t xml:space="preserve">. </w:t>
      </w:r>
      <w:r w:rsidR="004A4BC8">
        <w:rPr>
          <w:rFonts w:eastAsia="Times New Roman" w:cs="Times New Roman"/>
          <w:color w:val="000000"/>
          <w:kern w:val="1"/>
          <w:szCs w:val="28"/>
          <w:lang w:eastAsia="ar-SA"/>
        </w:rPr>
        <w:t xml:space="preserve">Для </w:t>
      </w:r>
      <w:r w:rsidR="00E97B84" w:rsidRPr="004A4BC8">
        <w:rPr>
          <w:rFonts w:eastAsia="Times New Roman" w:cs="Times New Roman"/>
          <w:kern w:val="1"/>
          <w:szCs w:val="28"/>
          <w:shd w:val="clear" w:color="auto" w:fill="FFFFFF" w:themeFill="background1"/>
          <w:lang w:eastAsia="ar-SA"/>
        </w:rPr>
        <w:t>люминесцентных</w:t>
      </w:r>
      <w:r w:rsidR="004A4BC8" w:rsidRPr="004A4BC8">
        <w:rPr>
          <w:rFonts w:eastAsia="Times New Roman" w:cs="Times New Roman"/>
          <w:kern w:val="1"/>
          <w:szCs w:val="28"/>
          <w:shd w:val="clear" w:color="auto" w:fill="FFFFFF" w:themeFill="background1"/>
          <w:lang w:eastAsia="ar-SA"/>
        </w:rPr>
        <w:t xml:space="preserve"> ламп </w:t>
      </w:r>
      <w:r w:rsidR="004A4BC8" w:rsidRPr="004A4BC8">
        <w:rPr>
          <w:rStyle w:val="apple-converted-space"/>
          <w:rFonts w:ascii="Verdana" w:hAnsi="Verdana"/>
          <w:sz w:val="20"/>
          <w:szCs w:val="20"/>
          <w:shd w:val="clear" w:color="auto" w:fill="FFFFFF" w:themeFill="background1"/>
        </w:rPr>
        <w:t> </w:t>
      </w:r>
      <w:r w:rsidR="004A4BC8" w:rsidRPr="004A4BC8">
        <w:rPr>
          <w:rStyle w:val="Emphasis"/>
          <w:rFonts w:ascii="Verdana" w:hAnsi="Verdana"/>
          <w:sz w:val="20"/>
          <w:szCs w:val="20"/>
          <w:shd w:val="clear" w:color="auto" w:fill="FFFFFF" w:themeFill="background1"/>
        </w:rPr>
        <w:t>λ</w:t>
      </w:r>
      <w:r w:rsidR="004A4BC8" w:rsidRPr="004A4BC8">
        <w:rPr>
          <w:rStyle w:val="apple-converted-space"/>
          <w:rFonts w:ascii="Verdana" w:hAnsi="Verdana"/>
          <w:b/>
          <w:bCs/>
          <w:i/>
          <w:iCs/>
          <w:sz w:val="20"/>
          <w:szCs w:val="20"/>
          <w:shd w:val="clear" w:color="auto" w:fill="FFFFFF" w:themeFill="background1"/>
        </w:rPr>
        <w:t> </w:t>
      </w:r>
      <w:r w:rsidR="004A4BC8" w:rsidRPr="004A4BC8">
        <w:rPr>
          <w:rFonts w:ascii="Verdana" w:hAnsi="Verdana"/>
          <w:sz w:val="20"/>
          <w:szCs w:val="20"/>
          <w:shd w:val="clear" w:color="auto" w:fill="FFFFFF" w:themeFill="background1"/>
        </w:rPr>
        <w:t>= 1,5.</w:t>
      </w:r>
    </w:p>
    <w:p w:rsidR="000C3795" w:rsidRPr="001F5A26" w:rsidRDefault="000C3795" w:rsidP="00AD555D">
      <w:pPr>
        <w:suppressAutoHyphens/>
        <w:spacing w:after="0"/>
        <w:jc w:val="both"/>
        <w:rPr>
          <w:rFonts w:cs="Times New Roman"/>
          <w:szCs w:val="28"/>
          <w:shd w:val="clear" w:color="auto" w:fill="FFFFFF" w:themeFill="background1"/>
        </w:rPr>
      </w:pPr>
      <w:r w:rsidRPr="001F5A26">
        <w:rPr>
          <w:rFonts w:cs="Times New Roman"/>
          <w:szCs w:val="28"/>
          <w:shd w:val="clear" w:color="auto" w:fill="FFFFFF" w:themeFill="background1"/>
        </w:rPr>
        <w:t xml:space="preserve">Расстояние между центрами светильников </w:t>
      </w:r>
      <w:proofErr w:type="spellStart"/>
      <w:proofErr w:type="gramStart"/>
      <w:r w:rsidRPr="001F5A26">
        <w:rPr>
          <w:rStyle w:val="Emphasis"/>
          <w:rFonts w:cs="Times New Roman"/>
          <w:szCs w:val="28"/>
          <w:shd w:val="clear" w:color="auto" w:fill="FFFFFF" w:themeFill="background1"/>
        </w:rPr>
        <w:t>l</w:t>
      </w:r>
      <w:proofErr w:type="gramEnd"/>
      <w:r w:rsidRPr="001F5A26">
        <w:rPr>
          <w:rStyle w:val="Emphasis"/>
          <w:rFonts w:cs="Times New Roman"/>
          <w:szCs w:val="28"/>
          <w:shd w:val="clear" w:color="auto" w:fill="FFFFFF" w:themeFill="background1"/>
          <w:vertAlign w:val="subscript"/>
        </w:rPr>
        <w:t>с</w:t>
      </w:r>
      <w:proofErr w:type="spellEnd"/>
      <w:r w:rsidRPr="001F5A26">
        <w:rPr>
          <w:rStyle w:val="Emphasis"/>
          <w:rFonts w:cs="Times New Roman"/>
          <w:szCs w:val="28"/>
          <w:shd w:val="clear" w:color="auto" w:fill="FFFFFF" w:themeFill="background1"/>
        </w:rPr>
        <w:t>= </w:t>
      </w:r>
      <w:proofErr w:type="spellStart"/>
      <w:r w:rsidRPr="001F5A26">
        <w:rPr>
          <w:rStyle w:val="Emphasis"/>
          <w:rFonts w:cs="Times New Roman"/>
          <w:szCs w:val="28"/>
          <w:shd w:val="clear" w:color="auto" w:fill="FFFFFF" w:themeFill="background1"/>
        </w:rPr>
        <w:t>λ</w:t>
      </w:r>
      <w:r w:rsidRPr="001F5A26">
        <w:rPr>
          <w:rFonts w:cs="Times New Roman"/>
          <w:szCs w:val="28"/>
          <w:shd w:val="clear" w:color="auto" w:fill="FFFFFF" w:themeFill="background1"/>
        </w:rPr>
        <w:t>∙</w:t>
      </w:r>
      <w:r w:rsidRPr="001F5A26">
        <w:rPr>
          <w:rStyle w:val="Emphasis"/>
          <w:rFonts w:cs="Times New Roman"/>
          <w:szCs w:val="28"/>
          <w:shd w:val="clear" w:color="auto" w:fill="FFFFFF" w:themeFill="background1"/>
        </w:rPr>
        <w:t>h</w:t>
      </w:r>
      <w:r w:rsidRPr="001F5A26">
        <w:rPr>
          <w:rStyle w:val="Emphasis"/>
          <w:rFonts w:cs="Times New Roman"/>
          <w:szCs w:val="28"/>
          <w:shd w:val="clear" w:color="auto" w:fill="FFFFFF" w:themeFill="background1"/>
          <w:vertAlign w:val="subscript"/>
        </w:rPr>
        <w:t>ср</w:t>
      </w:r>
      <w:proofErr w:type="spellEnd"/>
      <w:r w:rsidRPr="001F5A26">
        <w:rPr>
          <w:rFonts w:cs="Times New Roman"/>
          <w:szCs w:val="28"/>
          <w:shd w:val="clear" w:color="auto" w:fill="FFFFFF" w:themeFill="background1"/>
        </w:rPr>
        <w:t>.</w:t>
      </w:r>
    </w:p>
    <w:p w:rsidR="00C27D8C" w:rsidRPr="001F5A26" w:rsidRDefault="00C27D8C" w:rsidP="00226065">
      <w:pPr>
        <w:rPr>
          <w:rFonts w:cs="Times New Roman"/>
          <w:szCs w:val="28"/>
        </w:rPr>
      </w:pPr>
      <w:r w:rsidRPr="001F5A26">
        <w:rPr>
          <w:rFonts w:cs="Times New Roman"/>
          <w:szCs w:val="28"/>
          <w:shd w:val="clear" w:color="auto" w:fill="FFFFFF" w:themeFill="background1"/>
        </w:rPr>
        <w:t xml:space="preserve">Рассчитаем высоту подвешивания светильников по формуле </w:t>
      </w:r>
      <w:proofErr w:type="spellStart"/>
      <w:r w:rsidRPr="001F5A26">
        <w:rPr>
          <w:rFonts w:cs="Times New Roman"/>
          <w:szCs w:val="28"/>
        </w:rPr>
        <w:t>h</w:t>
      </w:r>
      <w:r w:rsidRPr="001F5A26">
        <w:rPr>
          <w:rFonts w:cs="Times New Roman"/>
          <w:szCs w:val="28"/>
          <w:vertAlign w:val="subscript"/>
        </w:rPr>
        <w:t>с</w:t>
      </w:r>
      <w:proofErr w:type="spellEnd"/>
      <w:r w:rsidRPr="001F5A26">
        <w:rPr>
          <w:rFonts w:cs="Times New Roman"/>
          <w:szCs w:val="28"/>
        </w:rPr>
        <w:t> = 0,2(</w:t>
      </w: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w:t>
      </w:r>
      <w:proofErr w:type="spellStart"/>
      <w:r w:rsidRPr="001F5A26">
        <w:rPr>
          <w:rFonts w:cs="Times New Roman"/>
          <w:szCs w:val="28"/>
        </w:rPr>
        <w:t>h</w:t>
      </w:r>
      <w:r w:rsidRPr="001F5A26">
        <w:rPr>
          <w:rFonts w:cs="Times New Roman"/>
          <w:szCs w:val="28"/>
          <w:vertAlign w:val="subscript"/>
        </w:rPr>
        <w:t>р</w:t>
      </w:r>
      <w:proofErr w:type="spellEnd"/>
      <w:r w:rsidRPr="001F5A26">
        <w:rPr>
          <w:rFonts w:cs="Times New Roman"/>
          <w:szCs w:val="28"/>
        </w:rPr>
        <w:t>)</w:t>
      </w:r>
      <w:proofErr w:type="gramStart"/>
      <w:r w:rsidRPr="001F5A26">
        <w:rPr>
          <w:rFonts w:cs="Times New Roman"/>
          <w:szCs w:val="28"/>
        </w:rPr>
        <w:t>,г</w:t>
      </w:r>
      <w:proofErr w:type="gramEnd"/>
      <w:r w:rsidRPr="001F5A26">
        <w:rPr>
          <w:rFonts w:cs="Times New Roman"/>
          <w:szCs w:val="28"/>
        </w:rPr>
        <w:t>де</w:t>
      </w:r>
    </w:p>
    <w:p w:rsidR="00C27D8C" w:rsidRPr="001F5A26" w:rsidRDefault="00C27D8C" w:rsidP="00226065">
      <w:pPr>
        <w:rPr>
          <w:rFonts w:cs="Times New Roman"/>
          <w:szCs w:val="28"/>
        </w:rPr>
      </w:pP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высота </w:t>
      </w:r>
      <w:proofErr w:type="spellStart"/>
      <w:r w:rsidRPr="001F5A26">
        <w:rPr>
          <w:rFonts w:cs="Times New Roman"/>
          <w:szCs w:val="28"/>
        </w:rPr>
        <w:t>помещения</w:t>
      </w:r>
      <w:proofErr w:type="gramStart"/>
      <w:r w:rsidRPr="001F5A26">
        <w:rPr>
          <w:rFonts w:cs="Times New Roman"/>
          <w:szCs w:val="28"/>
        </w:rPr>
        <w:t>,м</w:t>
      </w:r>
      <w:proofErr w:type="spellEnd"/>
      <w:proofErr w:type="gramEnd"/>
      <w:r w:rsidRPr="001F5A26">
        <w:rPr>
          <w:rFonts w:cs="Times New Roman"/>
          <w:szCs w:val="28"/>
        </w:rPr>
        <w:t>;   </w:t>
      </w:r>
      <w:proofErr w:type="spellStart"/>
      <w:r w:rsidRPr="001F5A26">
        <w:rPr>
          <w:rFonts w:cs="Times New Roman"/>
          <w:szCs w:val="28"/>
        </w:rPr>
        <w:t>h</w:t>
      </w:r>
      <w:r w:rsidRPr="001F5A26">
        <w:rPr>
          <w:rFonts w:cs="Times New Roman"/>
          <w:szCs w:val="28"/>
          <w:vertAlign w:val="subscript"/>
        </w:rPr>
        <w:t>c</w:t>
      </w:r>
      <w:proofErr w:type="spellEnd"/>
      <w:r w:rsidRPr="001F5A26">
        <w:rPr>
          <w:rFonts w:cs="Times New Roman"/>
          <w:szCs w:val="28"/>
          <w:vertAlign w:val="subscript"/>
        </w:rPr>
        <w:t> </w:t>
      </w:r>
      <w:r w:rsidRPr="001F5A26">
        <w:rPr>
          <w:rFonts w:cs="Times New Roman"/>
          <w:szCs w:val="28"/>
        </w:rPr>
        <w:t>– высота подвеса светильников (от потолка), м; </w:t>
      </w:r>
      <w:r w:rsidR="00226065" w:rsidRPr="001F5A26">
        <w:rPr>
          <w:rFonts w:cs="Times New Roman"/>
          <w:szCs w:val="28"/>
        </w:rPr>
        <w:t xml:space="preserve"> </w:t>
      </w:r>
      <w:r w:rsidRPr="001F5A26">
        <w:rPr>
          <w:rFonts w:cs="Times New Roman"/>
          <w:szCs w:val="28"/>
        </w:rPr>
        <w:t>h</w:t>
      </w:r>
      <w:r w:rsidR="00831155">
        <w:rPr>
          <w:rFonts w:cs="Times New Roman"/>
          <w:szCs w:val="28"/>
          <w:vertAlign w:val="subscript"/>
          <w:lang w:val="en-US"/>
        </w:rPr>
        <w:t>p</w:t>
      </w:r>
      <w:r w:rsidRPr="001F5A26">
        <w:rPr>
          <w:rFonts w:cs="Times New Roman"/>
          <w:szCs w:val="28"/>
        </w:rPr>
        <w:t> – высот</w:t>
      </w:r>
      <w:r w:rsidR="00226065" w:rsidRPr="001F5A26">
        <w:rPr>
          <w:rFonts w:cs="Times New Roman"/>
          <w:szCs w:val="28"/>
        </w:rPr>
        <w:t>а рабочей поверхности над полом.</w:t>
      </w:r>
    </w:p>
    <w:p w:rsidR="00226065" w:rsidRPr="001F5A26" w:rsidRDefault="001232EC" w:rsidP="00226065">
      <w:pPr>
        <w:rPr>
          <w:rFonts w:cs="Times New Roman"/>
          <w:szCs w:val="28"/>
        </w:rPr>
      </w:pPr>
      <w:proofErr w:type="gramStart"/>
      <w:r>
        <w:rPr>
          <w:rFonts w:cs="Times New Roman"/>
          <w:szCs w:val="28"/>
          <w:lang w:val="en-US"/>
        </w:rPr>
        <w:t>h</w:t>
      </w:r>
      <w:r w:rsidR="00226065" w:rsidRPr="001F5A26">
        <w:rPr>
          <w:rFonts w:cs="Times New Roman"/>
          <w:szCs w:val="28"/>
          <w:vertAlign w:val="subscript"/>
        </w:rPr>
        <w:t>с</w:t>
      </w:r>
      <w:r w:rsidR="001445E6">
        <w:rPr>
          <w:rFonts w:cs="Times New Roman"/>
          <w:szCs w:val="28"/>
        </w:rPr>
        <w:t>=</w:t>
      </w:r>
      <w:proofErr w:type="gramEnd"/>
      <w:r w:rsidR="001445E6">
        <w:rPr>
          <w:rFonts w:cs="Times New Roman"/>
          <w:szCs w:val="28"/>
        </w:rPr>
        <w:t>0,2*(2,5-0,5)=0,4м</w:t>
      </w:r>
    </w:p>
    <w:p w:rsidR="00EF1C0C" w:rsidRPr="001F5A26" w:rsidRDefault="001232EC" w:rsidP="00226065">
      <w:pPr>
        <w:rPr>
          <w:rFonts w:cs="Times New Roman"/>
          <w:szCs w:val="28"/>
        </w:rPr>
      </w:pPr>
      <w:proofErr w:type="spellStart"/>
      <w:proofErr w:type="gramStart"/>
      <w:r>
        <w:rPr>
          <w:rFonts w:cs="Times New Roman"/>
          <w:szCs w:val="28"/>
          <w:lang w:val="en-US"/>
        </w:rPr>
        <w:t>h</w:t>
      </w:r>
      <w:r w:rsidR="00EF1C0C" w:rsidRPr="001F5A26">
        <w:rPr>
          <w:rFonts w:cs="Times New Roman"/>
          <w:szCs w:val="28"/>
          <w:vertAlign w:val="subscript"/>
          <w:lang w:val="en-US"/>
        </w:rPr>
        <w:t>cp</w:t>
      </w:r>
      <w:proofErr w:type="spellEnd"/>
      <w:r w:rsidR="00EF1C0C" w:rsidRPr="001F5A26">
        <w:rPr>
          <w:rFonts w:cs="Times New Roman"/>
          <w:szCs w:val="28"/>
        </w:rPr>
        <w:t>=</w:t>
      </w:r>
      <w:proofErr w:type="gramEnd"/>
      <w:r w:rsidR="00EF1C0C" w:rsidRPr="001F5A26">
        <w:rPr>
          <w:rFonts w:cs="Times New Roman"/>
          <w:szCs w:val="28"/>
        </w:rPr>
        <w:t>2,5-0,4-0,5=1,6м</w:t>
      </w:r>
    </w:p>
    <w:p w:rsidR="001F5A26" w:rsidRDefault="001F5A26" w:rsidP="00226065">
      <w:pPr>
        <w:rPr>
          <w:rFonts w:cs="Times New Roman"/>
          <w:szCs w:val="28"/>
        </w:rPr>
      </w:pPr>
      <w:proofErr w:type="spellStart"/>
      <w:r w:rsidRPr="001F5A26">
        <w:rPr>
          <w:rFonts w:cs="Times New Roman"/>
          <w:szCs w:val="28"/>
          <w:lang w:val="en-US"/>
        </w:rPr>
        <w:t>L</w:t>
      </w:r>
      <w:r w:rsidR="001232EC">
        <w:rPr>
          <w:rFonts w:cs="Times New Roman"/>
          <w:szCs w:val="28"/>
          <w:vertAlign w:val="subscript"/>
          <w:lang w:val="en-US"/>
        </w:rPr>
        <w:t>c</w:t>
      </w:r>
      <w:proofErr w:type="spellEnd"/>
      <w:r w:rsidRPr="009251C3">
        <w:rPr>
          <w:rFonts w:cs="Times New Roman"/>
          <w:szCs w:val="28"/>
        </w:rPr>
        <w:t>=1,5*1,6</w:t>
      </w:r>
      <w:r w:rsidR="00B11B20">
        <w:rPr>
          <w:rFonts w:cs="Times New Roman"/>
          <w:szCs w:val="28"/>
        </w:rPr>
        <w:t>*0,3=0,72</w:t>
      </w:r>
      <w:r w:rsidRPr="001F5A26">
        <w:rPr>
          <w:rFonts w:cs="Times New Roman"/>
          <w:szCs w:val="28"/>
        </w:rPr>
        <w:t>м</w:t>
      </w:r>
    </w:p>
    <w:p w:rsidR="0049487F" w:rsidRDefault="0049487F" w:rsidP="0049487F">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9487F" w:rsidRDefault="0049487F" w:rsidP="0049487F">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27" type="#_x0000_t75" style="width:62.6pt;height:32.55pt" o:ole="" o:preferrelative="f">
            <v:imagedata r:id="rId34" o:title="" gamma="1"/>
            <o:lock v:ext="edit" aspectratio="f"/>
          </v:shape>
          <o:OLEObject Type="Embed" ProgID="Equation.3" ShapeID="_x0000_i1027" DrawAspect="Content" ObjectID="_1493966247" r:id="rId35"/>
        </w:object>
      </w:r>
    </w:p>
    <w:p w:rsidR="0049487F" w:rsidRPr="00AD555D"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49487F" w:rsidRPr="0049487F"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Pr>
          <w:rFonts w:eastAsia="Times New Roman" w:cs="Times New Roman"/>
          <w:color w:val="000000"/>
          <w:kern w:val="1"/>
          <w:szCs w:val="28"/>
          <w:lang w:eastAsia="ar-SA"/>
        </w:rPr>
        <w:t>)</w:t>
      </w:r>
    </w:p>
    <w:p w:rsidR="0049487F" w:rsidRDefault="0049487F" w:rsidP="0049487F">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28" type="#_x0000_t75" style="width:87.05pt;height:30.7pt" o:ole="" o:preferrelative="f">
            <v:imagedata r:id="rId36" o:title="" gamma="1"/>
            <o:lock v:ext="edit" aspectratio="f"/>
          </v:shape>
          <o:OLEObject Type="Embed" ProgID="Equation.3" ShapeID="_x0000_i1028" DrawAspect="Content" ObjectID="_1493966248" r:id="rId37"/>
        </w:object>
      </w:r>
    </w:p>
    <w:p w:rsidR="0049487F" w:rsidRPr="00E27379" w:rsidRDefault="0049487F" w:rsidP="00226065">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Pr="00831155">
        <w:rPr>
          <w:rFonts w:cs="Times New Roman"/>
          <w:position w:val="-12"/>
          <w:szCs w:val="28"/>
          <w:shd w:val="clear" w:color="auto" w:fill="FFFFFF" w:themeFill="background1"/>
        </w:rPr>
        <w:object w:dxaOrig="1120" w:dyaOrig="360">
          <v:shape id="_x0000_i1029" type="#_x0000_t75" style="width:49.45pt;height:16.9pt" o:ole="" o:preferrelative="f">
            <v:imagedata r:id="rId38" o:title="" gamma="1"/>
            <o:lock v:ext="edit" aspectratio="f"/>
          </v:shape>
          <o:OLEObject Type="Embed" ProgID="Equation.3" ShapeID="_x0000_i1029" DrawAspect="Content" ObjectID="_1493966249" r:id="rId39"/>
        </w:object>
      </w:r>
      <w:r w:rsidR="00E27379">
        <w:rPr>
          <w:rFonts w:cs="Times New Roman"/>
          <w:szCs w:val="28"/>
          <w:shd w:val="clear" w:color="auto" w:fill="FFFFFF" w:themeFill="background1"/>
        </w:rPr>
        <w:t>.</w:t>
      </w:r>
    </w:p>
    <w:p w:rsidR="0049487F" w:rsidRDefault="00471C2C" w:rsidP="0049487F">
      <w:pPr>
        <w:rPr>
          <w:rFonts w:cs="Times New Roman"/>
          <w:position w:val="-40"/>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B11B20" w:rsidRPr="000F7F1E">
        <w:rPr>
          <w:rFonts w:cs="Times New Roman"/>
          <w:position w:val="-30"/>
          <w:szCs w:val="28"/>
          <w:shd w:val="clear" w:color="auto" w:fill="FFFFFF" w:themeFill="background1"/>
        </w:rPr>
        <w:object w:dxaOrig="2040" w:dyaOrig="720">
          <v:shape id="_x0000_i1030" type="#_x0000_t75" style="width:89.55pt;height:33.8pt" o:ole="" o:preferrelative="f">
            <v:imagedata r:id="rId40" o:title="" gamma="1"/>
            <o:lock v:ext="edit" aspectratio="f"/>
          </v:shape>
          <o:OLEObject Type="Embed" ProgID="Equation.3" ShapeID="_x0000_i1030" DrawAspect="Content" ObjectID="_1493966250" r:id="rId41"/>
        </w:object>
      </w:r>
    </w:p>
    <w:p w:rsidR="00CA6A23" w:rsidRPr="00AD555D" w:rsidRDefault="00CA6A23" w:rsidP="00D7066F">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CA6A23"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k</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запаса, зависящий от запыленности воздуха в помещении (для воздушной среды, содержащей не более </w:t>
      </w:r>
      <w:r w:rsidR="00CA6A23">
        <w:rPr>
          <w:rFonts w:eastAsia="Times New Roman" w:cs="Times New Roman"/>
          <w:color w:val="000000"/>
          <w:kern w:val="1"/>
          <w:szCs w:val="28"/>
          <w:lang w:eastAsia="ar-SA"/>
        </w:rPr>
        <w:t>1</w:t>
      </w:r>
      <w:r w:rsidR="00CA6A23" w:rsidRPr="00AD555D">
        <w:rPr>
          <w:rFonts w:eastAsia="Times New Roman" w:cs="Times New Roman"/>
          <w:color w:val="000000"/>
          <w:kern w:val="1"/>
          <w:szCs w:val="28"/>
          <w:lang w:eastAsia="ar-SA"/>
        </w:rPr>
        <w:t xml:space="preserve"> мг/м</w:t>
      </w:r>
      <w:r w:rsidR="00CA6A23" w:rsidRPr="00AD555D">
        <w:rPr>
          <w:rFonts w:eastAsia="Times New Roman" w:cs="Times New Roman"/>
          <w:color w:val="000000"/>
          <w:kern w:val="1"/>
          <w:szCs w:val="28"/>
          <w:vertAlign w:val="superscript"/>
          <w:lang w:eastAsia="ar-SA"/>
        </w:rPr>
        <w:t>3</w:t>
      </w:r>
      <w:r w:rsidR="00CA6A23" w:rsidRPr="00AD555D">
        <w:rPr>
          <w:rFonts w:eastAsia="Times New Roman" w:cs="Times New Roman"/>
          <w:color w:val="000000"/>
          <w:kern w:val="1"/>
          <w:szCs w:val="28"/>
          <w:lang w:eastAsia="ar-SA"/>
        </w:rPr>
        <w:t> К = 1.5 );</w:t>
      </w:r>
    </w:p>
    <w:p w:rsidR="00CA6A23" w:rsidRPr="00D7066F"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z</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неравномерности освещения ( дл</w:t>
      </w:r>
      <w:r w:rsidR="00CA6A23">
        <w:rPr>
          <w:rFonts w:eastAsia="Times New Roman" w:cs="Times New Roman"/>
          <w:color w:val="000000"/>
          <w:kern w:val="1"/>
          <w:szCs w:val="28"/>
          <w:lang w:eastAsia="ar-SA"/>
        </w:rPr>
        <w:t>я люминесцентных ламп Z = 1.1);</w:t>
      </w:r>
    </w:p>
    <w:p w:rsidR="0049487F" w:rsidRDefault="0075581D" w:rsidP="00226065">
      <w:pPr>
        <w:rPr>
          <w:rFonts w:cs="Times New Roman"/>
          <w:position w:val="-40"/>
          <w:szCs w:val="28"/>
          <w:shd w:val="clear" w:color="auto" w:fill="FFFFFF" w:themeFill="background1"/>
        </w:rPr>
      </w:pPr>
      <w:r>
        <w:rPr>
          <w:rFonts w:cs="Times New Roman"/>
          <w:noProof/>
          <w:position w:val="-40"/>
          <w:szCs w:val="28"/>
        </w:rPr>
        <w:pict>
          <v:shape id="_x0000_s1029" type="#_x0000_t75" style="position:absolute;margin-left:0;margin-top:.5pt;width:123.8pt;height:23.15pt;z-index:251659264;mso-position-horizontal:left;mso-position-horizontal-relative:text;mso-position-vertical-relative:text" o:preferrelative="f">
            <v:imagedata r:id="rId42" o:title="" gamma="1"/>
            <o:lock v:ext="edit" aspectratio="f"/>
            <w10:wrap type="square" side="right"/>
          </v:shape>
          <o:OLEObject Type="Embed" ProgID="Equation.3" ShapeID="_x0000_s1029" DrawAspect="Content" ObjectID="_1493966268" r:id="rId43"/>
        </w:pict>
      </w:r>
      <w:r w:rsidR="0049487F">
        <w:rPr>
          <w:rFonts w:cs="Times New Roman"/>
          <w:szCs w:val="28"/>
        </w:rPr>
        <w:br w:type="textWrapping" w:clear="all"/>
      </w:r>
      <w:r w:rsidR="00E27379">
        <w:rPr>
          <w:rFonts w:cs="Times New Roman"/>
          <w:szCs w:val="28"/>
        </w:rPr>
        <w:t>Проверим фактический уровень освещенности по формуле:</w:t>
      </w:r>
      <w:r w:rsidR="00E27379" w:rsidRPr="00E27379">
        <w:rPr>
          <w:rFonts w:cs="Times New Roman"/>
          <w:position w:val="-40"/>
          <w:szCs w:val="28"/>
          <w:shd w:val="clear" w:color="auto" w:fill="FFFFFF" w:themeFill="background1"/>
        </w:rPr>
        <w:t xml:space="preserve"> </w:t>
      </w:r>
      <w:r w:rsidR="00E87A0E" w:rsidRPr="00E27379">
        <w:rPr>
          <w:rFonts w:cs="Times New Roman"/>
          <w:position w:val="-30"/>
          <w:szCs w:val="28"/>
          <w:shd w:val="clear" w:color="auto" w:fill="FFFFFF" w:themeFill="background1"/>
        </w:rPr>
        <w:object w:dxaOrig="2920" w:dyaOrig="720">
          <v:shape id="_x0000_i1031" type="#_x0000_t75" style="width:128.35pt;height:33.8pt" o:ole="" o:preferrelative="f">
            <v:imagedata r:id="rId44" o:title="" gamma="1"/>
            <o:lock v:ext="edit" aspectratio="f"/>
          </v:shape>
          <o:OLEObject Type="Embed" ProgID="Equation.3" ShapeID="_x0000_i1031" DrawAspect="Content" ObjectID="_1493966251" r:id="rId45"/>
        </w:object>
      </w:r>
    </w:p>
    <w:p w:rsidR="00E87A0E" w:rsidRDefault="00DF42D0" w:rsidP="00226065">
      <w:pPr>
        <w:rPr>
          <w:rFonts w:cs="Times New Roman"/>
          <w:position w:val="-40"/>
          <w:szCs w:val="28"/>
          <w:shd w:val="clear" w:color="auto" w:fill="FFFFFF" w:themeFill="background1"/>
          <w:lang w:val="en-US"/>
        </w:rPr>
      </w:pPr>
      <w:r w:rsidRPr="00E87A0E">
        <w:rPr>
          <w:rFonts w:cs="Times New Roman"/>
          <w:position w:val="-24"/>
          <w:szCs w:val="28"/>
          <w:shd w:val="clear" w:color="auto" w:fill="FFFFFF" w:themeFill="background1"/>
        </w:rPr>
        <w:object w:dxaOrig="3280" w:dyaOrig="620">
          <v:shape id="_x0000_i1032" type="#_x0000_t75" style="width:2in;height:28.15pt" o:ole="" o:preferrelative="f">
            <v:imagedata r:id="rId46" o:title="" gamma="1"/>
            <o:lock v:ext="edit" aspectratio="f"/>
          </v:shape>
          <o:OLEObject Type="Embed" ProgID="Equation.3" ShapeID="_x0000_i1032" DrawAspect="Content" ObjectID="_1493966252" r:id="rId47"/>
        </w:object>
      </w:r>
    </w:p>
    <w:p w:rsidR="00DF42D0" w:rsidRPr="00DF42D0" w:rsidRDefault="00DF42D0" w:rsidP="00226065">
      <w:pPr>
        <w:rPr>
          <w:rFonts w:cs="Times New Roman"/>
          <w:position w:val="-40"/>
          <w:szCs w:val="28"/>
          <w:shd w:val="clear" w:color="auto" w:fill="FFFFFF" w:themeFill="background1"/>
        </w:rPr>
      </w:pPr>
      <w:r w:rsidRPr="00EA18F0">
        <w:rPr>
          <w:position w:val="-14"/>
        </w:rPr>
        <w:object w:dxaOrig="520" w:dyaOrig="380">
          <v:shape id="_x0000_i1033" type="#_x0000_t75" style="width:25.65pt;height:18.15pt" o:ole="">
            <v:imagedata r:id="rId48" o:title=""/>
          </v:shape>
          <o:OLEObject Type="Embed" ProgID="Equation.3" ShapeID="_x0000_i1033" DrawAspect="Content" ObjectID="_1493966253" r:id="rId49"/>
        </w:object>
      </w:r>
      <w:r>
        <w:t xml:space="preserve">отличается от </w:t>
      </w:r>
      <w:r w:rsidRPr="00EA18F0">
        <w:rPr>
          <w:position w:val="-14"/>
        </w:rPr>
        <w:object w:dxaOrig="540" w:dyaOrig="380">
          <v:shape id="_x0000_i1034" type="#_x0000_t75" style="width:26.9pt;height:18.15pt" o:ole="">
            <v:imagedata r:id="rId50" o:title=""/>
          </v:shape>
          <o:OLEObject Type="Embed" ProgID="Equation.3" ShapeID="_x0000_i1034" DrawAspect="Content" ObjectID="_1493966254" r:id="rId51"/>
        </w:object>
      </w:r>
      <w:r>
        <w:t xml:space="preserve"> менее чем на 10%,</w:t>
      </w:r>
      <w:proofErr w:type="gramStart"/>
      <w:r>
        <w:t>следовательно</w:t>
      </w:r>
      <w:proofErr w:type="gramEnd"/>
      <w:r>
        <w:t xml:space="preserve"> все посчитано верно.</w:t>
      </w:r>
    </w:p>
    <w:p w:rsidR="009251C3" w:rsidRPr="00380444" w:rsidRDefault="009251C3" w:rsidP="009251C3">
      <w:pPr>
        <w:rPr>
          <w:rFonts w:cs="Times New Roman"/>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0F7F1E" w:rsidRPr="00380444">
        <w:rPr>
          <w:rFonts w:cs="Times New Roman"/>
          <w:position w:val="-40"/>
          <w:szCs w:val="28"/>
          <w:shd w:val="clear" w:color="auto" w:fill="FFFFFF" w:themeFill="background1"/>
        </w:rPr>
        <w:object w:dxaOrig="1040" w:dyaOrig="840">
          <v:shape id="_x0000_i1035" type="#_x0000_t75" style="width:46.35pt;height:38.8pt" o:ole="" o:preferrelative="f">
            <v:imagedata r:id="rId52" o:title="" gamma="1"/>
            <o:lock v:ext="edit" aspectratio="f"/>
          </v:shape>
          <o:OLEObject Type="Embed" ProgID="Equation.3" ShapeID="_x0000_i1035" DrawAspect="Content" ObjectID="_1493966255" r:id="rId53"/>
        </w:object>
      </w:r>
      <w:r w:rsidRPr="00380444">
        <w:rPr>
          <w:rFonts w:cs="Times New Roman"/>
          <w:szCs w:val="28"/>
          <w:shd w:val="clear" w:color="auto" w:fill="FFFFFF" w:themeFill="background1"/>
        </w:rPr>
        <w:t>,</w:t>
      </w:r>
    </w:p>
    <w:p w:rsidR="00C27D8C" w:rsidRDefault="009251C3" w:rsidP="00C27D8C">
      <w:pPr>
        <w:rPr>
          <w:rFonts w:cs="Times New Roman"/>
          <w:szCs w:val="28"/>
          <w:shd w:val="clear" w:color="auto" w:fill="FFFFFF" w:themeFill="background1"/>
        </w:rPr>
      </w:pPr>
      <w:r w:rsidRPr="00380444">
        <w:rPr>
          <w:rFonts w:cs="Times New Roman"/>
          <w:szCs w:val="28"/>
          <w:shd w:val="clear" w:color="auto" w:fill="FFFFFF" w:themeFill="background1"/>
          <w:lang w:val="en-US"/>
        </w:rPr>
        <w:t>N</w:t>
      </w:r>
      <w:proofErr w:type="spellStart"/>
      <w:r w:rsidRPr="00380444">
        <w:rPr>
          <w:rFonts w:cs="Times New Roman"/>
          <w:szCs w:val="28"/>
          <w:shd w:val="clear" w:color="auto" w:fill="FFFFFF" w:themeFill="background1"/>
          <w:vertAlign w:val="subscript"/>
        </w:rPr>
        <w:t>св</w:t>
      </w:r>
      <w:proofErr w:type="spellEnd"/>
      <w:r w:rsidRPr="00380444">
        <w:rPr>
          <w:rFonts w:cs="Times New Roman"/>
          <w:szCs w:val="28"/>
          <w:shd w:val="clear" w:color="auto" w:fill="FFFFFF" w:themeFill="background1"/>
        </w:rPr>
        <w:t>=12</w:t>
      </w:r>
      <w:proofErr w:type="gramStart"/>
      <w:r w:rsidRPr="00380444">
        <w:rPr>
          <w:rFonts w:cs="Times New Roman"/>
          <w:szCs w:val="28"/>
          <w:shd w:val="clear" w:color="auto" w:fill="FFFFFF" w:themeFill="background1"/>
        </w:rPr>
        <w:t>/(</w:t>
      </w:r>
      <w:proofErr w:type="gramEnd"/>
      <w:r w:rsidRPr="00380444">
        <w:rPr>
          <w:rFonts w:cs="Times New Roman"/>
          <w:szCs w:val="28"/>
          <w:shd w:val="clear" w:color="auto" w:fill="FFFFFF" w:themeFill="background1"/>
        </w:rPr>
        <w:t>1,6*1,6)=4,68≈5</w:t>
      </w:r>
    </w:p>
    <w:p w:rsidR="004A47AF" w:rsidRDefault="004A47AF" w:rsidP="00C27D8C">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A47AF" w:rsidRDefault="00831155" w:rsidP="00C27D8C">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36" type="#_x0000_t75" style="width:62.6pt;height:32.55pt" o:ole="" o:preferrelative="f">
            <v:imagedata r:id="rId34" o:title="" gamma="1"/>
            <o:lock v:ext="edit" aspectratio="f"/>
          </v:shape>
          <o:OLEObject Type="Embed" ProgID="Equation.3" ShapeID="_x0000_i1036" DrawAspect="Content" ObjectID="_1493966256" r:id="rId54"/>
        </w:object>
      </w:r>
    </w:p>
    <w:p w:rsidR="00831155" w:rsidRPr="00AD555D" w:rsidRDefault="00831155" w:rsidP="00831155">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831155" w:rsidRPr="00D7066F" w:rsidRDefault="00831155" w:rsidP="00D7066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sidR="00D7066F">
        <w:rPr>
          <w:rFonts w:eastAsia="Times New Roman" w:cs="Times New Roman"/>
          <w:color w:val="000000"/>
          <w:kern w:val="1"/>
          <w:szCs w:val="28"/>
          <w:lang w:eastAsia="ar-SA"/>
        </w:rPr>
        <w:t>).</w:t>
      </w:r>
    </w:p>
    <w:p w:rsidR="00831155" w:rsidRDefault="00831155" w:rsidP="00C27D8C">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37" type="#_x0000_t75" style="width:87.05pt;height:30.7pt" o:ole="" o:preferrelative="f">
            <v:imagedata r:id="rId36" o:title="" gamma="1"/>
            <o:lock v:ext="edit" aspectratio="f"/>
          </v:shape>
          <o:OLEObject Type="Embed" ProgID="Equation.3" ShapeID="_x0000_i1037" DrawAspect="Content" ObjectID="_1493966257" r:id="rId55"/>
        </w:object>
      </w:r>
    </w:p>
    <w:p w:rsidR="004A47AF" w:rsidRPr="00831155" w:rsidRDefault="00831155" w:rsidP="00C27D8C">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003A2A79" w:rsidRPr="00831155">
        <w:rPr>
          <w:rFonts w:cs="Times New Roman"/>
          <w:position w:val="-12"/>
          <w:szCs w:val="28"/>
          <w:shd w:val="clear" w:color="auto" w:fill="FFFFFF" w:themeFill="background1"/>
        </w:rPr>
        <w:object w:dxaOrig="1120" w:dyaOrig="360">
          <v:shape id="_x0000_i1038" type="#_x0000_t75" style="width:49.45pt;height:16.9pt" o:ole="" o:preferrelative="f">
            <v:imagedata r:id="rId38" o:title="" gamma="1"/>
            <o:lock v:ext="edit" aspectratio="f"/>
          </v:shape>
          <o:OLEObject Type="Embed" ProgID="Equation.3" ShapeID="_x0000_i1038" DrawAspect="Content" ObjectID="_1493966258" r:id="rId56"/>
        </w:object>
      </w:r>
    </w:p>
    <w:p w:rsidR="000F7F1E" w:rsidRDefault="000F7F1E"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Световой поток одного светильника определяется методом коэффициента использования светового </w:t>
      </w:r>
      <w:r w:rsidRPr="00AD555D">
        <w:rPr>
          <w:rFonts w:eastAsia="Times New Roman" w:cs="Times New Roman"/>
          <w:color w:val="000000"/>
          <w:kern w:val="1"/>
          <w:szCs w:val="28"/>
          <w:lang w:eastAsia="ar-SA"/>
        </w:rPr>
        <w:t>потока по формуле:</w:t>
      </w:r>
    </w:p>
    <w:p w:rsidR="000F7F1E" w:rsidRDefault="00831155" w:rsidP="000F7F1E">
      <w:pPr>
        <w:suppressAutoHyphens/>
        <w:spacing w:after="0" w:line="100" w:lineRule="atLeast"/>
        <w:jc w:val="both"/>
        <w:rPr>
          <w:rFonts w:cs="Times New Roman"/>
          <w:position w:val="-40"/>
          <w:szCs w:val="28"/>
          <w:shd w:val="clear" w:color="auto" w:fill="FFFFFF" w:themeFill="background1"/>
        </w:rPr>
      </w:pPr>
      <w:r w:rsidRPr="000F7F1E">
        <w:rPr>
          <w:rFonts w:cs="Times New Roman"/>
          <w:position w:val="-30"/>
          <w:szCs w:val="28"/>
          <w:shd w:val="clear" w:color="auto" w:fill="FFFFFF" w:themeFill="background1"/>
        </w:rPr>
        <w:object w:dxaOrig="2079" w:dyaOrig="720">
          <v:shape id="_x0000_i1039" type="#_x0000_t75" style="width:91.4pt;height:33.8pt" o:ole="" o:preferrelative="f">
            <v:imagedata r:id="rId57" o:title="" gamma="1"/>
            <o:lock v:ext="edit" aspectratio="f"/>
          </v:shape>
          <o:OLEObject Type="Embed" ProgID="Equation.3" ShapeID="_x0000_i1039" DrawAspect="Content" ObjectID="_1493966259" r:id="rId58"/>
        </w:object>
      </w:r>
    </w:p>
    <w:p w:rsidR="006006CF" w:rsidRPr="00AD555D"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6006CF"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 - коэффициент запаса, зависящий от запыленности воздуха в помещении (для воздушной среды, содержащей не более </w:t>
      </w:r>
      <w:r w:rsidR="003413B0">
        <w:rPr>
          <w:rFonts w:eastAsia="Times New Roman" w:cs="Times New Roman"/>
          <w:color w:val="000000"/>
          <w:kern w:val="1"/>
          <w:szCs w:val="28"/>
          <w:lang w:eastAsia="ar-SA"/>
        </w:rPr>
        <w:t>1</w:t>
      </w:r>
      <w:r w:rsidRPr="00AD555D">
        <w:rPr>
          <w:rFonts w:eastAsia="Times New Roman" w:cs="Times New Roman"/>
          <w:color w:val="000000"/>
          <w:kern w:val="1"/>
          <w:szCs w:val="28"/>
          <w:lang w:eastAsia="ar-SA"/>
        </w:rPr>
        <w:t xml:space="preserve"> мг/м</w:t>
      </w:r>
      <w:r w:rsidRPr="00AD555D">
        <w:rPr>
          <w:rFonts w:eastAsia="Times New Roman" w:cs="Times New Roman"/>
          <w:color w:val="000000"/>
          <w:kern w:val="1"/>
          <w:szCs w:val="28"/>
          <w:vertAlign w:val="superscript"/>
          <w:lang w:eastAsia="ar-SA"/>
        </w:rPr>
        <w:t>3</w:t>
      </w:r>
      <w:r w:rsidRPr="00AD555D">
        <w:rPr>
          <w:rFonts w:eastAsia="Times New Roman" w:cs="Times New Roman"/>
          <w:color w:val="000000"/>
          <w:kern w:val="1"/>
          <w:szCs w:val="28"/>
          <w:lang w:eastAsia="ar-SA"/>
        </w:rPr>
        <w:t> К = 1.5</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w:t>
      </w:r>
    </w:p>
    <w:p w:rsidR="006006CF" w:rsidRPr="003A2A79" w:rsidRDefault="004A47AF"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Z - коэффициент неравномерности освещения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дл</w:t>
      </w:r>
      <w:r w:rsidR="003A2A79">
        <w:rPr>
          <w:rFonts w:eastAsia="Times New Roman" w:cs="Times New Roman"/>
          <w:color w:val="000000"/>
          <w:kern w:val="1"/>
          <w:szCs w:val="28"/>
          <w:lang w:eastAsia="ar-SA"/>
        </w:rPr>
        <w:t>я люминесцентных ламп Z = 1.1);</w:t>
      </w:r>
    </w:p>
    <w:p w:rsidR="000346AE" w:rsidRDefault="00F90102" w:rsidP="000F7F1E">
      <w:pPr>
        <w:suppressAutoHyphens/>
        <w:spacing w:after="0" w:line="100" w:lineRule="atLeast"/>
        <w:jc w:val="both"/>
        <w:rPr>
          <w:rFonts w:cs="Times New Roman"/>
          <w:position w:val="-40"/>
          <w:szCs w:val="28"/>
          <w:shd w:val="clear" w:color="auto" w:fill="FFFFFF" w:themeFill="background1"/>
        </w:rPr>
      </w:pPr>
      <w:r w:rsidRPr="003A2A79">
        <w:rPr>
          <w:rFonts w:cs="Times New Roman"/>
          <w:position w:val="-24"/>
          <w:szCs w:val="28"/>
          <w:shd w:val="clear" w:color="auto" w:fill="FFFFFF" w:themeFill="background1"/>
        </w:rPr>
        <w:object w:dxaOrig="3300" w:dyaOrig="620">
          <v:shape id="_x0000_i1040" type="#_x0000_t75" style="width:144.65pt;height:28.15pt" o:ole="" o:preferrelative="f">
            <v:imagedata r:id="rId59" o:title="" gamma="1"/>
            <o:lock v:ext="edit" aspectratio="f"/>
          </v:shape>
          <o:OLEObject Type="Embed" ProgID="Equation.3" ShapeID="_x0000_i1040" DrawAspect="Content" ObjectID="_1493966260" r:id="rId60"/>
        </w:object>
      </w:r>
    </w:p>
    <w:p w:rsidR="00A63C03" w:rsidRDefault="003A2A79" w:rsidP="00D7066F">
      <w:pPr>
        <w:suppressAutoHyphens/>
        <w:spacing w:after="0" w:line="100" w:lineRule="atLeast"/>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Наиболее близка к такому значению лампа ЛДЦ</w:t>
      </w:r>
      <w:r>
        <w:rPr>
          <w:rFonts w:eastAsia="Times New Roman" w:cs="Times New Roman"/>
          <w:color w:val="000000"/>
          <w:kern w:val="1"/>
          <w:szCs w:val="28"/>
          <w:lang w:eastAsia="ar-SA"/>
        </w:rPr>
        <w:t>40</w:t>
      </w:r>
      <w:r w:rsidRPr="00AD555D">
        <w:rPr>
          <w:rFonts w:eastAsia="Times New Roman" w:cs="Times New Roman"/>
          <w:color w:val="000000"/>
          <w:kern w:val="1"/>
          <w:szCs w:val="28"/>
          <w:lang w:eastAsia="ar-SA"/>
        </w:rPr>
        <w:t xml:space="preserve">, дающая световой поток равный </w:t>
      </w:r>
      <w:r>
        <w:rPr>
          <w:rFonts w:eastAsia="Times New Roman" w:cs="Times New Roman"/>
          <w:color w:val="000000"/>
          <w:kern w:val="1"/>
          <w:szCs w:val="28"/>
          <w:lang w:eastAsia="ar-SA"/>
        </w:rPr>
        <w:t>2100</w:t>
      </w:r>
      <w:r w:rsidRPr="00AD555D">
        <w:rPr>
          <w:rFonts w:eastAsia="Times New Roman" w:cs="Times New Roman"/>
          <w:color w:val="000000"/>
          <w:kern w:val="1"/>
          <w:szCs w:val="28"/>
          <w:lang w:eastAsia="ar-SA"/>
        </w:rPr>
        <w:t xml:space="preserve"> лм.</w:t>
      </w:r>
    </w:p>
    <w:p w:rsidR="00A63C03" w:rsidRPr="00D7066F" w:rsidRDefault="00A63C03" w:rsidP="00D7066F">
      <w:pPr>
        <w:suppressAutoHyphens/>
        <w:spacing w:after="0" w:line="100" w:lineRule="atLeast"/>
        <w:ind w:firstLine="708"/>
        <w:jc w:val="both"/>
        <w:rPr>
          <w:rFonts w:eastAsia="Times New Roman" w:cs="Times New Roman"/>
          <w:color w:val="000000"/>
          <w:kern w:val="1"/>
          <w:szCs w:val="28"/>
          <w:lang w:eastAsia="ar-SA"/>
        </w:rPr>
      </w:pPr>
      <w:r>
        <w:rPr>
          <w:rFonts w:eastAsia="Times New Roman" w:cs="Times New Roman"/>
          <w:color w:val="000000"/>
          <w:kern w:val="1"/>
          <w:szCs w:val="28"/>
          <w:lang w:eastAsia="ar-SA"/>
        </w:rPr>
        <w:t xml:space="preserve">Определим расстановку светильников. Т.к. светильники люминесцентные их рекомендуется устанавливать сплошными </w:t>
      </w:r>
      <w:proofErr w:type="spellStart"/>
      <w:r>
        <w:rPr>
          <w:rFonts w:eastAsia="Times New Roman" w:cs="Times New Roman"/>
          <w:color w:val="000000"/>
          <w:kern w:val="1"/>
          <w:szCs w:val="28"/>
          <w:lang w:eastAsia="ar-SA"/>
        </w:rPr>
        <w:t>рядами</w:t>
      </w:r>
      <w:proofErr w:type="gramStart"/>
      <w:r>
        <w:rPr>
          <w:rFonts w:eastAsia="Times New Roman" w:cs="Times New Roman"/>
          <w:color w:val="000000"/>
          <w:kern w:val="1"/>
          <w:szCs w:val="28"/>
          <w:lang w:eastAsia="ar-SA"/>
        </w:rPr>
        <w:t>.Р</w:t>
      </w:r>
      <w:proofErr w:type="gramEnd"/>
      <w:r>
        <w:rPr>
          <w:rFonts w:eastAsia="Times New Roman" w:cs="Times New Roman"/>
          <w:color w:val="000000"/>
          <w:kern w:val="1"/>
          <w:szCs w:val="28"/>
          <w:lang w:eastAsia="ar-SA"/>
        </w:rPr>
        <w:t>ядов</w:t>
      </w:r>
      <w:proofErr w:type="spellEnd"/>
      <w:r>
        <w:rPr>
          <w:rFonts w:eastAsia="Times New Roman" w:cs="Times New Roman"/>
          <w:color w:val="000000"/>
          <w:kern w:val="1"/>
          <w:szCs w:val="28"/>
          <w:lang w:eastAsia="ar-SA"/>
        </w:rPr>
        <w:t xml:space="preserve"> буд</w:t>
      </w:r>
      <w:r w:rsidR="00D7066F">
        <w:rPr>
          <w:rFonts w:eastAsia="Times New Roman" w:cs="Times New Roman"/>
          <w:color w:val="000000"/>
          <w:kern w:val="1"/>
          <w:szCs w:val="28"/>
          <w:lang w:eastAsia="ar-SA"/>
        </w:rPr>
        <w:t>ет 4 по 3 светильника в каждом.</w:t>
      </w:r>
      <w:r>
        <w:rPr>
          <w:rFonts w:eastAsia="Times New Roman" w:cs="Times New Roman"/>
          <w:color w:val="000000"/>
          <w:kern w:val="1"/>
          <w:szCs w:val="28"/>
          <w:lang w:eastAsia="ar-SA"/>
        </w:rPr>
        <w:tab/>
      </w:r>
    </w:p>
    <w:p w:rsidR="00083F80" w:rsidRDefault="008C4D4B" w:rsidP="00D7066F">
      <w:pPr>
        <w:shd w:val="clear" w:color="auto" w:fill="FFFFFF"/>
        <w:suppressAutoHyphens/>
        <w:spacing w:before="150" w:after="225" w:line="243" w:lineRule="atLeast"/>
        <w:ind w:firstLine="708"/>
        <w:rPr>
          <w:rFonts w:eastAsia="Times New Roman" w:cs="Times New Roman"/>
          <w:kern w:val="1"/>
          <w:szCs w:val="28"/>
          <w:lang w:eastAsia="ar-SA"/>
        </w:rPr>
      </w:pPr>
      <w:r>
        <w:rPr>
          <w:rFonts w:eastAsia="Times New Roman" w:cs="Times New Roman"/>
          <w:kern w:val="1"/>
          <w:szCs w:val="28"/>
          <w:lang w:eastAsia="ar-SA"/>
        </w:rPr>
        <w:t>Схема размещения</w:t>
      </w:r>
      <w:r w:rsidR="00083F80" w:rsidRPr="00AD555D">
        <w:rPr>
          <w:rFonts w:eastAsia="Times New Roman" w:cs="Times New Roman"/>
          <w:kern w:val="1"/>
          <w:szCs w:val="28"/>
          <w:lang w:eastAsia="ar-SA"/>
        </w:rPr>
        <w:t xml:space="preserve"> светильников представлено на рисунке </w:t>
      </w:r>
      <w:r w:rsidR="008B4E79" w:rsidRPr="008B4E79">
        <w:rPr>
          <w:rFonts w:eastAsia="Times New Roman" w:cs="Times New Roman"/>
          <w:kern w:val="1"/>
          <w:szCs w:val="28"/>
          <w:lang w:eastAsia="ar-SA"/>
        </w:rPr>
        <w:t>6.</w:t>
      </w:r>
      <w:r w:rsidR="00083F80" w:rsidRPr="00AD555D">
        <w:rPr>
          <w:rFonts w:eastAsia="Times New Roman" w:cs="Times New Roman"/>
          <w:kern w:val="1"/>
          <w:szCs w:val="28"/>
          <w:lang w:eastAsia="ar-SA"/>
        </w:rPr>
        <w:t>1:</w:t>
      </w:r>
      <w:r w:rsidR="0013145F" w:rsidRPr="0013145F">
        <w:rPr>
          <w:rFonts w:eastAsia="Times New Roman" w:cs="Times New Roman"/>
          <w:kern w:val="1"/>
          <w:szCs w:val="28"/>
          <w:lang w:eastAsia="ar-SA"/>
        </w:rPr>
        <w:t xml:space="preserve"> </w:t>
      </w:r>
    </w:p>
    <w:p w:rsidR="00605393" w:rsidRDefault="00605393" w:rsidP="00083F80">
      <w:pPr>
        <w:shd w:val="clear" w:color="auto" w:fill="FFFFFF"/>
        <w:suppressAutoHyphens/>
        <w:spacing w:before="150" w:after="225" w:line="243" w:lineRule="atLeast"/>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3069204" cy="4019894"/>
            <wp:effectExtent l="0" t="0" r="0" b="0"/>
            <wp:docPr id="58" name="Picture 58" descr="D:\Diplom\схем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iplom\схема.bmp"/>
                    <pic:cNvPicPr>
                      <a:picLocks noChangeAspect="1" noChangeArrowheads="1"/>
                    </pic:cNvPicPr>
                  </pic:nvPicPr>
                  <pic:blipFill rotWithShape="1">
                    <a:blip r:embed="rId61">
                      <a:extLst>
                        <a:ext uri="{28A0092B-C50C-407E-A947-70E740481C1C}">
                          <a14:useLocalDpi xmlns:a14="http://schemas.microsoft.com/office/drawing/2010/main" val="0"/>
                        </a:ext>
                      </a:extLst>
                    </a:blip>
                    <a:srcRect l="16829" t="16684" r="10431" b="11886"/>
                    <a:stretch/>
                  </pic:blipFill>
                  <pic:spPr bwMode="auto">
                    <a:xfrm>
                      <a:off x="0" y="0"/>
                      <a:ext cx="3069159" cy="4019836"/>
                    </a:xfrm>
                    <a:prstGeom prst="rect">
                      <a:avLst/>
                    </a:prstGeom>
                    <a:noFill/>
                    <a:ln>
                      <a:noFill/>
                    </a:ln>
                    <a:extLst>
                      <a:ext uri="{53640926-AAD7-44D8-BBD7-CCE9431645EC}">
                        <a14:shadowObscured xmlns:a14="http://schemas.microsoft.com/office/drawing/2010/main"/>
                      </a:ext>
                    </a:extLst>
                  </pic:spPr>
                </pic:pic>
              </a:graphicData>
            </a:graphic>
          </wp:inline>
        </w:drawing>
      </w:r>
    </w:p>
    <w:p w:rsidR="00605393" w:rsidRDefault="00605393" w:rsidP="00D7066F">
      <w:pPr>
        <w:shd w:val="clear" w:color="auto" w:fill="FFFFFF"/>
        <w:suppressAutoHyphens/>
        <w:spacing w:after="0"/>
        <w:rPr>
          <w:rFonts w:eastAsia="Times New Roman" w:cs="Times New Roman"/>
          <w:kern w:val="1"/>
          <w:szCs w:val="28"/>
          <w:lang w:eastAsia="ar-SA"/>
        </w:rPr>
      </w:pPr>
      <w:r w:rsidRPr="00AD555D">
        <w:rPr>
          <w:rFonts w:eastAsia="Times New Roman" w:cs="Times New Roman"/>
          <w:kern w:val="1"/>
          <w:szCs w:val="28"/>
          <w:lang w:eastAsia="ar-SA"/>
        </w:rPr>
        <w:t xml:space="preserve">Рисунок </w:t>
      </w:r>
      <w:r w:rsidR="008B4E79" w:rsidRPr="008B4E79">
        <w:rPr>
          <w:rFonts w:eastAsia="Times New Roman" w:cs="Times New Roman"/>
          <w:kern w:val="1"/>
          <w:szCs w:val="28"/>
          <w:lang w:eastAsia="ar-SA"/>
        </w:rPr>
        <w:t>6</w:t>
      </w:r>
      <w:r w:rsidRPr="00AD555D">
        <w:rPr>
          <w:rFonts w:eastAsia="Times New Roman" w:cs="Times New Roman"/>
          <w:kern w:val="1"/>
          <w:szCs w:val="28"/>
          <w:lang w:eastAsia="ar-SA"/>
        </w:rPr>
        <w:t xml:space="preserve">.1 – Схема </w:t>
      </w:r>
      <w:r w:rsidR="008C4D4B">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8C4D4B" w:rsidRDefault="008C4D4B" w:rsidP="00D7066F">
      <w:pPr>
        <w:shd w:val="clear" w:color="auto" w:fill="FFFFFF"/>
        <w:suppressAutoHyphens/>
        <w:spacing w:after="0"/>
        <w:ind w:firstLine="708"/>
        <w:rPr>
          <w:rFonts w:eastAsia="Times New Roman" w:cs="Times New Roman"/>
          <w:kern w:val="1"/>
          <w:szCs w:val="28"/>
          <w:lang w:eastAsia="ar-SA"/>
        </w:rPr>
      </w:pPr>
      <w:r>
        <w:rPr>
          <w:rFonts w:eastAsia="Times New Roman" w:cs="Times New Roman"/>
          <w:kern w:val="1"/>
          <w:szCs w:val="28"/>
          <w:lang w:eastAsia="ar-SA"/>
        </w:rPr>
        <w:t xml:space="preserve">Вертикальная ориентация светильников представлена на рисунке </w:t>
      </w:r>
      <w:r w:rsidR="008B4E79" w:rsidRPr="008B4E79">
        <w:rPr>
          <w:rFonts w:eastAsia="Times New Roman" w:cs="Times New Roman"/>
          <w:kern w:val="1"/>
          <w:szCs w:val="28"/>
          <w:lang w:eastAsia="ar-SA"/>
        </w:rPr>
        <w:t>6</w:t>
      </w:r>
      <w:r>
        <w:rPr>
          <w:rFonts w:eastAsia="Times New Roman" w:cs="Times New Roman"/>
          <w:kern w:val="1"/>
          <w:szCs w:val="28"/>
          <w:lang w:eastAsia="ar-SA"/>
        </w:rPr>
        <w:t>.</w:t>
      </w:r>
      <w:r w:rsidR="00857F3B">
        <w:rPr>
          <w:rFonts w:eastAsia="Times New Roman" w:cs="Times New Roman"/>
          <w:kern w:val="1"/>
          <w:szCs w:val="28"/>
          <w:lang w:eastAsia="ar-SA"/>
        </w:rPr>
        <w:t>2</w:t>
      </w:r>
      <w:r w:rsidR="00A738B0">
        <w:rPr>
          <w:rFonts w:eastAsia="Times New Roman" w:cs="Times New Roman"/>
          <w:kern w:val="1"/>
          <w:szCs w:val="28"/>
          <w:lang w:eastAsia="ar-SA"/>
        </w:rPr>
        <w:t>:</w:t>
      </w:r>
    </w:p>
    <w:p w:rsidR="00857F3B" w:rsidRDefault="00A738B0" w:rsidP="008C4D4B">
      <w:pPr>
        <w:shd w:val="clear" w:color="auto" w:fill="FFFFFF"/>
        <w:suppressAutoHyphens/>
        <w:spacing w:after="0"/>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3498574" cy="3498574"/>
            <wp:effectExtent l="0" t="0" r="6985" b="6985"/>
            <wp:docPr id="60" name="Picture 60" descr="D:\Diplom\схе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iplom\схема2.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8427" cy="3498427"/>
                    </a:xfrm>
                    <a:prstGeom prst="rect">
                      <a:avLst/>
                    </a:prstGeom>
                    <a:noFill/>
                    <a:ln>
                      <a:noFill/>
                    </a:ln>
                  </pic:spPr>
                </pic:pic>
              </a:graphicData>
            </a:graphic>
          </wp:inline>
        </w:drawing>
      </w:r>
    </w:p>
    <w:p w:rsidR="00184968" w:rsidRDefault="00857F3B" w:rsidP="00D7066F">
      <w:pPr>
        <w:shd w:val="clear" w:color="auto" w:fill="FFFFFF"/>
        <w:suppressAutoHyphens/>
        <w:spacing w:after="0"/>
        <w:jc w:val="center"/>
        <w:rPr>
          <w:rFonts w:eastAsia="Times New Roman" w:cs="Times New Roman"/>
          <w:kern w:val="1"/>
          <w:szCs w:val="28"/>
          <w:lang w:eastAsia="ar-SA"/>
        </w:rPr>
      </w:pPr>
      <w:r w:rsidRPr="00AD555D">
        <w:rPr>
          <w:rFonts w:eastAsia="Times New Roman" w:cs="Times New Roman"/>
          <w:kern w:val="1"/>
          <w:szCs w:val="28"/>
          <w:lang w:eastAsia="ar-SA"/>
        </w:rPr>
        <w:t xml:space="preserve">Рисунок </w:t>
      </w:r>
      <w:r w:rsidR="008B4E79" w:rsidRPr="008B4E79">
        <w:rPr>
          <w:rFonts w:eastAsia="Times New Roman" w:cs="Times New Roman"/>
          <w:kern w:val="1"/>
          <w:szCs w:val="28"/>
          <w:lang w:eastAsia="ar-SA"/>
        </w:rPr>
        <w:t>6</w:t>
      </w:r>
      <w:r w:rsidRPr="00AD555D">
        <w:rPr>
          <w:rFonts w:eastAsia="Times New Roman" w:cs="Times New Roman"/>
          <w:kern w:val="1"/>
          <w:szCs w:val="28"/>
          <w:lang w:eastAsia="ar-SA"/>
        </w:rPr>
        <w:t>.</w:t>
      </w:r>
      <w:r>
        <w:rPr>
          <w:rFonts w:eastAsia="Times New Roman" w:cs="Times New Roman"/>
          <w:kern w:val="1"/>
          <w:szCs w:val="28"/>
          <w:lang w:eastAsia="ar-SA"/>
        </w:rPr>
        <w:t>2</w:t>
      </w:r>
      <w:r w:rsidRPr="00AD555D">
        <w:rPr>
          <w:rFonts w:eastAsia="Times New Roman" w:cs="Times New Roman"/>
          <w:kern w:val="1"/>
          <w:szCs w:val="28"/>
          <w:lang w:eastAsia="ar-SA"/>
        </w:rPr>
        <w:t xml:space="preserve"> – </w:t>
      </w:r>
      <w:r>
        <w:rPr>
          <w:rFonts w:eastAsia="Times New Roman" w:cs="Times New Roman"/>
          <w:kern w:val="1"/>
          <w:szCs w:val="28"/>
          <w:lang w:eastAsia="ar-SA"/>
        </w:rPr>
        <w:t>Вертикальная с</w:t>
      </w:r>
      <w:r w:rsidRPr="00AD555D">
        <w:rPr>
          <w:rFonts w:eastAsia="Times New Roman" w:cs="Times New Roman"/>
          <w:kern w:val="1"/>
          <w:szCs w:val="28"/>
          <w:lang w:eastAsia="ar-SA"/>
        </w:rPr>
        <w:t xml:space="preserve">хема </w:t>
      </w:r>
      <w:r>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AD555D" w:rsidRPr="00AD555D" w:rsidRDefault="00AD555D" w:rsidP="00AD555D">
      <w:pPr>
        <w:suppressAutoHyphens/>
        <w:spacing w:after="0" w:line="100" w:lineRule="atLeast"/>
        <w:jc w:val="center"/>
        <w:rPr>
          <w:rFonts w:eastAsia="Times New Roman" w:cs="Times New Roman"/>
          <w:color w:val="000000"/>
          <w:kern w:val="1"/>
          <w:szCs w:val="28"/>
          <w:lang w:eastAsia="ar-SA"/>
        </w:rPr>
      </w:pPr>
      <w:r w:rsidRPr="00AD555D">
        <w:rPr>
          <w:rFonts w:eastAsia="Times New Roman" w:cs="Times New Roman"/>
          <w:b/>
          <w:bCs/>
          <w:color w:val="000000"/>
          <w:kern w:val="1"/>
          <w:szCs w:val="28"/>
          <w:lang w:eastAsia="ar-SA"/>
        </w:rPr>
        <w:t>Выводы</w:t>
      </w:r>
    </w:p>
    <w:p w:rsidR="00AD555D" w:rsidRPr="00AD555D"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Рациональное освещение производственных помещений, занимает важное место среди санитарно-гигиенических мероприятий по оздоровлению условий труда в промышленности; произведено проектирование рационального производственного освещения с выбором источников света и их световых потоков.</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результате расчёта было получено количество светильников </w:t>
      </w:r>
      <w:proofErr w:type="spellStart"/>
      <w:proofErr w:type="gramStart"/>
      <w:r w:rsidRPr="00AD555D">
        <w:rPr>
          <w:rFonts w:eastAsia="Times New Roman" w:cs="Times New Roman"/>
          <w:color w:val="000000"/>
          <w:kern w:val="1"/>
          <w:szCs w:val="28"/>
          <w:lang w:eastAsia="ar-SA"/>
        </w:rPr>
        <w:t>N</w:t>
      </w:r>
      <w:proofErr w:type="gramEnd"/>
      <w:r w:rsidRPr="00AD555D">
        <w:rPr>
          <w:rFonts w:eastAsia="Times New Roman" w:cs="Times New Roman"/>
          <w:color w:val="000000"/>
          <w:kern w:val="1"/>
          <w:szCs w:val="28"/>
          <w:lang w:eastAsia="ar-SA"/>
        </w:rPr>
        <w:t>св</w:t>
      </w:r>
      <w:proofErr w:type="spellEnd"/>
      <w:r w:rsidRPr="00AD555D">
        <w:rPr>
          <w:rFonts w:eastAsia="Times New Roman" w:cs="Times New Roman"/>
          <w:color w:val="000000"/>
          <w:kern w:val="1"/>
          <w:szCs w:val="28"/>
          <w:lang w:eastAsia="ar-SA"/>
        </w:rPr>
        <w:t xml:space="preserve"> = </w:t>
      </w:r>
      <w:r w:rsidR="00184968">
        <w:rPr>
          <w:rFonts w:eastAsia="Times New Roman" w:cs="Times New Roman"/>
          <w:color w:val="000000"/>
          <w:kern w:val="1"/>
          <w:szCs w:val="28"/>
          <w:lang w:eastAsia="ar-SA"/>
        </w:rPr>
        <w:t>12</w:t>
      </w:r>
      <w:r w:rsidR="00D7066F">
        <w:rPr>
          <w:rFonts w:eastAsia="Times New Roman" w:cs="Times New Roman"/>
          <w:color w:val="000000"/>
          <w:kern w:val="1"/>
          <w:szCs w:val="28"/>
          <w:lang w:eastAsia="ar-SA"/>
        </w:rPr>
        <w:t>.</w:t>
      </w:r>
      <w:bookmarkStart w:id="119" w:name="_Toc283701430"/>
      <w:bookmarkStart w:id="120" w:name="_Toc356245722"/>
      <w:bookmarkStart w:id="121" w:name="_Toc389215487"/>
      <w:bookmarkEnd w:id="119"/>
      <w:bookmarkEnd w:id="120"/>
      <w:bookmarkEnd w:id="121"/>
    </w:p>
    <w:p w:rsidR="00D7066F"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kern w:val="1"/>
          <w:szCs w:val="28"/>
          <w:lang w:eastAsia="ar-SA"/>
        </w:rPr>
        <w:t>6</w:t>
      </w:r>
      <w:r w:rsidR="00AD555D" w:rsidRPr="00AD555D">
        <w:rPr>
          <w:rFonts w:eastAsia="Times New Roman" w:cs="Times New Roman"/>
          <w:b/>
          <w:bCs/>
          <w:iCs/>
          <w:kern w:val="1"/>
          <w:szCs w:val="28"/>
          <w:lang w:eastAsia="ar-SA"/>
        </w:rPr>
        <w:t>.3 Обеспечение пожарной безопасности</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rsidR="00AD555D" w:rsidRP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Источниками зажигания в помещении при работе на ПЭВМ могут быть электронные схемы от ПЭВМ,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перегретые элементы, электрические искры и дуги, способные вызвать загорания горючих материалов.</w:t>
      </w:r>
    </w:p>
    <w:p w:rsidR="00AD555D" w:rsidRPr="00AD555D" w:rsidRDefault="00AD555D" w:rsidP="00AD555D">
      <w:pPr>
        <w:keepNext/>
        <w:suppressAutoHyphens/>
        <w:spacing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В анализируемом помещении возгорание может произойти по следующим причинам:</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неисправное электрооборудование, неисправности в электропроводке, электрических розетках и выключателях;</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неисправные электроприборы;</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перегрузка по току;</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короткое замыкание в электропроводке;</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несоблюдение требований пожарной безопасности, курение в помещении.</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Горючими и </w:t>
      </w:r>
      <w:proofErr w:type="spellStart"/>
      <w:r w:rsidRPr="00AD555D">
        <w:rPr>
          <w:rFonts w:eastAsia="Times New Roman" w:cs="Times New Roman"/>
          <w:kern w:val="1"/>
          <w:szCs w:val="28"/>
          <w:lang w:eastAsia="ar-SA"/>
        </w:rPr>
        <w:t>трудногорючими</w:t>
      </w:r>
      <w:proofErr w:type="spellEnd"/>
      <w:r w:rsidRPr="00AD555D">
        <w:rPr>
          <w:rFonts w:eastAsia="Times New Roman" w:cs="Times New Roman"/>
          <w:kern w:val="1"/>
          <w:szCs w:val="28"/>
          <w:lang w:eastAsia="ar-SA"/>
        </w:rPr>
        <w:t xml:space="preserve"> веществами и материалами согласно НПБ 105-03 «Нормы пожарной безопасности «Определение категорий помещений, зданий и наружных установок по взрывопожарной и пожарной опасности» в помещении являются:</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полы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столы, стулья (ДВП, ДСП, дерево, полимерные материалы);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окна (деревянные рамы);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изоляция электропроводки;</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компьютер и периферийное оборудование.</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Определение пожароопасной категории помещения осуществляется путем сравнения максимального значения удельной временной пожарной нагрузки на любом из участков с величиной удельной пожарной нагрузки, приведенной в таблице </w:t>
      </w:r>
      <w:r w:rsidR="00277D22">
        <w:rPr>
          <w:rFonts w:eastAsia="Times New Roman" w:cs="Times New Roman"/>
          <w:kern w:val="1"/>
          <w:szCs w:val="28"/>
          <w:lang w:eastAsia="ar-SA"/>
        </w:rPr>
        <w:t>6</w:t>
      </w:r>
      <w:r w:rsidRPr="00AD555D">
        <w:rPr>
          <w:rFonts w:eastAsia="Times New Roman" w:cs="Times New Roman"/>
          <w:kern w:val="1"/>
          <w:szCs w:val="28"/>
          <w:lang w:eastAsia="ar-SA"/>
        </w:rPr>
        <w:t>.3.1.</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Таблица </w:t>
      </w:r>
      <w:r w:rsidR="00277D22">
        <w:rPr>
          <w:rFonts w:eastAsia="Times New Roman" w:cs="Times New Roman"/>
          <w:kern w:val="1"/>
          <w:szCs w:val="28"/>
          <w:lang w:eastAsia="ar-SA"/>
        </w:rPr>
        <w:t>6</w:t>
      </w:r>
      <w:r w:rsidRPr="00AD555D">
        <w:rPr>
          <w:rFonts w:eastAsia="Times New Roman" w:cs="Times New Roman"/>
          <w:kern w:val="1"/>
          <w:szCs w:val="28"/>
          <w:lang w:eastAsia="ar-SA"/>
        </w:rPr>
        <w:t xml:space="preserve">.3.1- Удельная пожарная нагрузка </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для категорий помещения В1-В4</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1873"/>
        <w:gridCol w:w="4217"/>
      </w:tblGrid>
      <w:tr w:rsidR="00C27D8C" w:rsidTr="00F17602">
        <w:trPr>
          <w:trHeight w:val="195"/>
        </w:trPr>
        <w:tc>
          <w:tcPr>
            <w:tcW w:w="1873" w:type="dxa"/>
            <w:shd w:val="clear" w:color="auto" w:fill="FFFFFF"/>
          </w:tcPr>
          <w:p w:rsidR="00AD555D" w:rsidRPr="00AD555D" w:rsidRDefault="00AD555D" w:rsidP="00F17602">
            <w:pPr>
              <w:suppressAutoHyphens/>
              <w:spacing w:before="28" w:after="119" w:line="195" w:lineRule="atLeast"/>
              <w:jc w:val="both"/>
              <w:rPr>
                <w:rFonts w:eastAsia="Times New Roman" w:cs="Times New Roman"/>
                <w:kern w:val="1"/>
                <w:szCs w:val="28"/>
                <w:lang w:eastAsia="ar-SA"/>
              </w:rPr>
            </w:pPr>
            <w:r w:rsidRPr="00AD555D">
              <w:rPr>
                <w:rFonts w:eastAsia="Times New Roman" w:cs="Times New Roman"/>
                <w:kern w:val="1"/>
                <w:szCs w:val="28"/>
                <w:lang w:eastAsia="ar-SA"/>
              </w:rPr>
              <w:t>Категория</w:t>
            </w:r>
          </w:p>
        </w:tc>
        <w:tc>
          <w:tcPr>
            <w:tcW w:w="4217" w:type="dxa"/>
            <w:shd w:val="clear" w:color="auto" w:fill="FFFFFF"/>
          </w:tcPr>
          <w:p w:rsidR="00AD555D" w:rsidRPr="00AD555D" w:rsidRDefault="00AD555D" w:rsidP="00AD555D">
            <w:pPr>
              <w:suppressAutoHyphens/>
              <w:spacing w:before="28" w:after="119" w:line="195"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Удельная пожарная нагрузка g на участке, МДж×м-2</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1</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Более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2</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1401 –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В3</w:t>
            </w:r>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181 – 1400</w:t>
            </w:r>
          </w:p>
        </w:tc>
      </w:tr>
    </w:tbl>
    <w:p w:rsidR="00AD555D" w:rsidRDefault="00AD555D" w:rsidP="00AD555D">
      <w:pPr>
        <w:suppressAutoHyphens/>
        <w:spacing w:before="28" w:after="0"/>
        <w:ind w:firstLine="709"/>
        <w:jc w:val="both"/>
        <w:rPr>
          <w:rFonts w:eastAsia="Times New Roman" w:cs="Times New Roman"/>
          <w:kern w:val="1"/>
          <w:szCs w:val="28"/>
          <w:lang w:eastAsia="ar-SA"/>
        </w:rPr>
      </w:pPr>
    </w:p>
    <w:p w:rsidR="00D7066F" w:rsidRDefault="00D7066F" w:rsidP="00D7066F">
      <w:pPr>
        <w:suppressAutoHyphens/>
        <w:spacing w:before="28" w:after="0"/>
        <w:ind w:left="2123" w:firstLine="709"/>
        <w:jc w:val="both"/>
        <w:rPr>
          <w:rFonts w:eastAsia="Times New Roman" w:cs="Times New Roman"/>
          <w:kern w:val="1"/>
          <w:szCs w:val="28"/>
          <w:lang w:eastAsia="ar-SA"/>
        </w:rPr>
      </w:pPr>
      <w:r>
        <w:rPr>
          <w:rFonts w:eastAsia="Times New Roman" w:cs="Times New Roman"/>
          <w:kern w:val="1"/>
          <w:szCs w:val="28"/>
          <w:lang w:eastAsia="ar-SA"/>
        </w:rPr>
        <w:t xml:space="preserve">Окончание таблицы </w:t>
      </w:r>
      <w:r w:rsidR="00277D22">
        <w:rPr>
          <w:rFonts w:eastAsia="Times New Roman" w:cs="Times New Roman"/>
          <w:kern w:val="1"/>
          <w:szCs w:val="28"/>
          <w:lang w:eastAsia="ar-SA"/>
        </w:rPr>
        <w:t>6</w:t>
      </w:r>
      <w:r>
        <w:rPr>
          <w:rFonts w:eastAsia="Times New Roman" w:cs="Times New Roman"/>
          <w:kern w:val="1"/>
          <w:szCs w:val="28"/>
          <w:lang w:eastAsia="ar-SA"/>
        </w:rPr>
        <w:t>.3.1</w:t>
      </w:r>
    </w:p>
    <w:tbl>
      <w:tblPr>
        <w:tblStyle w:val="TableGrid"/>
        <w:tblpPr w:leftFromText="180" w:rightFromText="180" w:vertAnchor="text" w:horzAnchor="margin" w:tblpY="219"/>
        <w:tblW w:w="0" w:type="auto"/>
        <w:tblLook w:val="04A0" w:firstRow="1" w:lastRow="0" w:firstColumn="1" w:lastColumn="0" w:noHBand="0" w:noVBand="1"/>
      </w:tblPr>
      <w:tblGrid>
        <w:gridCol w:w="1951"/>
        <w:gridCol w:w="4253"/>
      </w:tblGrid>
      <w:tr w:rsidR="00D7066F" w:rsidTr="00D7066F">
        <w:tc>
          <w:tcPr>
            <w:tcW w:w="1951"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4</w:t>
            </w:r>
            <w:proofErr w:type="gramEnd"/>
          </w:p>
        </w:tc>
        <w:tc>
          <w:tcPr>
            <w:tcW w:w="4253"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1 – 180</w:t>
            </w:r>
          </w:p>
        </w:tc>
      </w:tr>
    </w:tbl>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B72FB" w:rsidRPr="00AD555D" w:rsidRDefault="00AD555D"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szCs w:val="28"/>
          <w:lang w:eastAsia="ar-SA"/>
        </w:rPr>
        <w:t xml:space="preserve">. </w:t>
      </w:r>
      <w:r w:rsidR="00DB72FB" w:rsidRPr="00AD555D">
        <w:rPr>
          <w:rFonts w:eastAsia="SimSun" w:cs="Times New Roman"/>
          <w:kern w:val="1"/>
          <w:szCs w:val="28"/>
          <w:lang w:eastAsia="ar-SA"/>
        </w:rPr>
        <w:t>Пожарная нагрузка Q, МДж, определяется по формуле(</w:t>
      </w:r>
      <w:r w:rsidR="00277D22">
        <w:rPr>
          <w:rFonts w:eastAsia="SimSun" w:cs="Times New Roman"/>
          <w:kern w:val="1"/>
          <w:szCs w:val="28"/>
          <w:lang w:eastAsia="ar-SA"/>
        </w:rPr>
        <w:t>6</w:t>
      </w:r>
      <w:r w:rsidR="00DB72FB"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12"/>
          <w:szCs w:val="28"/>
          <w:lang w:eastAsia="ru-RU"/>
        </w:rPr>
        <w:object w:dxaOrig="1200" w:dyaOrig="375">
          <v:shape id="_x0000_i1041" type="#_x0000_t75" style="width:60.1pt;height:18.15pt" o:ole="">
            <v:imagedata r:id="rId63" o:title=""/>
          </v:shape>
          <o:OLEObject Type="Embed" ProgID="Equation.3" ShapeID="_x0000_i1041" DrawAspect="Content" ObjectID="_1493966261" r:id="rId64"/>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где G</w:t>
      </w:r>
      <w:r w:rsidRPr="00AD555D">
        <w:rPr>
          <w:rFonts w:eastAsia="SimSun" w:cs="Times New Roman"/>
          <w:kern w:val="1"/>
          <w:szCs w:val="28"/>
          <w:vertAlign w:val="subscript"/>
          <w:lang w:eastAsia="ar-SA"/>
        </w:rPr>
        <w:t>1</w:t>
      </w:r>
      <w:r w:rsidRPr="00AD555D">
        <w:rPr>
          <w:rFonts w:eastAsia="SimSun" w:cs="Times New Roman"/>
          <w:kern w:val="1"/>
          <w:szCs w:val="28"/>
          <w:lang w:eastAsia="ar-SA"/>
        </w:rPr>
        <w:t xml:space="preserve"> — количество пожарной нагрузки, </w:t>
      </w:r>
      <w:proofErr w:type="gramStart"/>
      <w:r w:rsidRPr="00AD555D">
        <w:rPr>
          <w:rFonts w:eastAsia="SimSun" w:cs="Times New Roman"/>
          <w:kern w:val="1"/>
          <w:szCs w:val="28"/>
          <w:lang w:eastAsia="ar-SA"/>
        </w:rPr>
        <w:t>кг</w:t>
      </w:r>
      <w:proofErr w:type="gramEnd"/>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Q</w:t>
      </w:r>
      <w:proofErr w:type="spellStart"/>
      <w:r w:rsidRPr="00AD555D">
        <w:rPr>
          <w:rFonts w:eastAsia="SimSun" w:cs="Times New Roman"/>
          <w:kern w:val="1"/>
          <w:szCs w:val="28"/>
          <w:vertAlign w:val="superscript"/>
          <w:lang w:val="en-US" w:eastAsia="ar-SA"/>
        </w:rPr>
        <w:t>p</w:t>
      </w:r>
      <w:r w:rsidRPr="00AD555D">
        <w:rPr>
          <w:rFonts w:eastAsia="SimSun" w:cs="Times New Roman"/>
          <w:kern w:val="1"/>
          <w:szCs w:val="28"/>
          <w:vertAlign w:val="subscript"/>
          <w:lang w:val="en-US" w:eastAsia="ar-SA"/>
        </w:rPr>
        <w:t>h</w:t>
      </w:r>
      <w:proofErr w:type="spellEnd"/>
      <w:r w:rsidRPr="00AD555D">
        <w:rPr>
          <w:rFonts w:eastAsia="SimSun" w:cs="Times New Roman"/>
          <w:kern w:val="1"/>
          <w:szCs w:val="28"/>
          <w:lang w:eastAsia="ar-SA"/>
        </w:rPr>
        <w:t xml:space="preserve"> — низшая теплота сгорания материала пожарной нагрузки, МДж×кг</w:t>
      </w:r>
      <w:r w:rsidRPr="00AD555D">
        <w:rPr>
          <w:rFonts w:eastAsia="SimSun" w:cs="Times New Roman"/>
          <w:kern w:val="1"/>
          <w:szCs w:val="28"/>
          <w:vertAlign w:val="superscript"/>
          <w:lang w:eastAsia="ar-SA"/>
        </w:rPr>
        <w:t>-1</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Удельная пожарная нагрузка g, МДж×м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 определяется из соотношения(</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24"/>
          <w:szCs w:val="28"/>
          <w:lang w:eastAsia="ru-RU"/>
        </w:rPr>
        <w:object w:dxaOrig="630" w:dyaOrig="615">
          <v:shape id="_x0000_i1042" type="#_x0000_t75" style="width:31.3pt;height:31.3pt" o:ole="">
            <v:imagedata r:id="rId65" o:title=""/>
          </v:shape>
          <o:OLEObject Type="Embed" ProgID="Equation.3" ShapeID="_x0000_i1042" DrawAspect="Content" ObjectID="_1493966262" r:id="rId66"/>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lastRenderedPageBreak/>
        <w:t>где S — площадь размещения пожарной нагрузки,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vertAlign w:val="superscript"/>
          <w:lang w:eastAsia="ar-SA"/>
        </w:rPr>
        <w:t xml:space="preserve"> </w:t>
      </w:r>
      <w:r w:rsidRPr="00AD555D">
        <w:rPr>
          <w:rFonts w:eastAsia="SimSun" w:cs="Times New Roman"/>
          <w:kern w:val="1"/>
          <w:szCs w:val="28"/>
          <w:lang w:eastAsia="ar-SA"/>
        </w:rPr>
        <w:t>(но не менее 10 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Times New Roman" w:cs="Times New Roman"/>
          <w:kern w:val="1"/>
          <w:szCs w:val="28"/>
          <w:lang w:eastAsia="ar-SA"/>
        </w:rPr>
      </w:pPr>
      <w:r w:rsidRPr="00AD555D">
        <w:rPr>
          <w:rFonts w:eastAsia="SimSun" w:cs="Times New Roman"/>
          <w:kern w:val="1"/>
          <w:szCs w:val="28"/>
          <w:lang w:eastAsia="ar-SA"/>
        </w:rPr>
        <w:t>Рассчитаем удельную пожарную нагрузку для помещения. Комната площадью  12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lang w:eastAsia="ar-SA"/>
        </w:rPr>
        <w:t xml:space="preserve">  в которой имеется:</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деревянный стол;</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2 </w:t>
      </w:r>
      <w:proofErr w:type="gramStart"/>
      <w:r w:rsidRPr="00AD555D">
        <w:rPr>
          <w:rFonts w:eastAsia="Times New Roman" w:cs="Times New Roman"/>
          <w:kern w:val="1"/>
          <w:szCs w:val="28"/>
          <w:lang w:eastAsia="ar-SA"/>
        </w:rPr>
        <w:t>деревянных</w:t>
      </w:r>
      <w:proofErr w:type="gramEnd"/>
      <w:r w:rsidRPr="00AD555D">
        <w:rPr>
          <w:rFonts w:eastAsia="Times New Roman" w:cs="Times New Roman"/>
          <w:kern w:val="1"/>
          <w:szCs w:val="28"/>
          <w:lang w:eastAsia="ar-SA"/>
        </w:rPr>
        <w:t xml:space="preserve"> стула;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компьютер</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стены обклеены бумажными обоями;</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на полу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дверь;</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деревянные плинтуса;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окно с деревянной рамой</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кровать</w:t>
      </w:r>
      <w:r w:rsidRPr="00AD555D">
        <w:rPr>
          <w:rFonts w:eastAsia="Times New Roman" w:cs="Times New Roman"/>
          <w:kern w:val="1"/>
          <w:szCs w:val="28"/>
          <w:lang w:val="en-US" w:eastAsia="ar-SA"/>
        </w:rPr>
        <w:t>;</w:t>
      </w:r>
      <w:r w:rsidRPr="00AD555D">
        <w:rPr>
          <w:rFonts w:eastAsia="Times New Roman" w:cs="Times New Roman"/>
          <w:kern w:val="1"/>
          <w:szCs w:val="28"/>
          <w:lang w:eastAsia="ar-SA"/>
        </w:rPr>
        <w:t xml:space="preserve"> </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железные полки с тетрадями и книгами;</w:t>
      </w:r>
    </w:p>
    <w:p w:rsidR="00DB72FB" w:rsidRPr="00DB72FB"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шторы.</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Затем рассчитываем удельную пожарную нагрузку и определяем категорию помещения по </w:t>
      </w:r>
      <w:proofErr w:type="spellStart"/>
      <w:r w:rsidRPr="00AD555D">
        <w:rPr>
          <w:rFonts w:eastAsia="Times New Roman" w:cs="Times New Roman"/>
          <w:kern w:val="1"/>
          <w:szCs w:val="28"/>
          <w:lang w:eastAsia="ar-SA"/>
        </w:rPr>
        <w:t>пожар</w:t>
      </w:r>
      <w:proofErr w:type="gramStart"/>
      <w:r w:rsidRPr="00AD555D">
        <w:rPr>
          <w:rFonts w:eastAsia="Times New Roman" w:cs="Times New Roman"/>
          <w:kern w:val="1"/>
          <w:szCs w:val="28"/>
          <w:lang w:eastAsia="ar-SA"/>
        </w:rPr>
        <w:t>о</w:t>
      </w:r>
      <w:proofErr w:type="spellEnd"/>
      <w:r w:rsidRPr="00AD555D">
        <w:rPr>
          <w:rFonts w:eastAsia="Times New Roman" w:cs="Times New Roman"/>
          <w:kern w:val="1"/>
          <w:szCs w:val="28"/>
          <w:lang w:eastAsia="ar-SA"/>
        </w:rPr>
        <w:t>-</w:t>
      </w:r>
      <w:proofErr w:type="gramEnd"/>
      <w:r w:rsidRPr="00AD555D">
        <w:rPr>
          <w:rFonts w:eastAsia="Times New Roman" w:cs="Times New Roman"/>
          <w:kern w:val="1"/>
          <w:szCs w:val="28"/>
          <w:lang w:eastAsia="ar-SA"/>
        </w:rPr>
        <w:t xml:space="preserve"> и взрывоопасности.</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нагрузка будет равна:</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Q</w:t>
      </w:r>
      <w:r w:rsidRPr="00AD555D">
        <w:rPr>
          <w:rFonts w:eastAsia="Times New Roman" w:cs="Times New Roman"/>
          <w:color w:val="000000"/>
          <w:kern w:val="1"/>
          <w:szCs w:val="28"/>
          <w:lang w:eastAsia="ar-SA"/>
        </w:rPr>
        <w:t>=13,8*30+13,8*5+41,87*3+13,4*12+20,3*20+13,8*10+13,8*3+13,8*10+13,8*15+13,4*3+15,7*1,5=1763,56 МДж/кг</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Удельная пожарная нагрузка составит:</w:t>
      </w:r>
    </w:p>
    <w:p w:rsidR="00DB72FB" w:rsidRPr="00AD555D" w:rsidRDefault="00DB72FB" w:rsidP="00DB72FB">
      <w:pPr>
        <w:suppressAutoHyphens/>
        <w:spacing w:before="28" w:after="0" w:line="100" w:lineRule="atLeast"/>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g</w:t>
      </w:r>
      <w:r w:rsidRPr="00AD555D">
        <w:rPr>
          <w:rFonts w:eastAsia="Times New Roman" w:cs="Times New Roman"/>
          <w:color w:val="000000"/>
          <w:kern w:val="1"/>
          <w:szCs w:val="28"/>
          <w:lang w:eastAsia="ar-SA"/>
        </w:rPr>
        <w:t>=1763</w:t>
      </w:r>
      <w:proofErr w:type="gramStart"/>
      <w:r w:rsidRPr="00AD555D">
        <w:rPr>
          <w:rFonts w:eastAsia="Times New Roman" w:cs="Times New Roman"/>
          <w:color w:val="000000"/>
          <w:kern w:val="1"/>
          <w:szCs w:val="28"/>
          <w:lang w:eastAsia="ar-SA"/>
        </w:rPr>
        <w:t>,56</w:t>
      </w:r>
      <w:proofErr w:type="gramEnd"/>
      <w:r w:rsidRPr="00AD555D">
        <w:rPr>
          <w:rFonts w:eastAsia="Times New Roman" w:cs="Times New Roman"/>
          <w:color w:val="000000"/>
          <w:kern w:val="1"/>
          <w:szCs w:val="28"/>
          <w:lang w:eastAsia="ar-SA"/>
        </w:rPr>
        <w:t>/12=146,96МДж*м</w:t>
      </w:r>
      <w:r w:rsidRPr="00AD555D">
        <w:rPr>
          <w:rFonts w:eastAsia="Times New Roman" w:cs="Times New Roman"/>
          <w:color w:val="000000"/>
          <w:kern w:val="1"/>
          <w:szCs w:val="28"/>
          <w:vertAlign w:val="superscript"/>
          <w:lang w:eastAsia="ar-SA"/>
        </w:rPr>
        <w:t>-2</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Это значение соответствует категории В</w:t>
      </w:r>
      <w:proofErr w:type="gramStart"/>
      <w:r w:rsidRPr="00AD555D">
        <w:rPr>
          <w:rFonts w:eastAsia="Times New Roman" w:cs="Times New Roman"/>
          <w:kern w:val="1"/>
          <w:szCs w:val="28"/>
          <w:lang w:eastAsia="ar-SA"/>
        </w:rPr>
        <w:t>4</w:t>
      </w:r>
      <w:proofErr w:type="gramEnd"/>
      <w:r w:rsidRPr="00AD555D">
        <w:rPr>
          <w:rFonts w:eastAsia="Times New Roman" w:cs="Times New Roman"/>
          <w:kern w:val="1"/>
          <w:szCs w:val="28"/>
          <w:lang w:eastAsia="ar-SA"/>
        </w:rPr>
        <w:t xml:space="preserve">. </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Основными документами, регламентирующими соблюдение правил пожарной безопасности на рабочем месте, являются ГОСТ 12.1.004-91</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«ССБТ. Пожарная безопасность. Общие требования», а также документ «Правила пожарной безопасности в РФ» ППБ 01-03. Пределы огнестойкости строительных конструкций регламентируются СНиП 21.01.97* «Пожарная безопасность зданий и сооружений».</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Эксплуатационными мероприятиями являются своевременные профилактические осмотры, ремонты и испытания технологического оборудования и прочей техники.</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К первичным средствам пожаротушения (ПСПТ) относятся устройства, инструменты и материалы, предназначенные для локализации или тушения пожара на начальной стадии его развития (огнетушители, песок, вода, несгораемые ткани, вёдра, лопаты и другие подручные средства). Наиболее широкое применение находят </w:t>
      </w:r>
      <w:r w:rsidRPr="00AD555D">
        <w:rPr>
          <w:rFonts w:eastAsia="Times New Roman" w:cs="Times New Roman"/>
          <w:b/>
          <w:bCs/>
          <w:i/>
          <w:iCs/>
          <w:kern w:val="1"/>
          <w:szCs w:val="28"/>
          <w:lang w:eastAsia="ar-SA"/>
        </w:rPr>
        <w:t>огнетушители</w:t>
      </w:r>
      <w:r w:rsidRPr="00AD555D">
        <w:rPr>
          <w:rFonts w:eastAsia="Times New Roman" w:cs="Times New Roman"/>
          <w:kern w:val="1"/>
          <w:szCs w:val="28"/>
          <w:lang w:eastAsia="ar-SA"/>
        </w:rPr>
        <w:t xml:space="preserve"> - переносные и передвижные устройства для тушения очага пожара за счёт выпуска запасённого огнетушащего вещества, расположенные в известном для всех работников месте и легко доступном в случае возникновения пожар</w:t>
      </w:r>
      <w:proofErr w:type="gramStart"/>
      <w:r w:rsidRPr="00AD555D">
        <w:rPr>
          <w:rFonts w:eastAsia="Times New Roman" w:cs="Times New Roman"/>
          <w:kern w:val="1"/>
          <w:szCs w:val="28"/>
          <w:lang w:eastAsia="ar-SA"/>
        </w:rPr>
        <w:t>а(</w:t>
      </w:r>
      <w:proofErr w:type="gramEnd"/>
      <w:r w:rsidRPr="00AD555D">
        <w:rPr>
          <w:rFonts w:eastAsia="Times New Roman" w:cs="Times New Roman"/>
          <w:kern w:val="1"/>
          <w:szCs w:val="28"/>
          <w:lang w:eastAsia="ar-SA"/>
        </w:rPr>
        <w:t>в процессе эксплуатации необходимо выполнить требования НПБ 166-97</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«Пожарная техника. Огнетушители. </w:t>
      </w:r>
      <w:proofErr w:type="gramStart"/>
      <w:r w:rsidRPr="00AD555D">
        <w:rPr>
          <w:rFonts w:eastAsia="Times New Roman" w:cs="Times New Roman"/>
          <w:kern w:val="1"/>
          <w:szCs w:val="28"/>
          <w:lang w:eastAsia="ar-SA"/>
        </w:rPr>
        <w:t>Требования к эксплуатации»).</w:t>
      </w:r>
      <w:proofErr w:type="gramEnd"/>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Существуют следующие виды огнетушителей:</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углекислотные</w:t>
      </w:r>
      <w:r w:rsidRPr="00AD555D">
        <w:rPr>
          <w:rFonts w:eastAsia="Times New Roman" w:cs="Times New Roman"/>
          <w:kern w:val="1"/>
          <w:szCs w:val="28"/>
          <w:lang w:val="en-US" w:eastAsia="ar-SA"/>
        </w:rPr>
        <w:t>;</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порошковые.</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Для данного помещения </w:t>
      </w:r>
      <w:r w:rsidR="00BA3431">
        <w:rPr>
          <w:rFonts w:eastAsia="Times New Roman" w:cs="Times New Roman"/>
          <w:kern w:val="1"/>
          <w:szCs w:val="28"/>
          <w:lang w:eastAsia="ar-SA"/>
        </w:rPr>
        <w:t xml:space="preserve">лучше всего подходит углекислотный </w:t>
      </w:r>
      <w:proofErr w:type="spellStart"/>
      <w:r w:rsidR="00BA3431">
        <w:rPr>
          <w:rFonts w:eastAsia="Times New Roman" w:cs="Times New Roman"/>
          <w:kern w:val="1"/>
          <w:szCs w:val="28"/>
          <w:lang w:eastAsia="ar-SA"/>
        </w:rPr>
        <w:t>огнетушитель</w:t>
      </w:r>
      <w:proofErr w:type="gramStart"/>
      <w:r w:rsidRPr="00AD555D">
        <w:rPr>
          <w:rFonts w:eastAsia="Times New Roman" w:cs="Times New Roman"/>
          <w:kern w:val="1"/>
          <w:szCs w:val="28"/>
          <w:lang w:eastAsia="ar-SA"/>
        </w:rPr>
        <w:t>,в</w:t>
      </w:r>
      <w:proofErr w:type="spellEnd"/>
      <w:proofErr w:type="gramEnd"/>
      <w:r w:rsidRPr="00AD555D">
        <w:rPr>
          <w:rFonts w:eastAsia="Times New Roman" w:cs="Times New Roman"/>
          <w:kern w:val="1"/>
          <w:szCs w:val="28"/>
          <w:lang w:eastAsia="ar-SA"/>
        </w:rPr>
        <w:t xml:space="preserve"> количестве 1 шт. Предназначены для тушения возгораний различных горючих веществ, горение которых не может происходить без доступа воздуха, на промышленных предприятиях, на транспортных средствах (железнодорожном, городском, морском транспорте), возгораний электроустановок, находящихся под напряжением не более 1000В.</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Одним из основных факторов обеспечения пожарной безопасности на предприятиях является применение автоматических средств обнаружения пожаров, которые позволяют оповестить дежурный персонал о пожаре и месте его возникновения. </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Пожарная сигнализация должна: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быстро выявить место возникновения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передать сигнал о возгорании на приёмно-контрольную станцию;</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оставаться невосприимчивой к влиянию внешних факторов, отличающихся от факторов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передавать извещение о неисправности в самой системе оповещения.</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Средствами пожарной сигнализации и оповещения оборудуются производственные здания и помещения категорий</w:t>
      </w:r>
      <w:proofErr w:type="gramStart"/>
      <w:r w:rsidRPr="00AD555D">
        <w:rPr>
          <w:rFonts w:eastAsia="Times New Roman" w:cs="Times New Roman"/>
          <w:kern w:val="1"/>
          <w:szCs w:val="28"/>
          <w:lang w:eastAsia="ar-SA"/>
        </w:rPr>
        <w:t xml:space="preserve"> А</w:t>
      </w:r>
      <w:proofErr w:type="gramEnd"/>
      <w:r w:rsidRPr="00AD555D">
        <w:rPr>
          <w:rFonts w:eastAsia="Times New Roman" w:cs="Times New Roman"/>
          <w:kern w:val="1"/>
          <w:szCs w:val="28"/>
          <w:lang w:eastAsia="ar-SA"/>
        </w:rPr>
        <w:t>, Б и В, помещения с вычислительной техникой и дорогостоящей аппаратурой, а также объекты государственной важности.</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Любая система пожарной сигнализации состоит из пожарных </w:t>
      </w:r>
      <w:proofErr w:type="spellStart"/>
      <w:r w:rsidRPr="00AD555D">
        <w:rPr>
          <w:rFonts w:eastAsia="Times New Roman" w:cs="Times New Roman"/>
          <w:kern w:val="1"/>
          <w:szCs w:val="28"/>
          <w:lang w:eastAsia="ar-SA"/>
        </w:rPr>
        <w:t>извещателей</w:t>
      </w:r>
      <w:proofErr w:type="spellEnd"/>
      <w:r w:rsidRPr="00AD555D">
        <w:rPr>
          <w:rFonts w:eastAsia="Times New Roman" w:cs="Times New Roman"/>
          <w:kern w:val="1"/>
          <w:szCs w:val="28"/>
          <w:lang w:eastAsia="ar-SA"/>
        </w:rPr>
        <w:t xml:space="preserve"> и преобразователей, преобразующих факторы появления возгорания (тепло, свет, дым) в электрический сигнал, передающийся по линиям связи на приёмно-контрольную станцию, которая включает световую и звуковую сигнализацию, а также может включить автоматическую установку пожаротушения и </w:t>
      </w:r>
      <w:proofErr w:type="spellStart"/>
      <w:r w:rsidRPr="00AD555D">
        <w:rPr>
          <w:rFonts w:eastAsia="Times New Roman" w:cs="Times New Roman"/>
          <w:kern w:val="1"/>
          <w:szCs w:val="28"/>
          <w:lang w:eastAsia="ar-SA"/>
        </w:rPr>
        <w:t>дымоудаления</w:t>
      </w:r>
      <w:proofErr w:type="spellEnd"/>
      <w:r w:rsidRPr="00AD555D">
        <w:rPr>
          <w:rFonts w:eastAsia="Times New Roman" w:cs="Times New Roman"/>
          <w:kern w:val="1"/>
          <w:szCs w:val="28"/>
          <w:lang w:eastAsia="ar-SA"/>
        </w:rPr>
        <w:t>.</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Ручные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по шлейфу сигнализации на приёмно-контрольную станцию.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устанавливаются в легкодоступных местах помещений, вдоль эвакуационных путей, в коридорах, на лестничных площадках, у выходов из здания. Корпус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и кнопка выделяются красным цветом. От ложного срабатывания кнопка закрыта предохранительным стеклом.</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Автоматические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о возникновении загорания в автоматическом режиме. Такая система должна обеспечить своевременное обнаружение пожара и не давать ложных срабатываний при длительной эксплуатации. Рекомендуемый тип пожарного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выбирается в зависимости от назначения защищаемого пом</w:t>
      </w:r>
      <w:r w:rsidR="00D7066F">
        <w:rPr>
          <w:rFonts w:eastAsia="Times New Roman" w:cs="Times New Roman"/>
          <w:kern w:val="1"/>
          <w:szCs w:val="28"/>
          <w:lang w:eastAsia="ar-SA"/>
        </w:rPr>
        <w:t>ещения и вида пожарной нагрузки</w:t>
      </w:r>
      <w:r w:rsidRPr="00AD555D">
        <w:rPr>
          <w:rFonts w:eastAsia="Times New Roman" w:cs="Times New Roman"/>
          <w:kern w:val="1"/>
          <w:szCs w:val="28"/>
          <w:lang w:eastAsia="ar-SA"/>
        </w:rPr>
        <w:t>.</w:t>
      </w:r>
    </w:p>
    <w:p w:rsidR="00AD555D" w:rsidRPr="00AD555D" w:rsidRDefault="00DB72FB" w:rsidP="00D7066F">
      <w:pPr>
        <w:suppressAutoHyphens/>
        <w:spacing w:before="28" w:after="0"/>
        <w:ind w:right="176"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В целях профилактики предлагается проводить противопожарный инструктаж, в ходе которого работники смогут ознакомиться с правилами противопожарной безопасности, а также изучить правила использования первичных средств пожаротушения. В случае возникновения пожара необходимо отключить электропитание, вызвать по телефону пожарную </w:t>
      </w:r>
      <w:r w:rsidRPr="00AD555D">
        <w:rPr>
          <w:rFonts w:eastAsia="Times New Roman" w:cs="Times New Roman"/>
          <w:kern w:val="1"/>
          <w:szCs w:val="28"/>
          <w:lang w:eastAsia="ar-SA"/>
        </w:rPr>
        <w:lastRenderedPageBreak/>
        <w:t>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r w:rsidR="00D7066F">
        <w:rPr>
          <w:rFonts w:eastAsia="Times New Roman" w:cs="Times New Roman"/>
          <w:kern w:val="1"/>
          <w:szCs w:val="28"/>
          <w:lang w:eastAsia="ar-SA"/>
        </w:rPr>
        <w:t>.</w:t>
      </w:r>
    </w:p>
    <w:p w:rsidR="00AD555D" w:rsidRPr="00AD555D" w:rsidRDefault="00277D22" w:rsidP="00DB72FB">
      <w:pPr>
        <w:keepNext/>
        <w:suppressAutoHyphens/>
        <w:spacing w:after="0"/>
        <w:jc w:val="both"/>
        <w:rPr>
          <w:rFonts w:eastAsia="Times New Roman" w:cs="Times New Roman"/>
          <w:kern w:val="1"/>
          <w:szCs w:val="28"/>
          <w:lang w:eastAsia="ar-SA"/>
        </w:rPr>
      </w:pPr>
      <w:bookmarkStart w:id="122" w:name="_Toc283701433"/>
      <w:bookmarkStart w:id="123" w:name="_Toc356245725"/>
      <w:bookmarkStart w:id="124" w:name="_Toc389215488"/>
      <w:bookmarkEnd w:id="122"/>
      <w:bookmarkEnd w:id="123"/>
      <w:bookmarkEnd w:id="124"/>
      <w:r>
        <w:rPr>
          <w:rFonts w:eastAsia="Times New Roman" w:cs="Times New Roman"/>
          <w:b/>
          <w:bCs/>
          <w:iCs/>
          <w:kern w:val="1"/>
          <w:szCs w:val="28"/>
          <w:lang w:eastAsia="ar-SA"/>
        </w:rPr>
        <w:t>6</w:t>
      </w:r>
      <w:r w:rsidR="00AD555D" w:rsidRPr="00AD555D">
        <w:rPr>
          <w:rFonts w:eastAsia="Times New Roman" w:cs="Times New Roman"/>
          <w:b/>
          <w:bCs/>
          <w:iCs/>
          <w:kern w:val="1"/>
          <w:szCs w:val="28"/>
          <w:lang w:eastAsia="ar-SA"/>
        </w:rPr>
        <w:t xml:space="preserve">.4 </w:t>
      </w:r>
      <w:proofErr w:type="spellStart"/>
      <w:r w:rsidR="00AD555D" w:rsidRPr="00AD555D">
        <w:rPr>
          <w:rFonts w:eastAsia="Times New Roman" w:cs="Times New Roman"/>
          <w:b/>
          <w:bCs/>
          <w:iCs/>
          <w:kern w:val="1"/>
          <w:szCs w:val="28"/>
          <w:lang w:eastAsia="ar-SA"/>
        </w:rPr>
        <w:t>Экологичность</w:t>
      </w:r>
      <w:proofErr w:type="spellEnd"/>
      <w:r w:rsidR="00AD555D" w:rsidRPr="00AD555D">
        <w:rPr>
          <w:rFonts w:eastAsia="Times New Roman" w:cs="Times New Roman"/>
          <w:b/>
          <w:bCs/>
          <w:iCs/>
          <w:kern w:val="1"/>
          <w:szCs w:val="28"/>
          <w:lang w:eastAsia="ar-SA"/>
        </w:rPr>
        <w:t xml:space="preserve"> проекта</w:t>
      </w:r>
    </w:p>
    <w:p w:rsidR="00AD555D" w:rsidRPr="00AD555D" w:rsidRDefault="00AD555D" w:rsidP="00DB72FB">
      <w:pPr>
        <w:suppressAutoHyphens/>
        <w:spacing w:before="28" w:after="0"/>
        <w:ind w:right="176" w:firstLine="708"/>
        <w:jc w:val="both"/>
        <w:rPr>
          <w:rFonts w:eastAsia="Times New Roman" w:cs="Times New Roman"/>
          <w:kern w:val="1"/>
          <w:szCs w:val="28"/>
          <w:lang w:eastAsia="ar-SA"/>
        </w:rPr>
      </w:pPr>
      <w:r w:rsidRPr="00AD555D">
        <w:rPr>
          <w:rFonts w:eastAsia="Times New Roman" w:cs="Times New Roman"/>
          <w:kern w:val="1"/>
          <w:szCs w:val="28"/>
          <w:lang w:eastAsia="ar-SA"/>
        </w:rPr>
        <w:t>При работе с ПЭВМ отсутствуют выбросы вредных веществ в окружающую среду, отходы только бумажные, легко утилизируемые и перерабатываемые.</w:t>
      </w:r>
    </w:p>
    <w:p w:rsidR="00EE6B52" w:rsidRDefault="00AD555D" w:rsidP="00DB72FB">
      <w:pPr>
        <w:shd w:val="clear" w:color="auto" w:fill="FFFFFF"/>
        <w:spacing w:before="100" w:beforeAutospacing="1" w:after="100" w:afterAutospacing="1"/>
        <w:ind w:firstLine="708"/>
        <w:jc w:val="both"/>
        <w:rPr>
          <w:rFonts w:eastAsia="Times New Roman" w:cs="Times New Roman"/>
          <w:color w:val="000000"/>
          <w:szCs w:val="28"/>
          <w:lang w:eastAsia="ru-RU"/>
        </w:rPr>
      </w:pPr>
      <w:r w:rsidRPr="00AD555D">
        <w:rPr>
          <w:rFonts w:eastAsia="Times New Roman" w:cs="Times New Roman"/>
          <w:kern w:val="1"/>
          <w:szCs w:val="28"/>
          <w:lang w:eastAsia="ar-SA"/>
        </w:rPr>
        <w:t>Исходя из изложенного выше, видно, что рабочее место не оказывает ярко выраженного воздействия на окружающую среду, и его нельзя считать вредным источником, оно экологически безопасно. Дополнительных мер по защите окружающей среды не требуется.</w:t>
      </w: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bookmarkStart w:id="125" w:name="_Toc199773911"/>
      <w:bookmarkStart w:id="126" w:name="_Toc389427447"/>
      <w:bookmarkStart w:id="127" w:name="_Toc388912188"/>
      <w:r>
        <w:rPr>
          <w:rFonts w:eastAsia="Lucida Sans Unicode" w:cs="Arial"/>
          <w:b/>
          <w:bCs/>
          <w:kern w:val="32"/>
          <w:szCs w:val="28"/>
        </w:rPr>
        <w:t>7</w:t>
      </w:r>
      <w:r w:rsidR="00930CDF" w:rsidRPr="00930CDF">
        <w:rPr>
          <w:rFonts w:eastAsia="Lucida Sans Unicode" w:cs="Arial"/>
          <w:b/>
          <w:bCs/>
          <w:kern w:val="32"/>
          <w:szCs w:val="28"/>
        </w:rPr>
        <w:t xml:space="preserve"> </w:t>
      </w:r>
      <w:bookmarkEnd w:id="125"/>
      <w:bookmarkEnd w:id="126"/>
      <w:r>
        <w:rPr>
          <w:rFonts w:eastAsia="Lucida Sans Unicode" w:cs="Arial"/>
          <w:b/>
          <w:bCs/>
          <w:kern w:val="32"/>
          <w:szCs w:val="28"/>
        </w:rPr>
        <w:t>ЭКОНОМИЧЕСКАЯ ЧАСТЬ</w:t>
      </w: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r>
        <w:rPr>
          <w:rFonts w:eastAsiaTheme="minorHAnsi" w:cs="Times New Roman"/>
          <w:b/>
          <w:szCs w:val="28"/>
        </w:rPr>
        <w:t>7</w:t>
      </w:r>
      <w:r w:rsidR="00930CDF" w:rsidRPr="00930CDF">
        <w:rPr>
          <w:rFonts w:eastAsiaTheme="minorHAnsi" w:cs="Times New Roman"/>
          <w:b/>
          <w:szCs w:val="28"/>
        </w:rPr>
        <w:t>.1 План-график разработки</w:t>
      </w:r>
      <w:bookmarkEnd w:id="127"/>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zCs w:val="28"/>
          <w:shd w:val="clear" w:color="auto" w:fill="FFFFFF"/>
        </w:rPr>
        <w:t xml:space="preserve">Разработка любого программного обеспечения состоит из нескольких стадий. Чтобы этот процесс </w:t>
      </w:r>
      <w:r w:rsidRPr="00930CDF">
        <w:rPr>
          <w:rFonts w:eastAsiaTheme="minorHAnsi" w:cs="Times New Roman"/>
          <w:snapToGrid w:val="0"/>
          <w:szCs w:val="28"/>
        </w:rPr>
        <w:t>происходил организованно, без лишних затрат труда, материальных средств и в минимальные сроки, необходимо эффективное планирование.</w:t>
      </w:r>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napToGrid w:val="0"/>
          <w:szCs w:val="28"/>
        </w:rPr>
        <w:t>Основной задачей планирования является распределение по срокам и исполнителям этапов разработки программного продукта, а также определение общей продолжительности их проведения.</w:t>
      </w:r>
    </w:p>
    <w:p w:rsidR="00930CDF" w:rsidRPr="00930CDF" w:rsidRDefault="00930CDF" w:rsidP="00930CDF">
      <w:pPr>
        <w:ind w:firstLine="567"/>
        <w:jc w:val="both"/>
        <w:rPr>
          <w:rFonts w:eastAsiaTheme="minorHAnsi" w:cs="Times New Roman"/>
          <w:szCs w:val="28"/>
          <w:shd w:val="clear" w:color="auto" w:fill="FFFFFF"/>
        </w:rPr>
      </w:pPr>
      <w:r w:rsidRPr="00930CDF">
        <w:rPr>
          <w:rFonts w:eastAsiaTheme="minorHAnsi" w:cs="Times New Roman"/>
          <w:szCs w:val="28"/>
          <w:shd w:val="clear" w:color="auto" w:fill="FFFFFF"/>
        </w:rPr>
        <w:t>Для наглядного отображения плана выбрана модель, известная как ленточный график.</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lastRenderedPageBreak/>
        <w:t>Ленточный график процесса (подготовки производства, разработки ПО) — это его графическая модель с указанием перечня и организационно-экономических характеристик всех работ, сроков и последовательности их исполнения, отражаемых совокупностью упорядоченных во времени горизонтальных линий.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Для построения ленточного графика необходимо сформировать перечень всех основных этапов и видов работ, которые должны быть выполнены в ходе разработки, с указанием их продолжительности. Важную роль играет логическое упорядочивание последовательности выполнения отдельных видов работ. В его основе лежит анализ смыслового содержания каждого вида работ и установление взаимосвязи между видами работ. Для каждого этапа и вида работ требуется указать список исполнителей.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Продолжительность работ определяется по формуле:</w:t>
      </w:r>
    </w:p>
    <w:p w:rsidR="00930CDF" w:rsidRPr="00930CDF" w:rsidRDefault="00930CDF" w:rsidP="00930CDF">
      <w:pPr>
        <w:spacing w:line="276" w:lineRule="auto"/>
        <w:ind w:firstLine="567"/>
        <w:contextualSpacing w:val="0"/>
        <w:jc w:val="center"/>
        <w:rPr>
          <w:rFonts w:eastAsiaTheme="minorHAnsi" w:cs="Times New Roman"/>
          <w:szCs w:val="28"/>
        </w:rPr>
      </w:pPr>
      <w:r w:rsidRPr="00930CDF">
        <w:rPr>
          <w:rFonts w:eastAsiaTheme="minorHAnsi" w:cs="Times New Roman"/>
          <w:position w:val="-26"/>
          <w:szCs w:val="28"/>
        </w:rPr>
        <w:object w:dxaOrig="1635" w:dyaOrig="1050">
          <v:shape id="ОбъектOLE2" o:spid="_x0000_i1043" type="#_x0000_t75" style="width:57.6pt;height:36.95pt;visibility:visible;mso-wrap-distance-left:7.05pt;mso-wrap-distance-top:7.05pt;mso-wrap-distance-right:7.05pt;mso-wrap-distance-bottom:7.05pt" o:ole="" o:preferrelative="f">
            <v:imagedata r:id="rId67" o:title="" gamma="1"/>
            <o:lock v:ext="edit" rotation="t" aspectratio="f" shapetype="t"/>
          </v:shape>
          <o:OLEObject Type="Embed" ProgID="Equation.3" ShapeID="ОбъектOLE2" DrawAspect="Content" ObjectID="_1493966263" r:id="rId68"/>
        </w:object>
      </w:r>
      <w:r w:rsidRPr="00930CDF">
        <w:rPr>
          <w:rFonts w:eastAsiaTheme="minorHAnsi" w:cs="Times New Roman"/>
          <w:szCs w:val="28"/>
        </w:rPr>
        <w:t>,</w:t>
      </w:r>
    </w:p>
    <w:p w:rsidR="00930CDF" w:rsidRPr="00930CDF" w:rsidRDefault="00930CDF" w:rsidP="00930CDF">
      <w:pPr>
        <w:rPr>
          <w:rFonts w:eastAsiaTheme="minorHAnsi" w:cs="Times New Roman"/>
          <w:szCs w:val="28"/>
        </w:rPr>
      </w:pPr>
      <w:r w:rsidRPr="00930CDF">
        <w:rPr>
          <w:rFonts w:eastAsiaTheme="minorHAnsi" w:cs="Times New Roman"/>
          <w:szCs w:val="28"/>
        </w:rPr>
        <w:t>где</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T</w:t>
      </w:r>
      <w:r w:rsidRPr="00930CDF">
        <w:rPr>
          <w:rFonts w:cs="Times New Roman"/>
          <w:szCs w:val="28"/>
          <w:vertAlign w:val="subscript"/>
          <w:lang w:eastAsia="ru-RU"/>
        </w:rPr>
        <w:t>i</w:t>
      </w:r>
      <w:proofErr w:type="spellEnd"/>
      <w:r w:rsidRPr="00930CDF">
        <w:rPr>
          <w:rFonts w:cs="Times New Roman"/>
          <w:szCs w:val="28"/>
          <w:lang w:eastAsia="ru-RU"/>
        </w:rPr>
        <w:t xml:space="preserve"> – трудоемкость работ, человеко-дни; </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n</w:t>
      </w:r>
      <w:r w:rsidRPr="00930CDF">
        <w:rPr>
          <w:rFonts w:cs="Times New Roman"/>
          <w:szCs w:val="28"/>
          <w:vertAlign w:val="subscript"/>
          <w:lang w:eastAsia="ru-RU"/>
        </w:rPr>
        <w:t>i</w:t>
      </w:r>
      <w:proofErr w:type="spellEnd"/>
      <w:r w:rsidRPr="00930CDF">
        <w:rPr>
          <w:rFonts w:cs="Times New Roman"/>
          <w:szCs w:val="28"/>
          <w:lang w:eastAsia="ru-RU"/>
        </w:rPr>
        <w:t xml:space="preserve"> – численность исполнителей, человек.</w:t>
      </w:r>
    </w:p>
    <w:p w:rsidR="00930CDF" w:rsidRPr="00930CDF" w:rsidRDefault="00930CDF" w:rsidP="00930CDF">
      <w:pPr>
        <w:ind w:firstLine="567"/>
        <w:rPr>
          <w:rFonts w:eastAsiaTheme="minorHAnsi" w:cs="Times New Roman"/>
          <w:szCs w:val="28"/>
        </w:rPr>
      </w:pPr>
      <w:r w:rsidRPr="00930CDF">
        <w:rPr>
          <w:rFonts w:eastAsiaTheme="minorHAnsi" w:cs="Times New Roman"/>
          <w:szCs w:val="28"/>
        </w:rPr>
        <w:t>Соответственно, трудоемкость можно рассчитать на основании продолжительности работы и количества исполнителей:</w:t>
      </w:r>
    </w:p>
    <w:p w:rsidR="00930CDF" w:rsidRPr="00930CDF" w:rsidRDefault="0075581D"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T</m:t>
              </m:r>
            </m:e>
            <m:sub>
              <m:r>
                <w:rPr>
                  <w:rFonts w:ascii="Cambria Math" w:eastAsiaTheme="minorHAnsi" w:hAnsi="Cambria Math" w:cs="Times New Roman"/>
                  <w:szCs w:val="28"/>
                </w:rPr>
                <m:t>i</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T</m:t>
              </m:r>
            </m:e>
            <m:sub>
              <m:r>
                <w:rPr>
                  <w:rFonts w:ascii="Cambria Math" w:eastAsiaTheme="minorHAnsi" w:hAnsi="Cambria Math" w:cs="Times New Roman"/>
                  <w:szCs w:val="28"/>
                </w:rPr>
                <m:t>n</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n</m:t>
              </m:r>
            </m:e>
            <m:sub>
              <m:r>
                <w:rPr>
                  <w:rFonts w:ascii="Cambria Math" w:eastAsiaTheme="minorHAnsi" w:hAnsi="Cambria Math" w:cs="Times New Roman"/>
                  <w:szCs w:val="28"/>
                </w:rPr>
                <m:t>i</m:t>
              </m:r>
            </m:sub>
          </m:sSub>
        </m:oMath>
      </m:oMathPara>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.1 - Данные для построения ленточного графика</w:t>
      </w:r>
    </w:p>
    <w:tbl>
      <w:tblPr>
        <w:tblStyle w:val="TableGrid1"/>
        <w:tblW w:w="9314" w:type="dxa"/>
        <w:tblInd w:w="6" w:type="dxa"/>
        <w:tblLook w:val="04A0" w:firstRow="1" w:lastRow="0" w:firstColumn="1" w:lastColumn="0" w:noHBand="0" w:noVBand="1"/>
      </w:tblPr>
      <w:tblGrid>
        <w:gridCol w:w="460"/>
        <w:gridCol w:w="2997"/>
        <w:gridCol w:w="1799"/>
        <w:gridCol w:w="1799"/>
        <w:gridCol w:w="760"/>
        <w:gridCol w:w="1499"/>
      </w:tblGrid>
      <w:tr w:rsidR="00930CDF" w:rsidRPr="00930CDF" w:rsidTr="00930CDF">
        <w:trPr>
          <w:trHeight w:val="750"/>
        </w:trPr>
        <w:tc>
          <w:tcPr>
            <w:tcW w:w="4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w:t>
            </w:r>
          </w:p>
        </w:tc>
        <w:tc>
          <w:tcPr>
            <w:tcW w:w="2997"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Наименование этапа работ</w:t>
            </w:r>
          </w:p>
        </w:tc>
        <w:tc>
          <w:tcPr>
            <w:tcW w:w="3598" w:type="dxa"/>
            <w:gridSpan w:val="2"/>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Исполнители</w:t>
            </w:r>
          </w:p>
        </w:tc>
        <w:tc>
          <w:tcPr>
            <w:tcW w:w="7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n</w:t>
            </w:r>
            <w:proofErr w:type="spellEnd"/>
            <w:r w:rsidRPr="00930CDF">
              <w:rPr>
                <w:rFonts w:asciiTheme="minorHAnsi" w:eastAsia="Times New Roman" w:hAnsiTheme="minorHAnsi" w:cs="Times New Roman"/>
                <w:color w:val="000000"/>
                <w:sz w:val="22"/>
                <w:szCs w:val="28"/>
              </w:rPr>
              <w:t>, дней</w:t>
            </w:r>
          </w:p>
        </w:tc>
        <w:tc>
          <w:tcPr>
            <w:tcW w:w="1499"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i</w:t>
            </w:r>
            <w:proofErr w:type="spellEnd"/>
            <w:r w:rsidRPr="00930CDF">
              <w:rPr>
                <w:rFonts w:asciiTheme="minorHAnsi" w:eastAsia="Times New Roman" w:hAnsiTheme="minorHAnsi" w:cs="Times New Roman"/>
                <w:color w:val="000000"/>
                <w:sz w:val="22"/>
                <w:szCs w:val="28"/>
              </w:rPr>
              <w:t>, человеко-дней</w:t>
            </w:r>
          </w:p>
        </w:tc>
      </w:tr>
      <w:tr w:rsidR="00930CDF" w:rsidRPr="00930CDF" w:rsidTr="00930CDF">
        <w:trPr>
          <w:trHeight w:val="750"/>
        </w:trPr>
        <w:tc>
          <w:tcPr>
            <w:tcW w:w="4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2997"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Разработчик</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Руководитель</w:t>
            </w:r>
          </w:p>
        </w:tc>
        <w:tc>
          <w:tcPr>
            <w:tcW w:w="7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499"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Получение и согласование задания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Ознакомление с предметной областью</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lastRenderedPageBreak/>
              <w:t>3</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Анализ и разработка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4</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Согласование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структуры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скрипта создания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архитектуры приложения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8</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программного кода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9</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программной документации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пояснительной записки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11</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Сдача проекта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457"/>
        </w:trPr>
        <w:tc>
          <w:tcPr>
            <w:tcW w:w="7055" w:type="dxa"/>
            <w:gridSpan w:val="4"/>
          </w:tcPr>
          <w:p w:rsidR="00930CDF" w:rsidRPr="00930CDF" w:rsidRDefault="00930CDF" w:rsidP="00930CDF">
            <w:pPr>
              <w:spacing w:line="240" w:lineRule="auto"/>
              <w:contextualSpacing w:val="0"/>
              <w:jc w:val="center"/>
              <w:rPr>
                <w:rFonts w:eastAsia="Times New Roman" w:cs="Times New Roman"/>
                <w:bCs/>
                <w:color w:val="000000"/>
                <w:szCs w:val="28"/>
              </w:rPr>
            </w:pPr>
            <w:r w:rsidRPr="00930CDF">
              <w:rPr>
                <w:rFonts w:eastAsia="Times New Roman" w:cs="Times New Roman"/>
                <w:bCs/>
                <w:color w:val="000000"/>
                <w:szCs w:val="28"/>
              </w:rPr>
              <w:t>Итого:</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68</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71</w:t>
            </w:r>
          </w:p>
        </w:tc>
      </w:tr>
    </w:tbl>
    <w:p w:rsidR="00930CDF" w:rsidRPr="00930CDF" w:rsidRDefault="00930CDF" w:rsidP="00930CDF">
      <w:pPr>
        <w:spacing w:after="0"/>
        <w:ind w:firstLine="720"/>
        <w:contextualSpacing w:val="0"/>
        <w:jc w:val="both"/>
        <w:rPr>
          <w:rFonts w:eastAsia="Times New Roman" w:cs="Times New Roman"/>
          <w:noProof/>
          <w:szCs w:val="20"/>
          <w:lang w:eastAsia="ru-RU"/>
        </w:rPr>
      </w:pPr>
      <w:r w:rsidRPr="00930CDF">
        <w:rPr>
          <w:rFonts w:eastAsia="Times New Roman" w:cs="Times New Roman"/>
          <w:noProof/>
          <w:szCs w:val="20"/>
          <w:lang w:eastAsia="ru-RU"/>
        </w:rPr>
        <w:t xml:space="preserve">Ленточный график разработки программы, построенный по данным таблицы </w:t>
      </w:r>
      <w:r w:rsidR="00277D22">
        <w:rPr>
          <w:rFonts w:eastAsia="Times New Roman" w:cs="Times New Roman"/>
          <w:noProof/>
          <w:szCs w:val="20"/>
          <w:lang w:eastAsia="ru-RU"/>
        </w:rPr>
        <w:t>7</w:t>
      </w:r>
      <w:r w:rsidRPr="00930CDF">
        <w:rPr>
          <w:rFonts w:eastAsia="Times New Roman" w:cs="Times New Roman"/>
          <w:noProof/>
          <w:szCs w:val="20"/>
          <w:lang w:eastAsia="ru-RU"/>
        </w:rPr>
        <w:t xml:space="preserve">.1, приведен на рисунке </w:t>
      </w:r>
      <w:r w:rsidR="00277D22">
        <w:rPr>
          <w:rFonts w:eastAsia="Times New Roman" w:cs="Times New Roman"/>
          <w:noProof/>
          <w:szCs w:val="20"/>
          <w:lang w:eastAsia="ru-RU"/>
        </w:rPr>
        <w:t>7</w:t>
      </w:r>
      <w:r w:rsidRPr="00930CDF">
        <w:rPr>
          <w:rFonts w:eastAsia="Times New Roman" w:cs="Times New Roman"/>
          <w:noProof/>
          <w:szCs w:val="20"/>
          <w:lang w:eastAsia="ru-RU"/>
        </w:rPr>
        <w:t>.1.</w:t>
      </w:r>
    </w:p>
    <w:p w:rsidR="00930CDF" w:rsidRPr="00930CDF" w:rsidRDefault="00930CDF" w:rsidP="00930CDF">
      <w:pPr>
        <w:keepNext/>
        <w:autoSpaceDE w:val="0"/>
        <w:autoSpaceDN w:val="0"/>
        <w:adjustRightInd w:val="0"/>
        <w:spacing w:before="100" w:beforeAutospacing="1" w:after="100" w:afterAutospacing="1"/>
        <w:jc w:val="both"/>
        <w:outlineLvl w:val="1"/>
        <w:rPr>
          <w:rFonts w:eastAsia="Times New Roman" w:cs="Times New Roman"/>
          <w:sz w:val="32"/>
          <w:szCs w:val="32"/>
          <w:lang w:eastAsia="ru-RU"/>
        </w:rPr>
      </w:pPr>
      <w:r w:rsidRPr="00930CDF">
        <w:rPr>
          <w:rFonts w:eastAsia="Times New Roman" w:cs="Times New Roman"/>
          <w:noProof/>
          <w:sz w:val="32"/>
          <w:szCs w:val="32"/>
          <w:lang w:eastAsia="ru-RU"/>
        </w:rPr>
        <w:drawing>
          <wp:inline distT="0" distB="0" distL="0" distR="0" wp14:anchorId="3A8268AA" wp14:editId="37F612AE">
            <wp:extent cx="5730240" cy="3017520"/>
            <wp:effectExtent l="0" t="0" r="3810" b="0"/>
            <wp:docPr id="2" name="Picture 2" descr="D:\Diplom\экономчасть\ленточный график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экономчасть\ленточный график2.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4"/>
        </w:rPr>
      </w:pPr>
      <w:r w:rsidRPr="00930CDF">
        <w:rPr>
          <w:rFonts w:eastAsia="Lucida Sans Unicode" w:cs="Times New Roman"/>
          <w:szCs w:val="24"/>
        </w:rPr>
        <w:t xml:space="preserve">Рисунок </w:t>
      </w:r>
      <w:r w:rsidR="00277D22">
        <w:rPr>
          <w:rFonts w:eastAsia="Lucida Sans Unicode" w:cs="Times New Roman"/>
          <w:szCs w:val="24"/>
        </w:rPr>
        <w:t>7</w:t>
      </w:r>
      <w:r w:rsidRPr="00930CDF">
        <w:rPr>
          <w:rFonts w:eastAsia="Lucida Sans Unicode" w:cs="Times New Roman"/>
          <w:szCs w:val="24"/>
        </w:rPr>
        <w:t xml:space="preserve">.1 </w:t>
      </w:r>
      <w:r w:rsidRPr="00930CDF">
        <w:rPr>
          <w:rFonts w:eastAsia="Lucida Sans Unicode" w:cs="Times New Roman"/>
          <w:szCs w:val="24"/>
        </w:rPr>
        <w:sym w:font="Symbol" w:char="F02D"/>
      </w:r>
      <w:r w:rsidRPr="00930CDF">
        <w:rPr>
          <w:rFonts w:eastAsia="Lucida Sans Unicode" w:cs="Times New Roman"/>
          <w:szCs w:val="24"/>
        </w:rPr>
        <w:t xml:space="preserve"> Ленточный график</w:t>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8"/>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.2 Составление сметы затрат на разработку</w:t>
      </w:r>
    </w:p>
    <w:p w:rsidR="00930CDF" w:rsidRPr="00930CDF" w:rsidRDefault="00930CDF" w:rsidP="00930CDF">
      <w:pPr>
        <w:spacing w:line="276" w:lineRule="auto"/>
        <w:ind w:firstLine="708"/>
        <w:contextualSpacing w:val="0"/>
        <w:jc w:val="both"/>
        <w:rPr>
          <w:rFonts w:eastAsiaTheme="minorHAnsi" w:cs="Times New Roman"/>
          <w:szCs w:val="28"/>
        </w:rPr>
      </w:pPr>
      <w:r w:rsidRPr="00930CDF">
        <w:rPr>
          <w:rFonts w:eastAsiaTheme="minorHAnsi" w:cs="Times New Roman"/>
          <w:szCs w:val="28"/>
        </w:rPr>
        <w:lastRenderedPageBreak/>
        <w:t>Затраты группируются в соответствии с их экономическим содержанием по следующим элементам:</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материальные затраты (за вычетом стоимости возвратных отходов);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затраты на оплату труда;</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амортизация основных фондов;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прочие затраты.</w:t>
      </w:r>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Материальные затраты</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gramStart"/>
      <w:r w:rsidRPr="00930CDF">
        <w:rPr>
          <w:rFonts w:eastAsia="Times New Roman" w:cs="Times New Roman"/>
          <w:kern w:val="2"/>
          <w:szCs w:val="28"/>
          <w:lang w:eastAsia="ar-SA"/>
        </w:rPr>
        <w:t xml:space="preserve">Материальные затраты </w:t>
      </w:r>
      <w:r w:rsidRPr="00930CDF">
        <w:rPr>
          <w:rFonts w:eastAsia="Times New Roman" w:cs="Times New Roman"/>
          <w:color w:val="000000"/>
          <w:kern w:val="2"/>
          <w:szCs w:val="28"/>
          <w:shd w:val="clear" w:color="auto" w:fill="FFFFFF"/>
          <w:lang w:eastAsia="ar-SA"/>
        </w:rPr>
        <w:t xml:space="preserve">- </w:t>
      </w:r>
      <w:r w:rsidRPr="00930CDF">
        <w:rPr>
          <w:rFonts w:eastAsia="Times New Roman" w:cs="Times New Roman"/>
          <w:kern w:val="2"/>
          <w:szCs w:val="28"/>
          <w:lang w:eastAsia="ar-SA"/>
        </w:rPr>
        <w:t>элемент себестоимости продукции (работ, услуг), в котором отражается стоимость приобретаемых со стороны сырья и материалов, входящих в состав вырабатываемой продукции или являющихся необходимым компонентом при изготовлении продукции (проведении работ, оказании услуг); покупных материалов, используемых в процессе производства продукции (работ, услуг) для обеспечения нормального технологического процесса и для упаковки продукции или расходуемых на другие производственные и хозяйственные нужды.</w:t>
      </w:r>
      <w:proofErr w:type="gramEnd"/>
    </w:p>
    <w:p w:rsid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Результаты расчета затрат на материалы  приведены в таблице </w:t>
      </w:r>
      <w:r w:rsidR="00277D22">
        <w:rPr>
          <w:rFonts w:eastAsia="Times New Roman" w:cs="Times New Roman"/>
          <w:kern w:val="2"/>
          <w:szCs w:val="28"/>
          <w:lang w:eastAsia="ar-SA"/>
        </w:rPr>
        <w:t>7</w:t>
      </w:r>
      <w:r w:rsidRPr="00930CDF">
        <w:rPr>
          <w:rFonts w:eastAsia="Times New Roman" w:cs="Times New Roman"/>
          <w:kern w:val="2"/>
          <w:szCs w:val="28"/>
          <w:lang w:eastAsia="ar-SA"/>
        </w:rPr>
        <w:t>.2.</w:t>
      </w:r>
    </w:p>
    <w:p w:rsidR="00277D22" w:rsidRPr="00930CDF" w:rsidRDefault="00277D22" w:rsidP="00930CDF">
      <w:pPr>
        <w:tabs>
          <w:tab w:val="left" w:pos="851"/>
        </w:tabs>
        <w:suppressAutoHyphens/>
        <w:spacing w:after="0"/>
        <w:ind w:firstLine="709"/>
        <w:contextualSpacing w:val="0"/>
        <w:jc w:val="both"/>
        <w:rPr>
          <w:rFonts w:eastAsia="Times New Roman" w:cs="Times New Roman"/>
          <w:kern w:val="2"/>
          <w:szCs w:val="28"/>
          <w:lang w:eastAsia="ar-SA"/>
        </w:rPr>
      </w:pP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007544CA">
        <w:rPr>
          <w:rFonts w:eastAsiaTheme="minorHAnsi" w:cs="Times New Roman"/>
          <w:szCs w:val="28"/>
        </w:rPr>
        <w:t>.2</w:t>
      </w:r>
      <w:r w:rsidR="007544CA" w:rsidRPr="00930CDF">
        <w:rPr>
          <w:rFonts w:eastAsiaTheme="minorHAnsi" w:cs="Times New Roman"/>
          <w:szCs w:val="28"/>
        </w:rPr>
        <w:t xml:space="preserve"> </w:t>
      </w:r>
      <w:r w:rsidR="007544CA">
        <w:rPr>
          <w:rFonts w:eastAsiaTheme="minorHAnsi" w:cs="Times New Roman"/>
          <w:szCs w:val="28"/>
        </w:rPr>
        <w:t>–</w:t>
      </w:r>
      <w:r w:rsidRPr="00930CDF">
        <w:rPr>
          <w:rFonts w:eastAsiaTheme="minorHAnsi" w:cs="Times New Roman"/>
          <w:szCs w:val="28"/>
        </w:rPr>
        <w:t xml:space="preserve"> Перечень материалов</w:t>
      </w:r>
    </w:p>
    <w:tbl>
      <w:tblPr>
        <w:tblW w:w="9420" w:type="dxa"/>
        <w:jc w:val="center"/>
        <w:tblInd w:w="2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A0" w:firstRow="1" w:lastRow="0" w:firstColumn="1" w:lastColumn="0" w:noHBand="0" w:noVBand="0"/>
      </w:tblPr>
      <w:tblGrid>
        <w:gridCol w:w="3432"/>
        <w:gridCol w:w="2037"/>
        <w:gridCol w:w="1684"/>
        <w:gridCol w:w="910"/>
        <w:gridCol w:w="1357"/>
      </w:tblGrid>
      <w:tr w:rsidR="00930CDF" w:rsidRPr="00930CDF" w:rsidTr="00930CDF">
        <w:trPr>
          <w:trHeight w:val="409"/>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Наименование</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Единица измерения</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Количество, шт.</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Цена, руб.</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Сумма, руб.</w:t>
            </w:r>
          </w:p>
        </w:tc>
      </w:tr>
      <w:tr w:rsidR="00930CDF" w:rsidRPr="00930CDF" w:rsidTr="00930CDF">
        <w:trPr>
          <w:trHeight w:val="25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Бумага для </w:t>
            </w:r>
            <w:proofErr w:type="spellStart"/>
            <w:r w:rsidRPr="00930CDF">
              <w:rPr>
                <w:rFonts w:eastAsia="Times New Roman" w:cs="Times New Roman"/>
                <w:bCs/>
                <w:kern w:val="2"/>
                <w:szCs w:val="28"/>
              </w:rPr>
              <w:t>принетера</w:t>
            </w:r>
            <w:proofErr w:type="spellEnd"/>
            <w:r w:rsidRPr="00930CDF">
              <w:rPr>
                <w:rFonts w:eastAsia="Times New Roman" w:cs="Times New Roman"/>
                <w:bCs/>
                <w:kern w:val="2"/>
                <w:szCs w:val="28"/>
              </w:rPr>
              <w:t xml:space="preserve"> (формат А</w:t>
            </w:r>
            <w:proofErr w:type="gramStart"/>
            <w:r w:rsidRPr="00930CDF">
              <w:rPr>
                <w:rFonts w:eastAsia="Times New Roman" w:cs="Times New Roman"/>
                <w:bCs/>
                <w:kern w:val="2"/>
                <w:szCs w:val="28"/>
              </w:rPr>
              <w:t>4</w:t>
            </w:r>
            <w:proofErr w:type="gramEnd"/>
            <w:r w:rsidRPr="00930CDF">
              <w:rPr>
                <w:rFonts w:eastAsia="Times New Roman" w:cs="Times New Roman"/>
                <w:bCs/>
                <w:kern w:val="2"/>
                <w:szCs w:val="28"/>
              </w:rPr>
              <w:t>, 500л.)</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Пачка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r>
      <w:tr w:rsidR="00930CDF" w:rsidRPr="00930CDF" w:rsidTr="00930CDF">
        <w:trPr>
          <w:trHeight w:val="36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Картридж для струйного принтера</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r>
      <w:tr w:rsidR="00930CDF" w:rsidRPr="00930CDF" w:rsidTr="00930CDF">
        <w:trPr>
          <w:trHeight w:val="36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Компакт-диск </w:t>
            </w:r>
            <w:r w:rsidRPr="00930CDF">
              <w:rPr>
                <w:rFonts w:eastAsia="Times New Roman" w:cs="Times New Roman"/>
                <w:bCs/>
                <w:kern w:val="2"/>
                <w:szCs w:val="28"/>
                <w:lang w:val="en-US"/>
              </w:rPr>
              <w:t>CD</w:t>
            </w:r>
            <w:r w:rsidRPr="00930CDF">
              <w:rPr>
                <w:rFonts w:eastAsia="Times New Roman" w:cs="Times New Roman"/>
                <w:bCs/>
                <w:kern w:val="2"/>
                <w:szCs w:val="28"/>
              </w:rPr>
              <w:t>-</w:t>
            </w:r>
            <w:r w:rsidRPr="00930CDF">
              <w:rPr>
                <w:rFonts w:eastAsia="Times New Roman" w:cs="Times New Roman"/>
                <w:bCs/>
                <w:kern w:val="2"/>
                <w:szCs w:val="28"/>
                <w:lang w:val="en-US"/>
              </w:rPr>
              <w:t>RW</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r>
      <w:tr w:rsidR="00930CDF" w:rsidRPr="00930CDF" w:rsidTr="00930CDF">
        <w:trPr>
          <w:trHeight w:val="180"/>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Переплет</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lang w:val="en-US"/>
              </w:rPr>
              <w:t>USB</w:t>
            </w:r>
            <w:r w:rsidRPr="00930CDF">
              <w:rPr>
                <w:rFonts w:eastAsia="Times New Roman" w:cs="Times New Roman"/>
                <w:bCs/>
                <w:kern w:val="2"/>
                <w:szCs w:val="28"/>
              </w:rPr>
              <w:t>-накопитель</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 xml:space="preserve">ПО </w:t>
            </w:r>
            <w:r w:rsidRPr="00930CDF">
              <w:rPr>
                <w:rFonts w:eastAsia="Times New Roman" w:cs="Times New Roman"/>
                <w:bCs/>
                <w:kern w:val="2"/>
                <w:szCs w:val="28"/>
                <w:lang w:val="en-US"/>
              </w:rPr>
              <w:t xml:space="preserve">Visual studio </w:t>
            </w:r>
            <w:proofErr w:type="spellStart"/>
            <w:r w:rsidRPr="00930CDF">
              <w:rPr>
                <w:rFonts w:eastAsia="Times New Roman" w:cs="Times New Roman"/>
                <w:bCs/>
                <w:kern w:val="2"/>
                <w:szCs w:val="28"/>
                <w:lang w:val="en-US"/>
              </w:rPr>
              <w:t>professinaol</w:t>
            </w:r>
            <w:proofErr w:type="spellEnd"/>
            <w:r w:rsidRPr="00930CDF">
              <w:rPr>
                <w:rFonts w:eastAsia="Times New Roman" w:cs="Times New Roman"/>
                <w:bCs/>
                <w:kern w:val="2"/>
                <w:szCs w:val="28"/>
                <w:lang w:val="en-US"/>
              </w:rPr>
              <w:t xml:space="preserve"> 2013</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lastRenderedPageBreak/>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(с учетом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E13EA9" w:rsidRDefault="00930CDF" w:rsidP="00E13EA9">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lang w:val="en-US"/>
              </w:rPr>
              <w:t>18</w:t>
            </w:r>
            <w:r w:rsidRPr="00930CDF">
              <w:rPr>
                <w:rFonts w:eastAsia="Times New Roman" w:cs="Times New Roman"/>
                <w:bCs/>
                <w:kern w:val="2"/>
                <w:szCs w:val="28"/>
              </w:rPr>
              <w:t>4</w:t>
            </w:r>
            <w:r w:rsidR="00E13EA9">
              <w:rPr>
                <w:rFonts w:eastAsia="Times New Roman" w:cs="Times New Roman"/>
                <w:bCs/>
                <w:kern w:val="2"/>
                <w:szCs w:val="28"/>
                <w:lang w:val="en-US"/>
              </w:rPr>
              <w:t>90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(без учета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15684</w:t>
            </w:r>
            <w:r w:rsidRPr="00930CDF">
              <w:rPr>
                <w:rFonts w:eastAsia="Times New Roman" w:cs="Times New Roman"/>
                <w:bCs/>
                <w:kern w:val="2"/>
                <w:szCs w:val="28"/>
                <w:lang w:val="en-US"/>
              </w:rPr>
              <w:t>,7</w:t>
            </w:r>
          </w:p>
        </w:tc>
      </w:tr>
    </w:tbl>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w:t>
      </w:r>
      <w:r w:rsidRPr="00930CDF">
        <w:rPr>
          <w:rFonts w:eastAsia="Times New Roman" w:cs="Times New Roman"/>
          <w:kern w:val="2"/>
          <w:szCs w:val="28"/>
        </w:rPr>
        <w:t>15684</w:t>
      </w:r>
      <w:r w:rsidRPr="00930CDF">
        <w:rPr>
          <w:rFonts w:eastAsia="Times New Roman" w:cs="Times New Roman"/>
          <w:kern w:val="2"/>
          <w:szCs w:val="28"/>
          <w:lang w:val="en-US"/>
        </w:rPr>
        <w:t>,7</w:t>
      </w:r>
      <w:r w:rsidRPr="00930CDF">
        <w:rPr>
          <w:rFonts w:eastAsia="Times New Roman" w:cs="Times New Roman"/>
          <w:kern w:val="2"/>
          <w:szCs w:val="28"/>
          <w:lang w:eastAsia="ar-SA"/>
        </w:rPr>
        <w:t>рублей.</w:t>
      </w:r>
    </w:p>
    <w:p w:rsidR="00930CDF" w:rsidRPr="00930CDF" w:rsidRDefault="00930CDF" w:rsidP="00930CDF">
      <w:pPr>
        <w:suppressAutoHyphens/>
        <w:spacing w:after="0"/>
        <w:ind w:firstLine="709"/>
        <w:jc w:val="both"/>
        <w:rPr>
          <w:rFonts w:eastAsia="Times New Roman" w:cs="Times New Roman"/>
          <w:szCs w:val="28"/>
          <w:lang w:eastAsia="ru-RU"/>
        </w:rPr>
      </w:pPr>
      <w:r w:rsidRPr="00930CDF">
        <w:rPr>
          <w:rFonts w:eastAsia="Times New Roman" w:cs="Times New Roman"/>
          <w:szCs w:val="28"/>
          <w:lang w:eastAsia="ru-RU"/>
        </w:rPr>
        <w:t>Затраты на электроэнергию вычисляются как произведе</w:t>
      </w:r>
      <w:r w:rsidRPr="00930CDF">
        <w:rPr>
          <w:rFonts w:eastAsia="Times New Roman" w:cs="Times New Roman"/>
          <w:szCs w:val="28"/>
          <w:lang w:eastAsia="ru-RU"/>
        </w:rPr>
        <w:softHyphen/>
        <w:t xml:space="preserve">ние стоимости затраченной электроэнергии в час на затраченное количество времени. </w:t>
      </w:r>
      <w:r w:rsidRPr="00930CDF">
        <w:rPr>
          <w:rFonts w:eastAsia="Times New Roman" w:cs="Times New Roman"/>
          <w:spacing w:val="-15"/>
          <w:szCs w:val="28"/>
          <w:lang w:eastAsia="ru-RU"/>
        </w:rPr>
        <w:t xml:space="preserve">Потребляемая мощность компьютера примерно 450 </w:t>
      </w:r>
      <w:r w:rsidRPr="00930CDF">
        <w:rPr>
          <w:rFonts w:eastAsia="Times New Roman" w:cs="Times New Roman"/>
          <w:spacing w:val="17"/>
          <w:szCs w:val="28"/>
          <w:lang w:eastAsia="ru-RU"/>
        </w:rPr>
        <w:t xml:space="preserve">Вт. </w:t>
      </w:r>
      <w:r w:rsidRPr="00930CDF">
        <w:rPr>
          <w:rFonts w:eastAsia="Times New Roman" w:cs="Times New Roman"/>
          <w:szCs w:val="28"/>
          <w:lang w:eastAsia="ru-RU"/>
        </w:rPr>
        <w:t>За время работы над проектом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компьютер используется: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 544 ч. </w:t>
      </w:r>
      <w:r w:rsidRPr="00930CDF">
        <w:rPr>
          <w:rFonts w:eastAsia="Times New Roman" w:cs="Times New Roman"/>
          <w:spacing w:val="-12"/>
          <w:szCs w:val="28"/>
          <w:lang w:eastAsia="ru-RU"/>
        </w:rPr>
        <w:t xml:space="preserve">Стоимость 1кВт/час равна 3,45 </w:t>
      </w:r>
      <w:r w:rsidRPr="00930CDF">
        <w:rPr>
          <w:rFonts w:eastAsia="Times New Roman" w:cs="Times New Roman"/>
          <w:szCs w:val="28"/>
          <w:lang w:eastAsia="ru-RU"/>
        </w:rPr>
        <w:t>рубля. В целом затраты на электроэнергию при разработке (</w:t>
      </w: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составят: </w:t>
      </w:r>
    </w:p>
    <w:p w:rsidR="00930CDF" w:rsidRPr="00930CDF" w:rsidRDefault="00930CDF" w:rsidP="00930CDF">
      <w:pPr>
        <w:suppressAutoHyphens/>
        <w:spacing w:after="0"/>
        <w:ind w:firstLine="709"/>
        <w:rPr>
          <w:rFonts w:eastAsia="Times New Roman" w:cs="Times New Roman"/>
          <w:szCs w:val="28"/>
          <w:lang w:eastAsia="ru-RU"/>
        </w:rPr>
      </w:pP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 544* 3,45 *0,45= 844,56 рублей.</w:t>
      </w:r>
    </w:p>
    <w:p w:rsidR="00930CDF" w:rsidRPr="00930CDF" w:rsidRDefault="00930CDF" w:rsidP="00930CDF">
      <w:pPr>
        <w:suppressAutoHyphens/>
        <w:spacing w:after="0"/>
        <w:ind w:firstLine="709"/>
        <w:rPr>
          <w:rFonts w:eastAsia="Times New Roman" w:cs="Times New Roman"/>
          <w:szCs w:val="28"/>
          <w:lang w:eastAsia="ru-RU"/>
        </w:rPr>
      </w:pPr>
      <w:r w:rsidRPr="00930CDF">
        <w:rPr>
          <w:rFonts w:eastAsia="Times New Roman" w:cs="Times New Roman"/>
          <w:szCs w:val="28"/>
          <w:lang w:eastAsia="ru-RU"/>
        </w:rPr>
        <w:t>Тогда материальные затраты  составят:</w:t>
      </w:r>
    </w:p>
    <w:p w:rsidR="00930CDF" w:rsidRPr="00930CDF" w:rsidRDefault="00930CDF" w:rsidP="00930CDF">
      <w:pPr>
        <w:tabs>
          <w:tab w:val="left" w:pos="851"/>
        </w:tabs>
        <w:suppressAutoHyphens/>
        <w:spacing w:after="0"/>
        <w:ind w:firstLine="709"/>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w:t>
      </w:r>
      <w:proofErr w:type="spellEnd"/>
      <w:r w:rsidRPr="00930CDF">
        <w:rPr>
          <w:rFonts w:eastAsia="Times New Roman" w:cs="Times New Roman"/>
          <w:kern w:val="2"/>
          <w:szCs w:val="28"/>
          <w:lang w:eastAsia="ar-SA"/>
        </w:rPr>
        <w:t>=</w:t>
      </w: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 xml:space="preserve">+ </w:t>
      </w:r>
      <w:proofErr w:type="spellStart"/>
      <w:r w:rsidRPr="00930CDF">
        <w:rPr>
          <w:rFonts w:eastAsia="Times New Roman" w:cs="Times New Roman"/>
          <w:kern w:val="2"/>
          <w:szCs w:val="20"/>
          <w:lang w:eastAsia="ar-SA"/>
        </w:rPr>
        <w:t>З</w:t>
      </w:r>
      <w:r w:rsidRPr="00930CDF">
        <w:rPr>
          <w:rFonts w:eastAsia="Times New Roman" w:cs="Times New Roman"/>
          <w:kern w:val="2"/>
          <w:szCs w:val="20"/>
          <w:vertAlign w:val="subscript"/>
          <w:lang w:eastAsia="ar-SA"/>
        </w:rPr>
        <w:t>эр</w:t>
      </w:r>
      <w:proofErr w:type="spellEnd"/>
      <w:r w:rsidRPr="00930CDF">
        <w:rPr>
          <w:rFonts w:eastAsia="Times New Roman" w:cs="Times New Roman"/>
          <w:kern w:val="2"/>
          <w:szCs w:val="28"/>
          <w:lang w:eastAsia="ar-SA"/>
        </w:rPr>
        <w:t xml:space="preserve"> = </w:t>
      </w:r>
      <w:r w:rsidRPr="00930CDF">
        <w:rPr>
          <w:rFonts w:eastAsia="Times New Roman" w:cs="Times New Roman"/>
          <w:kern w:val="2"/>
          <w:szCs w:val="28"/>
        </w:rPr>
        <w:t>15684,7</w:t>
      </w:r>
      <w:r w:rsidRPr="00930CDF">
        <w:rPr>
          <w:rFonts w:eastAsia="Times New Roman" w:cs="Times New Roman"/>
          <w:kern w:val="2"/>
          <w:szCs w:val="28"/>
          <w:lang w:eastAsia="ar-SA"/>
        </w:rPr>
        <w:t xml:space="preserve">+ </w:t>
      </w:r>
      <w:r w:rsidRPr="00930CDF">
        <w:rPr>
          <w:rFonts w:eastAsia="Times New Roman" w:cs="Times New Roman"/>
          <w:kern w:val="2"/>
          <w:szCs w:val="20"/>
          <w:lang w:eastAsia="ar-SA"/>
        </w:rPr>
        <w:t xml:space="preserve">844,56 </w:t>
      </w:r>
      <w:r w:rsidRPr="00930CDF">
        <w:rPr>
          <w:rFonts w:eastAsia="Times New Roman" w:cs="Times New Roman"/>
          <w:kern w:val="2"/>
          <w:szCs w:val="28"/>
          <w:lang w:eastAsia="ar-SA"/>
        </w:rPr>
        <w:t>= 16529,26 рублей.</w:t>
      </w:r>
      <w:bookmarkStart w:id="128" w:name="_Toc356415759"/>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Затраты на оплату труда</w:t>
      </w:r>
      <w:bookmarkEnd w:id="128"/>
    </w:p>
    <w:p w:rsidR="00930CDF" w:rsidRPr="00930CDF" w:rsidRDefault="00930CDF" w:rsidP="00930CDF">
      <w:pPr>
        <w:ind w:firstLine="709"/>
        <w:jc w:val="both"/>
        <w:rPr>
          <w:rFonts w:eastAsiaTheme="minorHAnsi" w:cs="Times New Roman"/>
          <w:szCs w:val="28"/>
        </w:rPr>
      </w:pPr>
      <w:proofErr w:type="gramStart"/>
      <w:r w:rsidRPr="00930CDF">
        <w:rPr>
          <w:rFonts w:eastAsiaTheme="minorHAnsi" w:cs="Times New Roman"/>
          <w:szCs w:val="28"/>
        </w:rPr>
        <w:t>В расходы на оплату труда включаются любые начисления работникам в денежной и (или) натуральной формах, стимулирующие начисления и надбавки, компенсационные начисления, премии и единовременные поощрительные начисления, расходы, связанные с содержанием этих работников, предусмотренные нормами законодательства РФ, трудовыми или коллективными договорами.</w:t>
      </w:r>
      <w:proofErr w:type="gramEnd"/>
    </w:p>
    <w:p w:rsidR="00930CDF" w:rsidRPr="00930CDF" w:rsidRDefault="00930CDF" w:rsidP="00930CDF">
      <w:pPr>
        <w:spacing w:after="0"/>
        <w:ind w:firstLine="709"/>
        <w:jc w:val="both"/>
        <w:rPr>
          <w:rFonts w:eastAsia="Times New Roman" w:cs="Consolas"/>
          <w:szCs w:val="28"/>
          <w:lang w:eastAsia="ru-RU"/>
        </w:rPr>
      </w:pPr>
      <w:r w:rsidRPr="00930CDF">
        <w:rPr>
          <w:rFonts w:eastAsia="Times New Roman" w:cs="Consolas"/>
          <w:szCs w:val="28"/>
          <w:lang w:eastAsia="ru-RU"/>
        </w:rPr>
        <w:t xml:space="preserve">Работу над проектом выполняют 2 человека: руководитель проекта и разработчик. Затраты на оплату труда начисляются исходя из ставки руководителя и разработчика, и времени, затраченного на выполнение работы. Заработная плата рассчитывается по следующей формуле </w:t>
      </w:r>
      <w:r w:rsidR="00277D22">
        <w:rPr>
          <w:rFonts w:eastAsia="Times New Roman" w:cs="Consolas"/>
          <w:szCs w:val="28"/>
          <w:lang w:eastAsia="ru-RU"/>
        </w:rPr>
        <w:t>7</w:t>
      </w:r>
      <w:r w:rsidRPr="00930CDF">
        <w:rPr>
          <w:rFonts w:eastAsia="Times New Roman" w:cs="Consolas"/>
          <w:szCs w:val="28"/>
          <w:lang w:eastAsia="ru-RU"/>
        </w:rPr>
        <w:t>.1:</w:t>
      </w:r>
    </w:p>
    <w:p w:rsidR="00930CDF" w:rsidRPr="00930CDF" w:rsidRDefault="00930CDF" w:rsidP="00930CDF">
      <w:pPr>
        <w:spacing w:line="276" w:lineRule="auto"/>
        <w:ind w:left="708" w:firstLine="708"/>
        <w:contextualSpacing w:val="0"/>
        <w:jc w:val="both"/>
        <w:rPr>
          <w:rFonts w:eastAsiaTheme="minorHAnsi"/>
          <w:szCs w:val="28"/>
        </w:rPr>
      </w:pPr>
      <w:r w:rsidRPr="00930CDF">
        <w:rPr>
          <w:rFonts w:eastAsiaTheme="minorHAnsi" w:cs="Times New Roman"/>
          <w:i/>
          <w:szCs w:val="28"/>
        </w:rPr>
        <w:t>ЗП=Т*Д</w:t>
      </w:r>
      <w:r w:rsidRPr="00930CDF">
        <w:rPr>
          <w:rFonts w:eastAsiaTheme="minorHAnsi" w:cs="Times New Roman"/>
          <w:szCs w:val="28"/>
        </w:rPr>
        <w:t>,</w:t>
      </w:r>
      <w:r w:rsidRPr="00930CDF">
        <w:rPr>
          <w:rFonts w:asciiTheme="minorHAnsi" w:eastAsiaTheme="minorHAnsi" w:hAnsiTheme="minorHAnsi"/>
          <w:sz w:val="22"/>
          <w:szCs w:val="28"/>
        </w:rPr>
        <w:t xml:space="preserve">       </w:t>
      </w:r>
      <w:r w:rsidRPr="00930CDF">
        <w:rPr>
          <w:rFonts w:eastAsiaTheme="minorHAnsi" w:cs="Times New Roman"/>
          <w:szCs w:val="28"/>
        </w:rPr>
        <w:t xml:space="preserve">          </w:t>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t xml:space="preserve">    </w:t>
      </w:r>
      <w:r w:rsidRPr="00930CDF">
        <w:rPr>
          <w:rFonts w:eastAsiaTheme="minorHAnsi" w:cs="Times New Roman"/>
          <w:szCs w:val="28"/>
        </w:rPr>
        <w:tab/>
      </w:r>
      <w:r w:rsidRPr="00930CDF">
        <w:rPr>
          <w:rFonts w:eastAsiaTheme="minorHAnsi" w:cs="Times New Roman"/>
          <w:szCs w:val="28"/>
        </w:rPr>
        <w:tab/>
        <w:t xml:space="preserve">   (</w:t>
      </w:r>
      <w:r w:rsidR="00277D22">
        <w:rPr>
          <w:rFonts w:eastAsiaTheme="minorHAnsi" w:cs="Times New Roman"/>
          <w:szCs w:val="28"/>
        </w:rPr>
        <w:t>7</w:t>
      </w:r>
      <w:r w:rsidRPr="00930CDF">
        <w:rPr>
          <w:rFonts w:eastAsiaTheme="minorHAnsi" w:cs="Times New Roman"/>
          <w:szCs w:val="28"/>
        </w:rPr>
        <w:t>.1)</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где</w:t>
      </w:r>
      <w:proofErr w:type="gramStart"/>
      <w:r w:rsidRPr="00930CDF">
        <w:rPr>
          <w:rFonts w:eastAsiaTheme="minorHAnsi" w:cs="Times New Roman"/>
          <w:szCs w:val="28"/>
        </w:rPr>
        <w:t xml:space="preserve"> Т</w:t>
      </w:r>
      <w:proofErr w:type="gramEnd"/>
      <w:r w:rsidRPr="00930CDF">
        <w:rPr>
          <w:rFonts w:eastAsiaTheme="minorHAnsi" w:cs="Times New Roman"/>
          <w:szCs w:val="28"/>
        </w:rPr>
        <w:t xml:space="preserve"> - тарифная ставка;</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Д - количество дней работы.</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Тарифная ставка вычисляется по формуле </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ind w:firstLine="708"/>
        <w:contextualSpacing w:val="0"/>
        <w:rPr>
          <w:rFonts w:asciiTheme="minorHAnsi" w:eastAsiaTheme="minorHAnsi" w:hAnsiTheme="minorHAnsi"/>
          <w:sz w:val="22"/>
          <w:szCs w:val="28"/>
        </w:rPr>
      </w:pPr>
      <w:r w:rsidRPr="00930CDF">
        <w:rPr>
          <w:rFonts w:eastAsia="Times New Roman" w:cs="Times New Roman"/>
          <w:position w:val="-14"/>
          <w:szCs w:val="28"/>
        </w:rPr>
        <w:object w:dxaOrig="1995" w:dyaOrig="450">
          <v:shape id="_x0000_i1044" type="#_x0000_t75" style="width:99.55pt;height:22.55pt" o:ole="">
            <v:imagedata r:id="rId70" o:title=""/>
          </v:shape>
          <o:OLEObject Type="Embed" ProgID="Equation.3" ShapeID="_x0000_i1044" DrawAspect="Content" ObjectID="_1493966264" r:id="rId71"/>
        </w:object>
      </w:r>
      <w:r w:rsidRPr="00930CDF">
        <w:rPr>
          <w:rFonts w:asciiTheme="minorHAnsi" w:eastAsiaTheme="minorHAnsi" w:hAnsiTheme="minorHAnsi"/>
          <w:sz w:val="22"/>
          <w:szCs w:val="28"/>
        </w:rPr>
        <w:t xml:space="preserve">,                              </w:t>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t xml:space="preserve">    </w:t>
      </w:r>
      <w:r w:rsidRPr="00930CDF">
        <w:rPr>
          <w:rFonts w:eastAsiaTheme="minorHAnsi" w:cs="Times New Roman"/>
          <w:szCs w:val="28"/>
        </w:rPr>
        <w:t>(</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где </w:t>
      </w:r>
      <w:r w:rsidRPr="00930CDF">
        <w:rPr>
          <w:rFonts w:eastAsia="Times New Roman" w:cs="Times New Roman"/>
          <w:position w:val="-12"/>
          <w:szCs w:val="28"/>
        </w:rPr>
        <w:object w:dxaOrig="630" w:dyaOrig="375">
          <v:shape id="_x0000_i1045" type="#_x0000_t75" style="width:31.95pt;height:18.8pt" o:ole="">
            <v:imagedata r:id="rId72" o:title=""/>
          </v:shape>
          <o:OLEObject Type="Embed" ProgID="Equation.3" ShapeID="_x0000_i1045" DrawAspect="Content" ObjectID="_1493966265" r:id="rId73"/>
        </w:object>
      </w:r>
      <w:r w:rsidRPr="00930CDF">
        <w:rPr>
          <w:rFonts w:eastAsiaTheme="minorHAnsi" w:cs="Times New Roman"/>
          <w:szCs w:val="28"/>
        </w:rPr>
        <w:t xml:space="preserve"> - минимальная заработная плата, </w:t>
      </w:r>
    </w:p>
    <w:p w:rsidR="00930CDF" w:rsidRPr="00930CDF" w:rsidRDefault="00930CDF" w:rsidP="00930CDF">
      <w:pPr>
        <w:spacing w:line="276" w:lineRule="auto"/>
        <w:contextualSpacing w:val="0"/>
        <w:rPr>
          <w:rFonts w:eastAsiaTheme="minorHAnsi" w:cs="Times New Roman"/>
          <w:szCs w:val="28"/>
        </w:rPr>
      </w:pPr>
      <w:r w:rsidRPr="00930CDF">
        <w:rPr>
          <w:rFonts w:eastAsia="Times New Roman" w:cs="Times New Roman"/>
          <w:position w:val="-14"/>
          <w:szCs w:val="28"/>
        </w:rPr>
        <w:object w:dxaOrig="600" w:dyaOrig="405">
          <v:shape id="_x0000_i1046" type="#_x0000_t75" style="width:30.05pt;height:20.65pt" o:ole="">
            <v:imagedata r:id="rId74" o:title=""/>
          </v:shape>
          <o:OLEObject Type="Embed" ProgID="Equation.3" ShapeID="_x0000_i1046" DrawAspect="Content" ObjectID="_1493966266" r:id="rId75"/>
        </w:object>
      </w:r>
      <w:r w:rsidRPr="00930CDF">
        <w:rPr>
          <w:rFonts w:eastAsiaTheme="minorHAnsi" w:cs="Times New Roman"/>
          <w:szCs w:val="28"/>
        </w:rPr>
        <w:t xml:space="preserve"> - число рабочих дней в месяце. </w:t>
      </w:r>
    </w:p>
    <w:p w:rsidR="00930CDF" w:rsidRPr="00930CDF" w:rsidRDefault="00930CDF" w:rsidP="00930CDF">
      <w:pPr>
        <w:ind w:firstLine="708"/>
        <w:jc w:val="both"/>
        <w:rPr>
          <w:rFonts w:eastAsiaTheme="minorHAnsi" w:cs="Times New Roman"/>
          <w:szCs w:val="28"/>
        </w:rPr>
      </w:pPr>
      <w:r w:rsidRPr="00930CDF">
        <w:rPr>
          <w:rFonts w:eastAsiaTheme="minorHAnsi" w:cs="Times New Roman"/>
          <w:szCs w:val="28"/>
        </w:rPr>
        <w:t xml:space="preserve">Оклад руководителя проекта составляет 15000 рублей. Количество рабочих дней в месяце принимается </w:t>
      </w:r>
      <w:proofErr w:type="gramStart"/>
      <w:r w:rsidRPr="00930CDF">
        <w:rPr>
          <w:rFonts w:eastAsiaTheme="minorHAnsi" w:cs="Times New Roman"/>
          <w:szCs w:val="28"/>
        </w:rPr>
        <w:t>равным</w:t>
      </w:r>
      <w:proofErr w:type="gramEnd"/>
      <w:r w:rsidRPr="00930CDF">
        <w:rPr>
          <w:rFonts w:eastAsiaTheme="minorHAnsi" w:cs="Times New Roman"/>
          <w:szCs w:val="28"/>
        </w:rPr>
        <w:t xml:space="preserve"> 22. Оклад разработчика 10000 рублей. Общее число дней работы над проектом руководителя составляет 3 дней, разработчика–68 дней, тогда заработные платы руководителя проекта и разработчика составляют соответственно:</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рук</w:t>
      </w:r>
      <w:proofErr w:type="spellEnd"/>
      <w:r w:rsidRPr="00930CDF">
        <w:rPr>
          <w:rFonts w:eastAsiaTheme="minorHAnsi" w:cs="Times New Roman"/>
          <w:szCs w:val="28"/>
        </w:rPr>
        <w:t xml:space="preserve">=15000/22*3= 2045,4 рублей. </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раз</w:t>
      </w:r>
      <w:proofErr w:type="spellEnd"/>
      <w:r w:rsidRPr="00930CDF">
        <w:rPr>
          <w:rFonts w:eastAsiaTheme="minorHAnsi" w:cs="Times New Roman"/>
          <w:szCs w:val="28"/>
        </w:rPr>
        <w:t xml:space="preserve">=10000/22*68= 30909,1 рублей. </w:t>
      </w:r>
    </w:p>
    <w:p w:rsidR="00930CDF" w:rsidRPr="00930CDF" w:rsidRDefault="00930CDF" w:rsidP="00930CDF">
      <w:pPr>
        <w:rPr>
          <w:rFonts w:eastAsiaTheme="minorHAnsi" w:cs="Times New Roman"/>
          <w:szCs w:val="28"/>
        </w:rPr>
      </w:pPr>
      <w:r w:rsidRPr="00930CDF">
        <w:rPr>
          <w:rFonts w:eastAsiaTheme="minorHAnsi" w:cs="Times New Roman"/>
          <w:szCs w:val="28"/>
        </w:rPr>
        <w:t>Следовательно, фонд оплаты труда составит:</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r w:rsidRPr="00930CDF">
        <w:rPr>
          <w:rFonts w:eastAsiaTheme="minorHAnsi" w:cs="Times New Roman"/>
          <w:szCs w:val="28"/>
        </w:rPr>
        <w:t>=2045,4+30909,1=32954,5 рублей.</w:t>
      </w:r>
    </w:p>
    <w:p w:rsidR="00930CDF" w:rsidRPr="00930CDF" w:rsidRDefault="00930CDF" w:rsidP="00930CDF">
      <w:pPr>
        <w:spacing w:line="276" w:lineRule="auto"/>
        <w:ind w:firstLine="708"/>
        <w:contextualSpacing w:val="0"/>
        <w:rPr>
          <w:rFonts w:eastAsiaTheme="minorHAnsi" w:cs="Times New Roman"/>
          <w:b/>
          <w:szCs w:val="28"/>
        </w:rPr>
      </w:pPr>
      <w:bookmarkStart w:id="129" w:name="_Toc356415761"/>
      <w:r w:rsidRPr="00930CDF">
        <w:rPr>
          <w:rFonts w:eastAsiaTheme="minorHAnsi" w:cs="Times New Roman"/>
          <w:b/>
          <w:szCs w:val="28"/>
        </w:rPr>
        <w:t>Амортизация основных фондов</w:t>
      </w:r>
      <w:bookmarkEnd w:id="129"/>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Затраты по данной статье представляют собой сумму амортизационных отчислений на полное восстановление основных производственных фондов. В нашем случае рассчитывается сумма затрат на амортизацию ПЭВМ за время его использования </w:t>
      </w:r>
      <w:proofErr w:type="gramStart"/>
      <w:r w:rsidRPr="00930CDF">
        <w:rPr>
          <w:rFonts w:eastAsia="Times New Roman" w:cs="Times New Roman"/>
          <w:kern w:val="2"/>
          <w:szCs w:val="28"/>
          <w:lang w:eastAsia="ar-SA"/>
        </w:rPr>
        <w:t>при</w:t>
      </w:r>
      <w:proofErr w:type="gramEnd"/>
      <w:r w:rsidRPr="00930CDF">
        <w:rPr>
          <w:rFonts w:eastAsia="Times New Roman" w:cs="Times New Roman"/>
          <w:kern w:val="2"/>
          <w:szCs w:val="28"/>
          <w:lang w:eastAsia="ar-SA"/>
        </w:rPr>
        <w:t xml:space="preserve"> разработки проекта. </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Так как при разработке дипломного проекта использовался личный компьютер, срок использования которого составляет 5 лет, то амортизационные начисления будут равны 0 рублей за счет превышения срока полезного использования 3 года. </w:t>
      </w:r>
    </w:p>
    <w:p w:rsidR="00930CDF" w:rsidRPr="00930CDF" w:rsidRDefault="00930CDF" w:rsidP="00930CDF">
      <w:pPr>
        <w:ind w:firstLine="708"/>
        <w:rPr>
          <w:rFonts w:eastAsiaTheme="minorHAnsi" w:cs="Times New Roman"/>
          <w:b/>
          <w:szCs w:val="28"/>
        </w:rPr>
      </w:pPr>
      <w:r w:rsidRPr="00930CDF">
        <w:rPr>
          <w:rFonts w:eastAsiaTheme="minorHAnsi" w:cs="Times New Roman"/>
          <w:b/>
          <w:szCs w:val="28"/>
        </w:rPr>
        <w:t>Прочие затраты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Прочие затраты включают в себя страховые взносы и остальные прочие расходы.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Страховые взносы берутся в размере 30,2% от фонда оплаты труда:</w:t>
      </w:r>
    </w:p>
    <w:p w:rsidR="00930CDF" w:rsidRPr="00930CDF" w:rsidRDefault="0075581D"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=0,302*</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Ф</m:t>
              </m:r>
            </m:e>
            <m:sub>
              <m:r>
                <w:rPr>
                  <w:rFonts w:ascii="Cambria Math" w:eastAsiaTheme="minorHAnsi" w:hAnsi="Cambria Math" w:cs="Times New Roman"/>
                  <w:szCs w:val="28"/>
                </w:rPr>
                <m:t>зп</m:t>
              </m:r>
            </m:sub>
          </m:sSub>
          <m:r>
            <w:rPr>
              <w:rFonts w:ascii="Cambria Math" w:eastAsiaTheme="minorHAnsi" w:hAnsi="Cambria Math" w:cs="Times New Roman"/>
              <w:szCs w:val="28"/>
            </w:rPr>
            <m:t>=0,302*</m:t>
          </m:r>
          <m:r>
            <m:rPr>
              <m:sty m:val="p"/>
            </m:rPr>
            <w:rPr>
              <w:rFonts w:ascii="Cambria Math" w:eastAsiaTheme="minorHAnsi" w:hAnsi="Cambria Math" w:cs="Times New Roman"/>
              <w:szCs w:val="28"/>
            </w:rPr>
            <m:t xml:space="preserve">32954,5 </m:t>
          </m:r>
          <m:r>
            <w:rPr>
              <w:rFonts w:ascii="Cambria Math" w:eastAsiaTheme="minorHAnsi" w:hAnsi="Cambria Math" w:cs="Times New Roman"/>
              <w:szCs w:val="28"/>
            </w:rPr>
            <m:t>=9952,25 руб.</m:t>
          </m:r>
        </m:oMath>
      </m:oMathPara>
    </w:p>
    <w:p w:rsidR="00930CDF" w:rsidRPr="00930CDF" w:rsidRDefault="00930CDF" w:rsidP="00930CDF">
      <w:pPr>
        <w:spacing w:line="276" w:lineRule="auto"/>
        <w:ind w:firstLine="567"/>
        <w:rPr>
          <w:rFonts w:eastAsiaTheme="minorHAnsi" w:cs="Times New Roman"/>
          <w:szCs w:val="28"/>
        </w:rPr>
      </w:pPr>
      <w:r w:rsidRPr="00930CDF">
        <w:rPr>
          <w:rFonts w:eastAsiaTheme="minorHAnsi" w:cs="Times New Roman"/>
          <w:color w:val="000000"/>
          <w:szCs w:val="28"/>
        </w:rPr>
        <w:t xml:space="preserve">Величина остальных прочих расходов берется от суммы прямых общих затрат в установленном размере. </w:t>
      </w:r>
      <w:r w:rsidRPr="00930CDF">
        <w:rPr>
          <w:rFonts w:eastAsiaTheme="minorHAnsi" w:cs="Times New Roman"/>
          <w:szCs w:val="28"/>
        </w:rPr>
        <w:t>Для разработки программного обеспечения они составят 10 %.</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Общие прямые затраты составят следующую сумму:</w:t>
      </w:r>
    </w:p>
    <w:p w:rsidR="00930CDF" w:rsidRPr="00930CDF" w:rsidRDefault="0075581D" w:rsidP="00930CDF">
      <w:pPr>
        <w:spacing w:line="276" w:lineRule="auto"/>
        <w:ind w:firstLine="567"/>
        <w:contextualSpacing w:val="0"/>
        <w:rPr>
          <w:rFonts w:cs="Times New Roman"/>
          <w:szCs w:val="28"/>
        </w:rPr>
      </w:pPr>
      <m:oMathPara>
        <m:oMath>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прям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Ф</m:t>
              </m:r>
            </m:e>
            <m:sub>
              <m:r>
                <w:rPr>
                  <w:rFonts w:ascii="Cambria Math" w:eastAsiaTheme="minorHAnsi" w:hAnsi="Cambria Math" w:cs="Times New Roman"/>
                  <w:sz w:val="24"/>
                  <w:szCs w:val="24"/>
                </w:rPr>
                <m:t>зп</m:t>
              </m:r>
            </m:sub>
          </m:sSub>
          <m:r>
            <m:rPr>
              <m:sty m:val="p"/>
            </m:rPr>
            <w:rPr>
              <w:rFonts w:ascii="Cambria Math" w:eastAsiaTheme="minorHAnsi" w:hAnsi="Cambria Math"/>
              <w:sz w:val="24"/>
              <w:szCs w:val="24"/>
            </w:rPr>
            <m:t xml:space="preserve">+ </m:t>
          </m:r>
          <m:r>
            <w:rPr>
              <w:rFonts w:ascii="Cambria Math" w:eastAsiaTheme="minorHAnsi" w:hAnsi="Cambria Math"/>
              <w:sz w:val="24"/>
              <w:szCs w:val="24"/>
            </w:rPr>
            <m:t>А</m:t>
          </m:r>
          <m:r>
            <w:rPr>
              <w:rFonts w:ascii="Cambria Math" w:eastAsiaTheme="minorHAnsi" w:hAnsi="Cambria Math"/>
              <w:sz w:val="24"/>
              <w:szCs w:val="24"/>
              <w:vertAlign w:val="subscript"/>
            </w:rPr>
            <m:t>нир</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 xml:space="preserve">16529,26 </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32954,5+0</m:t>
          </m:r>
          <m:r>
            <w:rPr>
              <w:rFonts w:ascii="Cambria Math" w:eastAsiaTheme="minorHAnsi" w:hAnsi="Cambria Math" w:cs="Times New Roman"/>
              <w:sz w:val="24"/>
              <w:szCs w:val="24"/>
            </w:rPr>
            <m:t>=48639,2 руб.</m:t>
          </m:r>
        </m:oMath>
      </m:oMathPara>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imes New Roman" w:cs="Times New Roman"/>
          <w:position w:val="-10"/>
          <w:szCs w:val="28"/>
        </w:rPr>
        <w:object w:dxaOrig="2960" w:dyaOrig="340">
          <v:shape id="_x0000_i1047" type="#_x0000_t75" style="width:148.4pt;height:17.55pt" o:ole="">
            <v:imagedata r:id="rId76" o:title=""/>
          </v:shape>
          <o:OLEObject Type="Embed" ProgID="Equation.3" ShapeID="_x0000_i1047" DrawAspect="Content" ObjectID="_1493966267" r:id="rId77"/>
        </w:object>
      </w:r>
      <w:r w:rsidRPr="00930CDF">
        <w:rPr>
          <w:rFonts w:eastAsiaTheme="minorHAnsi" w:cs="Times New Roman"/>
          <w:szCs w:val="28"/>
        </w:rPr>
        <w:t>руб.</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Таким образом, прочие затраты составят:</w:t>
      </w:r>
    </w:p>
    <w:p w:rsidR="00930CDF" w:rsidRPr="00930CDF" w:rsidRDefault="0075581D" w:rsidP="00930CDF">
      <w:pPr>
        <w:spacing w:line="276" w:lineRule="auto"/>
        <w:contextualSpacing w:val="0"/>
        <w:rPr>
          <w:rFonts w:eastAsiaTheme="minorHAnsi" w:cs="Times New Roman"/>
          <w:szCs w:val="28"/>
          <w:lang w:val="en-US"/>
        </w:rPr>
      </w:pPr>
      <m:oMathPara>
        <m:oMathParaPr>
          <m:jc m:val="left"/>
        </m:oMathParaPr>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 xml:space="preserve">          </m:t>
              </m:r>
              <m:r>
                <w:rPr>
                  <w:rFonts w:ascii="Cambria Math" w:eastAsiaTheme="minorHAnsi" w:hAnsi="Cambria Math" w:cs="Times New Roman"/>
                  <w:szCs w:val="28"/>
                </w:rPr>
                <m:t>З</m:t>
              </m:r>
            </m:e>
            <m:sub>
              <m:r>
                <w:rPr>
                  <w:rFonts w:ascii="Cambria Math" w:eastAsiaTheme="minorHAnsi" w:hAnsi="Cambria Math" w:cs="Times New Roman"/>
                  <w:szCs w:val="28"/>
                </w:rPr>
                <m:t>пр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lang w:val="en-US"/>
                </w:rPr>
                <m:t>H</m:t>
              </m:r>
            </m:sub>
          </m:sSub>
          <m:r>
            <w:rPr>
              <w:rFonts w:ascii="Cambria Math" w:eastAsiaTheme="minorHAnsi" w:hAnsi="Cambria Math" w:cs="Times New Roman"/>
              <w:szCs w:val="28"/>
            </w:rPr>
            <m:t>=9952,25+4863,92=14816,17 руб.</m:t>
          </m:r>
        </m:oMath>
      </m:oMathPara>
    </w:p>
    <w:p w:rsidR="00930CDF" w:rsidRPr="00930CDF" w:rsidRDefault="00930CDF" w:rsidP="00930CDF">
      <w:pPr>
        <w:jc w:val="both"/>
        <w:rPr>
          <w:rFonts w:eastAsiaTheme="minorHAnsi" w:cs="Times New Roman"/>
          <w:szCs w:val="28"/>
        </w:rPr>
      </w:pPr>
      <w:r w:rsidRPr="00930CDF">
        <w:rPr>
          <w:rFonts w:eastAsiaTheme="minorHAnsi" w:cs="Times New Roman"/>
          <w:szCs w:val="28"/>
        </w:rPr>
        <w:t xml:space="preserve">Полная смета затрат на разработку данного проекта приведена в таблице </w:t>
      </w:r>
      <w:r w:rsidR="00277D22">
        <w:rPr>
          <w:rFonts w:eastAsiaTheme="minorHAnsi" w:cs="Times New Roman"/>
          <w:szCs w:val="28"/>
        </w:rPr>
        <w:t>7</w:t>
      </w:r>
      <w:r w:rsidRPr="00930CDF">
        <w:rPr>
          <w:rFonts w:eastAsiaTheme="minorHAnsi" w:cs="Times New Roman"/>
          <w:szCs w:val="28"/>
        </w:rPr>
        <w:t>.</w:t>
      </w:r>
      <w:r w:rsidR="007544CA">
        <w:rPr>
          <w:rFonts w:eastAsiaTheme="minorHAnsi" w:cs="Times New Roman"/>
          <w:szCs w:val="28"/>
        </w:rPr>
        <w:t>3.</w:t>
      </w:r>
    </w:p>
    <w:p w:rsidR="00930CDF" w:rsidRPr="00930CDF" w:rsidRDefault="00930CDF" w:rsidP="00930CDF">
      <w:pPr>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007544CA">
        <w:rPr>
          <w:rFonts w:eastAsiaTheme="minorHAnsi" w:cs="Times New Roman"/>
          <w:szCs w:val="28"/>
        </w:rPr>
        <w:t>.3 –</w:t>
      </w:r>
      <w:r w:rsidRPr="00930CDF">
        <w:rPr>
          <w:rFonts w:eastAsiaTheme="minorHAnsi" w:cs="Times New Roman"/>
          <w:szCs w:val="28"/>
        </w:rPr>
        <w:t xml:space="preserve"> Смета затрат на разработку проекта</w:t>
      </w:r>
    </w:p>
    <w:tbl>
      <w:tblPr>
        <w:tblW w:w="479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5740"/>
        <w:gridCol w:w="1388"/>
        <w:gridCol w:w="1920"/>
      </w:tblGrid>
      <w:tr w:rsidR="00930CDF" w:rsidRPr="00930CDF" w:rsidTr="00930CDF">
        <w:trPr>
          <w:trHeight w:hRule="exact" w:val="78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Наименование калькуляционных</w:t>
            </w:r>
            <w:r w:rsidRPr="00930CDF">
              <w:rPr>
                <w:rFonts w:eastAsia="Times New Roman" w:cs="Times New Roman"/>
                <w:szCs w:val="28"/>
              </w:rPr>
              <w:t xml:space="preserve"> </w:t>
            </w:r>
            <w:r w:rsidRPr="00930CDF">
              <w:rPr>
                <w:rFonts w:eastAsiaTheme="minorHAnsi" w:cs="Times New Roman"/>
                <w:szCs w:val="28"/>
              </w:rPr>
              <w:t>статей расходов</w:t>
            </w: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Сумма, руб.</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Удельный вес, %</w:t>
            </w:r>
          </w:p>
        </w:tc>
      </w:tr>
      <w:tr w:rsidR="00930CDF" w:rsidRPr="00930CDF" w:rsidTr="00930CDF">
        <w:trPr>
          <w:trHeight w:hRule="exact" w:val="355"/>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Материальные затраты, </w:t>
            </w:r>
            <w:r w:rsidRPr="00930CDF">
              <w:rPr>
                <w:rFonts w:eastAsiaTheme="minorHAnsi" w:cs="Times New Roman"/>
                <w:bCs/>
                <w:i/>
                <w:szCs w:val="28"/>
              </w:rPr>
              <w:t>3</w:t>
            </w:r>
            <w:r w:rsidRPr="00930CDF">
              <w:rPr>
                <w:rFonts w:eastAsiaTheme="minorHAnsi" w:cs="Times New Roman"/>
                <w:bCs/>
                <w:i/>
                <w:szCs w:val="28"/>
                <w:vertAlign w:val="subscript"/>
              </w:rPr>
              <w:t>м</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16529,26</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7544CA"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2</w:t>
            </w:r>
            <w:r w:rsidRPr="007544CA">
              <w:rPr>
                <w:rFonts w:eastAsiaTheme="minorHAnsi" w:cs="Times New Roman"/>
                <w:szCs w:val="28"/>
              </w:rPr>
              <w:t>5</w:t>
            </w:r>
            <w:r w:rsidRPr="00930CDF">
              <w:rPr>
                <w:rFonts w:eastAsiaTheme="minorHAnsi" w:cs="Times New Roman"/>
                <w:szCs w:val="28"/>
              </w:rPr>
              <w:t>,</w:t>
            </w:r>
            <w:r w:rsidRPr="007544CA">
              <w:rPr>
                <w:rFonts w:eastAsiaTheme="minorHAnsi" w:cs="Times New Roman"/>
                <w:szCs w:val="28"/>
              </w:rPr>
              <w:t>7</w:t>
            </w:r>
          </w:p>
        </w:tc>
      </w:tr>
      <w:tr w:rsidR="00930CDF" w:rsidRPr="00930CDF" w:rsidTr="00930CDF">
        <w:trPr>
          <w:trHeight w:hRule="exact" w:val="352"/>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Затраты на заработную плату, </w:t>
            </w: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32954,5</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lang w:val="en-US"/>
              </w:rPr>
            </w:pPr>
            <w:r w:rsidRPr="00930CDF">
              <w:rPr>
                <w:rFonts w:eastAsiaTheme="minorHAnsi" w:cs="Times New Roman"/>
                <w:szCs w:val="28"/>
              </w:rPr>
              <w:t>50,93</w:t>
            </w:r>
          </w:p>
        </w:tc>
      </w:tr>
      <w:tr w:rsidR="00930CDF" w:rsidRPr="00930CDF" w:rsidTr="00930CDF">
        <w:trPr>
          <w:trHeight w:hRule="exact" w:val="37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Амортизация ПЭВМ, </w:t>
            </w:r>
            <w:proofErr w:type="spellStart"/>
            <w:r w:rsidRPr="00930CDF">
              <w:rPr>
                <w:rFonts w:eastAsiaTheme="minorHAnsi" w:cs="Times New Roman"/>
                <w:bCs/>
                <w:i/>
                <w:szCs w:val="28"/>
              </w:rPr>
              <w:t>А</w:t>
            </w:r>
            <w:r w:rsidRPr="00930CDF">
              <w:rPr>
                <w:rFonts w:eastAsiaTheme="minorHAnsi" w:cs="Times New Roman"/>
                <w:bCs/>
                <w:i/>
                <w:szCs w:val="28"/>
                <w:vertAlign w:val="subscript"/>
              </w:rPr>
              <w:t>нир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0</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0</w:t>
            </w:r>
          </w:p>
        </w:tc>
      </w:tr>
      <w:tr w:rsidR="00930CDF" w:rsidRPr="00930CDF" w:rsidTr="00930CDF">
        <w:trPr>
          <w:trHeight w:hRule="exact" w:val="35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Прочие расходы, </w:t>
            </w:r>
            <w:proofErr w:type="spellStart"/>
            <w:r w:rsidRPr="00930CDF">
              <w:rPr>
                <w:rFonts w:eastAsiaTheme="minorHAnsi" w:cs="Times New Roman"/>
                <w:bCs/>
                <w:i/>
                <w:szCs w:val="28"/>
              </w:rPr>
              <w:t>З</w:t>
            </w:r>
            <w:r w:rsidRPr="00930CDF">
              <w:rPr>
                <w:rFonts w:eastAsiaTheme="minorHAnsi" w:cs="Times New Roman"/>
                <w:bCs/>
                <w:i/>
                <w:szCs w:val="28"/>
                <w:vertAlign w:val="subscript"/>
              </w:rPr>
              <w:t>пр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m:oMathPara>
              <m:oMath>
                <m:r>
                  <w:rPr>
                    <w:rFonts w:ascii="Cambria Math" w:eastAsiaTheme="minorHAnsi" w:hAnsi="Cambria Math" w:cs="Times New Roman"/>
                    <w:szCs w:val="28"/>
                  </w:rPr>
                  <m:t>14816,17</m:t>
                </m:r>
              </m:oMath>
            </m:oMathPara>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Cs/>
                <w:szCs w:val="28"/>
                <w:lang w:val="en-US"/>
              </w:rPr>
            </w:pPr>
            <w:r w:rsidRPr="00930CDF">
              <w:rPr>
                <w:rFonts w:eastAsiaTheme="minorHAnsi" w:cs="Times New Roman"/>
                <w:bCs/>
                <w:szCs w:val="28"/>
              </w:rPr>
              <w:t>2</w:t>
            </w:r>
            <w:r w:rsidRPr="00930CDF">
              <w:rPr>
                <w:rFonts w:eastAsiaTheme="minorHAnsi" w:cs="Times New Roman"/>
                <w:bCs/>
                <w:szCs w:val="28"/>
                <w:lang w:val="en-US"/>
              </w:rPr>
              <w:t>2</w:t>
            </w:r>
            <w:r w:rsidRPr="00930CDF">
              <w:rPr>
                <w:rFonts w:eastAsiaTheme="minorHAnsi" w:cs="Times New Roman"/>
                <w:bCs/>
                <w:szCs w:val="28"/>
              </w:rPr>
              <w:t>,</w:t>
            </w:r>
            <w:r w:rsidRPr="00930CDF">
              <w:rPr>
                <w:rFonts w:eastAsiaTheme="minorHAnsi" w:cs="Times New Roman"/>
                <w:bCs/>
                <w:szCs w:val="28"/>
                <w:lang w:val="en-US"/>
              </w:rPr>
              <w:t>89</w:t>
            </w:r>
          </w:p>
        </w:tc>
      </w:tr>
      <w:tr w:rsidR="00930CDF" w:rsidRPr="00930CDF" w:rsidTr="00930CDF">
        <w:trPr>
          <w:trHeight w:hRule="exact" w:val="42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Общие затраты:</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64299,93</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100</w:t>
            </w:r>
          </w:p>
        </w:tc>
      </w:tr>
    </w:tbl>
    <w:p w:rsidR="00930CDF" w:rsidRPr="00930CDF" w:rsidRDefault="00930CDF" w:rsidP="00930CDF">
      <w:pPr>
        <w:tabs>
          <w:tab w:val="left" w:pos="851"/>
        </w:tabs>
        <w:suppressAutoHyphens/>
        <w:spacing w:after="0" w:line="276" w:lineRule="auto"/>
        <w:ind w:firstLine="709"/>
        <w:contextualSpacing w:val="0"/>
        <w:jc w:val="both"/>
        <w:rPr>
          <w:rFonts w:eastAsia="Times New Roman" w:cs="Times New Roman"/>
          <w:kern w:val="2"/>
          <w:szCs w:val="28"/>
          <w:lang w:eastAsia="ar-SA"/>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 xml:space="preserve">.3 Расчет проектной цены подписки </w:t>
      </w:r>
      <w:proofErr w:type="gramStart"/>
      <w:r w:rsidR="00930CDF" w:rsidRPr="00930CDF">
        <w:rPr>
          <w:rFonts w:eastAsiaTheme="minorHAnsi" w:cs="Times New Roman"/>
          <w:b/>
          <w:szCs w:val="28"/>
        </w:rPr>
        <w:t>на</w:t>
      </w:r>
      <w:proofErr w:type="gramEnd"/>
      <w:r w:rsidR="00930CDF" w:rsidRPr="00930CDF">
        <w:rPr>
          <w:rFonts w:eastAsiaTheme="minorHAnsi" w:cs="Times New Roman"/>
          <w:b/>
          <w:szCs w:val="28"/>
        </w:rPr>
        <w:t xml:space="preserve"> ПО</w:t>
      </w:r>
    </w:p>
    <w:p w:rsidR="00930CDF" w:rsidRPr="00930CDF" w:rsidRDefault="00930CDF" w:rsidP="00930CDF">
      <w:pPr>
        <w:spacing w:line="276" w:lineRule="auto"/>
        <w:ind w:firstLine="708"/>
        <w:contextualSpacing w:val="0"/>
        <w:rPr>
          <w:rFonts w:eastAsiaTheme="minorHAnsi" w:cs="Times New Roman"/>
          <w:szCs w:val="28"/>
        </w:rPr>
      </w:pPr>
      <w:r w:rsidRPr="00930CDF">
        <w:rPr>
          <w:rFonts w:eastAsiaTheme="minorHAnsi" w:cs="Times New Roman"/>
          <w:szCs w:val="28"/>
        </w:rPr>
        <w:t>Проект будет размещен на платном хостинге. Пользователи системы будут платить ежемесячную подписку за пользование сервисом.</w:t>
      </w:r>
    </w:p>
    <w:p w:rsidR="00930CDF" w:rsidRPr="00930CDF" w:rsidRDefault="00930CDF" w:rsidP="00930CDF">
      <w:pPr>
        <w:spacing w:line="276" w:lineRule="auto"/>
        <w:ind w:left="360" w:firstLine="348"/>
        <w:contextualSpacing w:val="0"/>
        <w:jc w:val="both"/>
        <w:rPr>
          <w:rFonts w:eastAsiaTheme="minorHAnsi" w:cs="Times New Roman"/>
          <w:szCs w:val="28"/>
        </w:rPr>
      </w:pPr>
      <w:r w:rsidRPr="00930CDF">
        <w:rPr>
          <w:rFonts w:eastAsiaTheme="minorHAnsi" w:cs="Times New Roman"/>
          <w:szCs w:val="28"/>
        </w:rPr>
        <w:t xml:space="preserve">Стоимость подписки будет складываться из расходов на содержание сайта, </w:t>
      </w:r>
      <w:proofErr w:type="gramStart"/>
      <w:r w:rsidRPr="00930CDF">
        <w:rPr>
          <w:rFonts w:eastAsiaTheme="minorHAnsi" w:cs="Times New Roman"/>
          <w:szCs w:val="28"/>
        </w:rPr>
        <w:t>прибыли</w:t>
      </w:r>
      <w:proofErr w:type="gramEnd"/>
      <w:r w:rsidRPr="00930CDF">
        <w:rPr>
          <w:rFonts w:eastAsiaTheme="minorHAnsi" w:cs="Times New Roman"/>
          <w:szCs w:val="28"/>
        </w:rPr>
        <w:t xml:space="preserve"> которая составляет 40% от стоимости расходов и НДС, составляющего 18% от суммы расходов и прибыли.</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ab/>
        <w:t>Расходы на содержание сайта следующие:</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Аренда доменного имени 790 рублей в год</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Хостинг 247 рублей в 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 xml:space="preserve">Себестоимость </w:t>
      </w:r>
      <w:r w:rsidRPr="00930CDF">
        <w:rPr>
          <w:rFonts w:cs="Times New Roman"/>
          <w:szCs w:val="28"/>
          <w:lang w:val="en-US" w:eastAsia="ru-RU"/>
        </w:rPr>
        <w:t>C</w:t>
      </w:r>
      <w:r w:rsidRPr="00930CDF">
        <w:rPr>
          <w:rFonts w:cs="Times New Roman"/>
          <w:szCs w:val="28"/>
          <w:lang w:eastAsia="ru-RU"/>
        </w:rPr>
        <w:t>=790/12+247=312,83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Прибыль рассчитывается следующим образом:</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Пр</w:t>
      </w:r>
      <w:proofErr w:type="spellEnd"/>
      <w:r w:rsidRPr="00930CDF">
        <w:rPr>
          <w:rFonts w:cs="Times New Roman"/>
          <w:szCs w:val="28"/>
          <w:lang w:eastAsia="ru-RU"/>
        </w:rPr>
        <w:t>=0,4</w:t>
      </w:r>
      <w:proofErr w:type="gramStart"/>
      <w:r w:rsidRPr="00930CDF">
        <w:rPr>
          <w:rFonts w:cs="Times New Roman"/>
          <w:szCs w:val="28"/>
          <w:lang w:eastAsia="ru-RU"/>
        </w:rPr>
        <w:t>*С</w:t>
      </w:r>
      <w:proofErr w:type="gramEnd"/>
      <w:r w:rsidRPr="00930CDF">
        <w:rPr>
          <w:rFonts w:cs="Times New Roman"/>
          <w:szCs w:val="28"/>
          <w:lang w:eastAsia="ru-RU"/>
        </w:rPr>
        <w:t>=0,4*312,83=125,13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Тогда НДС составит:</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НДС=0,18*(</w:t>
      </w:r>
      <w:proofErr w:type="spellStart"/>
      <w:r w:rsidRPr="00930CDF">
        <w:rPr>
          <w:rFonts w:cs="Times New Roman"/>
          <w:szCs w:val="28"/>
          <w:lang w:eastAsia="ru-RU"/>
        </w:rPr>
        <w:t>С+</w:t>
      </w:r>
      <w:proofErr w:type="gramStart"/>
      <w:r w:rsidRPr="00930CDF">
        <w:rPr>
          <w:rFonts w:cs="Times New Roman"/>
          <w:szCs w:val="28"/>
          <w:lang w:eastAsia="ru-RU"/>
        </w:rPr>
        <w:t>Пр</w:t>
      </w:r>
      <w:proofErr w:type="spellEnd"/>
      <w:proofErr w:type="gramEnd"/>
      <w:r w:rsidRPr="00930CDF">
        <w:rPr>
          <w:rFonts w:cs="Times New Roman"/>
          <w:szCs w:val="28"/>
          <w:lang w:eastAsia="ru-RU"/>
        </w:rPr>
        <w:t>)=0,18*(312,83+125,13)=78,83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Цена подписки будет следующей:</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Цп</w:t>
      </w:r>
      <w:proofErr w:type="spellEnd"/>
      <w:r w:rsidRPr="00930CDF">
        <w:rPr>
          <w:rFonts w:cs="Times New Roman"/>
          <w:szCs w:val="28"/>
          <w:lang w:eastAsia="ru-RU"/>
        </w:rPr>
        <w:t>=</w:t>
      </w:r>
      <w:proofErr w:type="spellStart"/>
      <w:r w:rsidRPr="00930CDF">
        <w:rPr>
          <w:rFonts w:cs="Times New Roman"/>
          <w:szCs w:val="28"/>
          <w:lang w:eastAsia="ru-RU"/>
        </w:rPr>
        <w:t>С+</w:t>
      </w:r>
      <w:proofErr w:type="gramStart"/>
      <w:r w:rsidRPr="00930CDF">
        <w:rPr>
          <w:rFonts w:cs="Times New Roman"/>
          <w:szCs w:val="28"/>
          <w:lang w:eastAsia="ru-RU"/>
        </w:rPr>
        <w:t>Пр</w:t>
      </w:r>
      <w:proofErr w:type="gramEnd"/>
      <w:r w:rsidRPr="00930CDF">
        <w:rPr>
          <w:rFonts w:cs="Times New Roman"/>
          <w:szCs w:val="28"/>
          <w:lang w:eastAsia="ru-RU"/>
        </w:rPr>
        <w:t>+НДС</w:t>
      </w:r>
      <w:proofErr w:type="spellEnd"/>
      <w:r w:rsidRPr="00930CDF">
        <w:rPr>
          <w:rFonts w:cs="Times New Roman"/>
          <w:szCs w:val="28"/>
          <w:lang w:eastAsia="ru-RU"/>
        </w:rPr>
        <w:t>=516,79 рублей/месяц</w:t>
      </w: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.4 Расчет и выводы по эффективности предложений</w:t>
      </w:r>
    </w:p>
    <w:p w:rsidR="00930CDF" w:rsidRPr="00930CDF" w:rsidRDefault="00930CDF" w:rsidP="00930CDF">
      <w:pPr>
        <w:ind w:firstLine="709"/>
        <w:jc w:val="both"/>
        <w:rPr>
          <w:rFonts w:eastAsia="Calibri" w:cs="Times New Roman"/>
          <w:color w:val="000000"/>
          <w:szCs w:val="28"/>
          <w:shd w:val="clear" w:color="auto" w:fill="FFFFFF"/>
        </w:rPr>
      </w:pPr>
      <w:r w:rsidRPr="00930CDF">
        <w:rPr>
          <w:rFonts w:eastAsiaTheme="minorHAnsi" w:cs="Times New Roman"/>
          <w:szCs w:val="28"/>
        </w:rPr>
        <w:lastRenderedPageBreak/>
        <w:t>После внедрения данного продукта количество сотрудников на предприятии останется прежним,</w:t>
      </w:r>
      <w:r w:rsidRPr="00930CDF">
        <w:rPr>
          <w:rFonts w:eastAsia="Calibri" w:cs="Times New Roman"/>
          <w:color w:val="000000"/>
          <w:szCs w:val="28"/>
          <w:shd w:val="clear" w:color="auto" w:fill="FFFFFF"/>
        </w:rPr>
        <w:t xml:space="preserve"> экономический эффект внедрения не произведет видимых изменений на оплату труда.</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Эффективность внедрения данного программного продукта заключается в объединении территориально разделенных предприятий, что существенно повысит их конкурентоспособность.</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Сотрудники предприятия будут тратить меньше времени на обмен задачами и важной информацией, что увеличит скорость работы.</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 xml:space="preserve">У руководства предприятия появятся прозрачные механизмы контроля за деятельностью </w:t>
      </w:r>
      <w:proofErr w:type="gramStart"/>
      <w:r w:rsidRPr="00930CDF">
        <w:rPr>
          <w:rFonts w:eastAsiaTheme="minorHAnsi" w:cs="Times New Roman"/>
          <w:szCs w:val="28"/>
        </w:rPr>
        <w:t>предприятия</w:t>
      </w:r>
      <w:proofErr w:type="gramEnd"/>
      <w:r w:rsidRPr="00930CDF">
        <w:rPr>
          <w:rFonts w:eastAsiaTheme="minorHAnsi" w:cs="Times New Roman"/>
          <w:szCs w:val="28"/>
        </w:rPr>
        <w:t xml:space="preserve"> что обеспечит более стабильную и надежную работу всего предприятия в целом.</w:t>
      </w: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277D22" w:rsidRDefault="00277D22"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75581D" w:rsidRDefault="0075581D" w:rsidP="003F2ABE">
      <w:pPr>
        <w:shd w:val="clear" w:color="auto" w:fill="FFFFFF"/>
        <w:spacing w:before="100" w:beforeAutospacing="1" w:after="100" w:afterAutospacing="1"/>
        <w:jc w:val="both"/>
        <w:rPr>
          <w:rFonts w:eastAsia="Times New Roman" w:cs="Times New Roman"/>
          <w:color w:val="000000"/>
          <w:szCs w:val="28"/>
          <w:lang w:eastAsia="ru-RU"/>
        </w:rPr>
      </w:pPr>
    </w:p>
    <w:p w:rsidR="005E4766" w:rsidRPr="005E4766" w:rsidRDefault="005E4766" w:rsidP="008B4E79">
      <w:pPr>
        <w:keepNext/>
        <w:widowControl w:val="0"/>
        <w:suppressAutoHyphens/>
        <w:spacing w:before="240" w:after="240"/>
        <w:ind w:firstLine="708"/>
        <w:outlineLvl w:val="0"/>
        <w:rPr>
          <w:rFonts w:eastAsia="Lucida Sans Unicode" w:cs="Arial"/>
          <w:b/>
          <w:bCs/>
          <w:kern w:val="32"/>
          <w:sz w:val="32"/>
          <w:szCs w:val="32"/>
        </w:rPr>
      </w:pPr>
      <w:bookmarkStart w:id="130" w:name="_Toc199773921"/>
      <w:bookmarkStart w:id="131" w:name="_Toc389427467"/>
      <w:r w:rsidRPr="005E4766">
        <w:rPr>
          <w:rFonts w:eastAsia="Lucida Sans Unicode" w:cs="Arial"/>
          <w:b/>
          <w:bCs/>
          <w:kern w:val="32"/>
          <w:sz w:val="32"/>
          <w:szCs w:val="32"/>
        </w:rPr>
        <w:lastRenderedPageBreak/>
        <w:t>Заключение</w:t>
      </w:r>
      <w:bookmarkEnd w:id="130"/>
      <w:bookmarkEnd w:id="131"/>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В результате работы, выполненной в рамках данного дипломного проекта, были разработаны база данных и программное обеспечение для </w:t>
      </w:r>
      <w:r>
        <w:rPr>
          <w:rFonts w:eastAsia="Lucida Sans Unicode" w:cs="Times New Roman"/>
          <w:szCs w:val="28"/>
        </w:rPr>
        <w:t>обеспечения функционирования виртуального предприятия</w:t>
      </w:r>
      <w:r w:rsidR="004B373B">
        <w:rPr>
          <w:rFonts w:eastAsia="Lucida Sans Unicode" w:cs="Times New Roman"/>
          <w:szCs w:val="28"/>
        </w:rPr>
        <w:t>.</w:t>
      </w:r>
      <w:r w:rsidRPr="005E4766">
        <w:rPr>
          <w:rFonts w:eastAsia="Lucida Sans Unicode" w:cs="Times New Roman"/>
          <w:szCs w:val="24"/>
        </w:rPr>
        <w:t xml:space="preserve"> </w:t>
      </w:r>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Разработанная программа имеет </w:t>
      </w:r>
      <w:r w:rsidR="004B373B">
        <w:rPr>
          <w:rFonts w:eastAsia="Lucida Sans Unicode" w:cs="Times New Roman"/>
          <w:szCs w:val="24"/>
        </w:rPr>
        <w:t>продуманный</w:t>
      </w:r>
      <w:r w:rsidRPr="005E4766">
        <w:rPr>
          <w:rFonts w:eastAsia="Lucida Sans Unicode" w:cs="Times New Roman"/>
          <w:szCs w:val="24"/>
        </w:rPr>
        <w:t xml:space="preserve"> </w:t>
      </w:r>
      <w:proofErr w:type="gramStart"/>
      <w:r w:rsidRPr="005E4766">
        <w:rPr>
          <w:rFonts w:eastAsia="Lucida Sans Unicode" w:cs="Times New Roman"/>
          <w:szCs w:val="24"/>
        </w:rPr>
        <w:t>интерфейс</w:t>
      </w:r>
      <w:proofErr w:type="gramEnd"/>
      <w:r w:rsidR="004B373B">
        <w:rPr>
          <w:rFonts w:eastAsia="Lucida Sans Unicode" w:cs="Times New Roman"/>
          <w:szCs w:val="24"/>
        </w:rPr>
        <w:t xml:space="preserve"> в результате чего на обучение пользованием программы необходимо минимум времени.</w:t>
      </w:r>
      <w:r w:rsidRPr="005E4766">
        <w:rPr>
          <w:rFonts w:eastAsia="Lucida Sans Unicode" w:cs="Times New Roman"/>
          <w:szCs w:val="24"/>
        </w:rPr>
        <w:t xml:space="preserve"> В ходе выполнения дипломного проекта было выполнено следующее:</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Проведен анализ предметной области, по его результатам выполнено проектирование базы данных для хранения  информации.</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Разработаны алгоритмы обработки информации и взаимодействия с базой данных.</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 алгоритм</w:t>
      </w:r>
      <w:r w:rsidR="004B373B">
        <w:rPr>
          <w:rFonts w:eastAsia="Lucida Sans Unicode" w:cs="Times New Roman"/>
          <w:szCs w:val="28"/>
        </w:rPr>
        <w:t xml:space="preserve"> пересылки сообщений другим пользователям программы</w:t>
      </w:r>
      <w:r w:rsidRPr="005E4766">
        <w:rPr>
          <w:rFonts w:eastAsia="Lucida Sans Unicode" w:cs="Times New Roman"/>
          <w:szCs w:val="28"/>
        </w:rPr>
        <w:t xml:space="preserve">. </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 интерфейс пользователя.</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Проведено тестирование </w:t>
      </w:r>
      <w:proofErr w:type="gramStart"/>
      <w:r w:rsidRPr="005E4766">
        <w:rPr>
          <w:rFonts w:eastAsia="Lucida Sans Unicode" w:cs="Times New Roman"/>
          <w:szCs w:val="28"/>
        </w:rPr>
        <w:t>разработанного</w:t>
      </w:r>
      <w:proofErr w:type="gramEnd"/>
      <w:r w:rsidRPr="005E4766">
        <w:rPr>
          <w:rFonts w:eastAsia="Lucida Sans Unicode" w:cs="Times New Roman"/>
          <w:szCs w:val="28"/>
        </w:rPr>
        <w:t xml:space="preserve"> ПО.</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Выполнена оценка экономической целесообразности разработки программы.</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Разработанный проект рассмотрен с точки зрения безопасности и </w:t>
      </w:r>
      <w:proofErr w:type="spellStart"/>
      <w:r w:rsidRPr="005E4766">
        <w:rPr>
          <w:rFonts w:eastAsia="Lucida Sans Unicode" w:cs="Times New Roman"/>
          <w:szCs w:val="28"/>
        </w:rPr>
        <w:t>экологичности</w:t>
      </w:r>
      <w:proofErr w:type="spellEnd"/>
      <w:r w:rsidRPr="005E4766">
        <w:rPr>
          <w:rFonts w:eastAsia="Lucida Sans Unicode" w:cs="Times New Roman"/>
          <w:szCs w:val="28"/>
        </w:rPr>
        <w:t>.</w:t>
      </w:r>
    </w:p>
    <w:p w:rsidR="005E4766" w:rsidRPr="005E4766" w:rsidRDefault="005E4766" w:rsidP="00353342">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Применение данного программного обеспечения позволяет решать следующие задачи:</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Коммуникация сотрудников разделенных территориально</w:t>
      </w:r>
      <w:r>
        <w:rPr>
          <w:rFonts w:eastAsia="Lucida Sans Unicode" w:cs="Times New Roman"/>
          <w:szCs w:val="28"/>
          <w:lang w:val="en-US"/>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 xml:space="preserve">хранение и отображение информации </w:t>
      </w:r>
      <w:r w:rsidR="00D4298F">
        <w:rPr>
          <w:rFonts w:eastAsia="Lucida Sans Unicode" w:cs="Times New Roman"/>
          <w:szCs w:val="28"/>
        </w:rPr>
        <w:t>о сотрудниках, задачах</w:t>
      </w:r>
      <w:r w:rsidRPr="005E4766">
        <w:rPr>
          <w:rFonts w:eastAsia="Lucida Sans Unicode" w:cs="Times New Roman"/>
          <w:szCs w:val="28"/>
        </w:rPr>
        <w:t>;</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добавление задач и распределение их между сотрудниками</w:t>
      </w:r>
      <w:r w:rsidR="005E4766" w:rsidRPr="005E4766">
        <w:rPr>
          <w:rFonts w:eastAsia="Lucida Sans Unicode" w:cs="Times New Roman"/>
          <w:szCs w:val="28"/>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формирование отчетов.</w:t>
      </w:r>
    </w:p>
    <w:p w:rsidR="005E4766" w:rsidRPr="005E4766" w:rsidRDefault="005E4766" w:rsidP="00931B3D">
      <w:pPr>
        <w:widowControl w:val="0"/>
        <w:suppressAutoHyphens/>
        <w:spacing w:after="120"/>
        <w:ind w:firstLine="709"/>
        <w:jc w:val="both"/>
        <w:rPr>
          <w:rFonts w:eastAsia="Lucida Sans Unicode" w:cs="Times New Roman"/>
          <w:szCs w:val="28"/>
        </w:rPr>
      </w:pPr>
      <w:r w:rsidRPr="005E4766">
        <w:rPr>
          <w:rFonts w:eastAsia="Lucida Sans Unicode" w:cs="Times New Roman"/>
          <w:szCs w:val="28"/>
        </w:rPr>
        <w:t>По результатам проектирования можно определить следующие направления развития разработанной программы:</w:t>
      </w:r>
    </w:p>
    <w:p w:rsidR="005E4766" w:rsidRPr="005E476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возможностей обмена файлами</w:t>
      </w:r>
      <w:r w:rsidR="005E4766" w:rsidRPr="005E4766">
        <w:rPr>
          <w:rFonts w:eastAsia="Lucida Sans Unicode" w:cs="Times New Roman"/>
          <w:szCs w:val="24"/>
        </w:rPr>
        <w:t>;</w:t>
      </w:r>
    </w:p>
    <w:p w:rsidR="005E4766" w:rsidRPr="008A59F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средств голосовой коммуникации</w:t>
      </w:r>
      <w:r w:rsidR="008A59F6">
        <w:rPr>
          <w:rFonts w:eastAsia="Lucida Sans Unicode" w:cs="Times New Roman"/>
          <w:szCs w:val="24"/>
          <w:lang w:val="en-US"/>
        </w:rPr>
        <w:t>;</w:t>
      </w:r>
    </w:p>
    <w:p w:rsidR="008A59F6" w:rsidRPr="005E4766" w:rsidRDefault="008A59F6"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lastRenderedPageBreak/>
        <w:t>создание чата с возможностью общения более двух сотрудников одновременно.</w:t>
      </w:r>
    </w:p>
    <w:p w:rsidR="005E4766" w:rsidRPr="005E4766" w:rsidRDefault="005E4766" w:rsidP="005E4766">
      <w:pPr>
        <w:spacing w:after="0"/>
        <w:ind w:firstLine="709"/>
        <w:jc w:val="both"/>
        <w:rPr>
          <w:rFonts w:eastAsia="Times New Roman" w:cs="Times New Roman"/>
          <w:szCs w:val="28"/>
          <w:lang w:eastAsia="ru-RU"/>
        </w:rPr>
      </w:pPr>
      <w:r w:rsidRPr="005E4766">
        <w:rPr>
          <w:rFonts w:eastAsia="Times New Roman" w:cs="Times New Roman"/>
          <w:szCs w:val="28"/>
          <w:lang w:eastAsia="ru-RU"/>
        </w:rPr>
        <w:t>Таким образом, в настоящем дипломном проекте была выполнена поставленная в начале дипломного проектирования задача. Разработанное программное обеспечение отвечает всем заданным требованиям.</w:t>
      </w: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6672E2" w:rsidRDefault="006672E2" w:rsidP="007E6BBB">
      <w:pPr>
        <w:spacing w:after="0" w:line="240" w:lineRule="auto"/>
        <w:textAlignment w:val="baseline"/>
        <w:outlineLvl w:val="0"/>
        <w:rPr>
          <w:rFonts w:ascii="Arial" w:eastAsia="Times New Roman" w:hAnsi="Arial" w:cs="Arial"/>
          <w:b/>
          <w:color w:val="000000"/>
          <w:sz w:val="21"/>
          <w:szCs w:val="21"/>
          <w:lang w:eastAsia="ru-RU"/>
        </w:rPr>
      </w:pPr>
    </w:p>
    <w:p w:rsidR="0075581D" w:rsidRDefault="0075581D" w:rsidP="007E6BBB">
      <w:pPr>
        <w:spacing w:after="0" w:line="240" w:lineRule="auto"/>
        <w:textAlignment w:val="baseline"/>
        <w:outlineLvl w:val="0"/>
        <w:rPr>
          <w:rFonts w:ascii="Arial" w:eastAsia="Times New Roman" w:hAnsi="Arial" w:cs="Arial"/>
          <w:b/>
          <w:color w:val="000000"/>
          <w:sz w:val="21"/>
          <w:szCs w:val="21"/>
          <w:lang w:eastAsia="ru-RU"/>
        </w:rPr>
      </w:pPr>
    </w:p>
    <w:p w:rsidR="0075581D" w:rsidRPr="00A70FEC" w:rsidRDefault="0075581D" w:rsidP="007E6BBB">
      <w:pPr>
        <w:spacing w:after="0" w:line="240" w:lineRule="auto"/>
        <w:textAlignment w:val="baseline"/>
        <w:outlineLvl w:val="0"/>
        <w:rPr>
          <w:rFonts w:eastAsia="Times New Roman" w:cs="Times New Roman"/>
          <w:b/>
          <w:bCs/>
          <w:color w:val="000000"/>
          <w:kern w:val="36"/>
          <w:sz w:val="32"/>
          <w:szCs w:val="32"/>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Default="0075581D" w:rsidP="006672E2">
      <w:pPr>
        <w:jc w:val="both"/>
        <w:rPr>
          <w:rFonts w:eastAsia="Times New Roman" w:cs="Times New Roman"/>
          <w:color w:val="000000"/>
          <w:sz w:val="27"/>
          <w:szCs w:val="27"/>
          <w:lang w:eastAsia="ru-RU"/>
        </w:rPr>
      </w:pPr>
    </w:p>
    <w:p w:rsidR="0075581D" w:rsidRPr="0075581D" w:rsidRDefault="0075581D" w:rsidP="0075581D">
      <w:pPr>
        <w:keepNext/>
        <w:widowControl w:val="0"/>
        <w:suppressAutoHyphens/>
        <w:spacing w:before="240" w:after="240"/>
        <w:contextualSpacing w:val="0"/>
        <w:jc w:val="center"/>
        <w:outlineLvl w:val="0"/>
        <w:rPr>
          <w:rFonts w:eastAsia="Lucida Sans Unicode" w:cs="Arial"/>
          <w:b/>
          <w:bCs/>
          <w:kern w:val="32"/>
          <w:szCs w:val="28"/>
          <w:lang/>
        </w:rPr>
      </w:pPr>
      <w:bookmarkStart w:id="132" w:name="_Toc389427468"/>
      <w:r w:rsidRPr="0075581D">
        <w:rPr>
          <w:rFonts w:eastAsia="Lucida Sans Unicode" w:cs="Arial"/>
          <w:b/>
          <w:bCs/>
          <w:kern w:val="32"/>
          <w:szCs w:val="28"/>
          <w:lang/>
        </w:rPr>
        <w:lastRenderedPageBreak/>
        <w:t>Библиографический список</w:t>
      </w:r>
      <w:bookmarkEnd w:id="132"/>
    </w:p>
    <w:p w:rsidR="006672E2" w:rsidRDefault="006672E2" w:rsidP="006672E2">
      <w:pPr>
        <w:jc w:val="both"/>
        <w:rPr>
          <w:rFonts w:eastAsia="Times New Roman" w:cs="Times New Roman"/>
          <w:color w:val="000000"/>
          <w:sz w:val="27"/>
          <w:szCs w:val="27"/>
          <w:lang w:eastAsia="ru-RU"/>
        </w:rPr>
      </w:pPr>
      <w:r>
        <w:rPr>
          <w:rFonts w:eastAsia="Times New Roman" w:cs="Times New Roman"/>
          <w:color w:val="000000"/>
          <w:sz w:val="27"/>
          <w:szCs w:val="27"/>
          <w:lang w:eastAsia="ru-RU"/>
        </w:rPr>
        <w:t>1</w:t>
      </w:r>
      <w:r w:rsidRPr="007E6BBB">
        <w:rPr>
          <w:rFonts w:eastAsia="Times New Roman" w:cs="Times New Roman"/>
          <w:color w:val="000000"/>
          <w:szCs w:val="28"/>
          <w:lang w:eastAsia="ru-RU"/>
        </w:rPr>
        <w:t>.</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6672E2" w:rsidRPr="000434F8" w:rsidRDefault="006672E2" w:rsidP="006672E2">
      <w:pPr>
        <w:jc w:val="both"/>
        <w:rPr>
          <w:rFonts w:cs="Times New Roman"/>
          <w:szCs w:val="28"/>
        </w:rPr>
      </w:pPr>
      <w:r>
        <w:rPr>
          <w:rFonts w:cs="Times New Roman"/>
          <w:szCs w:val="28"/>
        </w:rPr>
        <w:t>2</w:t>
      </w:r>
      <w:r w:rsidRPr="000434F8">
        <w:rPr>
          <w:rFonts w:cs="Times New Roman"/>
          <w:szCs w:val="28"/>
        </w:rPr>
        <w:t>.http://www.osp.ru/os/2000/04/177994/.Дата просмотра 03.03.2015</w:t>
      </w:r>
    </w:p>
    <w:p w:rsidR="006672E2" w:rsidRPr="00315F57"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3</w:t>
      </w:r>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Pr>
          <w:rFonts w:eastAsia="Times New Roman" w:cs="Times New Roman"/>
          <w:color w:val="000000"/>
          <w:szCs w:val="28"/>
          <w:lang w:eastAsia="ru-RU"/>
        </w:rPr>
        <w:t>С</w:t>
      </w:r>
      <w:r w:rsidRPr="000022A3">
        <w:rPr>
          <w:rFonts w:eastAsia="Times New Roman" w:cs="Times New Roman"/>
          <w:color w:val="000000"/>
          <w:szCs w:val="28"/>
          <w:lang w:val="en-US" w:eastAsia="ru-RU"/>
        </w:rPr>
        <w:t>.2</w:t>
      </w:r>
      <w:r w:rsidRPr="00315F57">
        <w:rPr>
          <w:rFonts w:eastAsia="Times New Roman" w:cs="Times New Roman"/>
          <w:color w:val="000000"/>
          <w:szCs w:val="28"/>
          <w:lang w:val="en-US" w:eastAsia="ru-RU"/>
        </w:rPr>
        <w:t>.</w:t>
      </w:r>
    </w:p>
    <w:p w:rsidR="006672E2" w:rsidRPr="000022A3"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4</w:t>
      </w:r>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6672E2" w:rsidRDefault="006672E2" w:rsidP="006672E2">
      <w:pPr>
        <w:jc w:val="both"/>
        <w:rPr>
          <w:rFonts w:eastAsia="Times New Roman" w:cs="Times New Roman"/>
          <w:color w:val="000000"/>
          <w:szCs w:val="28"/>
          <w:lang w:eastAsia="ru-RU"/>
        </w:rPr>
      </w:pPr>
      <w:r>
        <w:rPr>
          <w:rFonts w:eastAsia="Times New Roman" w:cs="Times New Roman"/>
          <w:color w:val="000000"/>
          <w:szCs w:val="28"/>
          <w:lang w:eastAsia="ru-RU"/>
        </w:rPr>
        <w:t>5</w:t>
      </w:r>
      <w:r w:rsidRPr="000434F8">
        <w:rPr>
          <w:rFonts w:eastAsia="Times New Roman" w:cs="Times New Roman"/>
          <w:color w:val="000000"/>
          <w:szCs w:val="28"/>
          <w:lang w:eastAsia="ru-RU"/>
        </w:rPr>
        <w:t xml:space="preserve">.Мескон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6672E2" w:rsidRPr="000434F8" w:rsidRDefault="006672E2" w:rsidP="006672E2">
      <w:pPr>
        <w:jc w:val="both"/>
        <w:rPr>
          <w:rFonts w:cs="Times New Roman"/>
          <w:szCs w:val="28"/>
        </w:rPr>
      </w:pPr>
      <w:r>
        <w:rPr>
          <w:rFonts w:eastAsia="Times New Roman" w:cs="Times New Roman"/>
          <w:color w:val="000000"/>
          <w:szCs w:val="28"/>
          <w:lang w:eastAsia="ru-RU"/>
        </w:rPr>
        <w:t>6.</w:t>
      </w:r>
      <w:r w:rsidRPr="000434F8">
        <w:rPr>
          <w:rFonts w:eastAsia="Times New Roman" w:cs="Times New Roman"/>
          <w:color w:val="000000"/>
          <w:szCs w:val="28"/>
          <w:lang w:eastAsia="ru-RU"/>
        </w:rPr>
        <w:t xml:space="preserve">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7E6BBB" w:rsidRPr="006672E2" w:rsidRDefault="006672E2" w:rsidP="002E4311">
      <w:pPr>
        <w:rPr>
          <w:rFonts w:cs="Times New Roman"/>
          <w:szCs w:val="28"/>
          <w:lang w:eastAsia="ru-RU"/>
        </w:rPr>
      </w:pPr>
      <w:r>
        <w:rPr>
          <w:rFonts w:cs="Times New Roman"/>
          <w:szCs w:val="28"/>
          <w:lang w:eastAsia="ru-RU"/>
        </w:rPr>
        <w:t>7.</w:t>
      </w:r>
      <w:r w:rsidRPr="006672E2">
        <w:rPr>
          <w:rFonts w:cs="Times New Roman"/>
          <w:szCs w:val="28"/>
          <w:lang w:eastAsia="ru-RU"/>
        </w:rPr>
        <w:t xml:space="preserve">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120EF0" w:rsidRDefault="006672E2" w:rsidP="002E4311">
      <w:pPr>
        <w:rPr>
          <w:rFonts w:cs="Times New Roman"/>
          <w:szCs w:val="28"/>
          <w:lang w:eastAsia="ru-RU"/>
        </w:rPr>
      </w:pPr>
      <w:r>
        <w:t>8.</w:t>
      </w:r>
      <w:r w:rsidRPr="006672E2">
        <w:rPr>
          <w:rFonts w:cs="Times New Roman"/>
          <w:szCs w:val="28"/>
          <w:lang w:eastAsia="ru-RU"/>
        </w:rPr>
        <w:t xml:space="preserve"> </w:t>
      </w:r>
      <w:r w:rsidRPr="000434F8">
        <w:rPr>
          <w:rFonts w:cs="Times New Roman"/>
          <w:szCs w:val="28"/>
          <w:lang w:eastAsia="ru-RU"/>
        </w:rPr>
        <w:t xml:space="preserve">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6672E2" w:rsidRDefault="006672E2" w:rsidP="002E4311">
      <w:pPr>
        <w:rPr>
          <w:rFonts w:cs="Times New Roman"/>
          <w:szCs w:val="28"/>
          <w:lang w:eastAsia="ru-RU"/>
        </w:rPr>
      </w:pPr>
      <w:r>
        <w:rPr>
          <w:rFonts w:cs="Times New Roman"/>
          <w:szCs w:val="28"/>
          <w:lang w:eastAsia="ru-RU"/>
        </w:rPr>
        <w:t>9.</w:t>
      </w:r>
      <w:r w:rsidRPr="006672E2">
        <w:rPr>
          <w:rFonts w:cs="Times New Roman"/>
          <w:szCs w:val="28"/>
          <w:lang w:eastAsia="ru-RU"/>
        </w:rPr>
        <w:t xml:space="preserve"> </w:t>
      </w:r>
      <w:proofErr w:type="spellStart"/>
      <w:r w:rsidRPr="000434F8">
        <w:rPr>
          <w:rFonts w:cs="Times New Roman"/>
          <w:szCs w:val="28"/>
          <w:lang w:eastAsia="ru-RU"/>
        </w:rPr>
        <w:t>Друкер</w:t>
      </w:r>
      <w:proofErr w:type="spellEnd"/>
      <w:r w:rsidRPr="000434F8">
        <w:rPr>
          <w:rFonts w:cs="Times New Roman"/>
          <w:szCs w:val="28"/>
          <w:lang w:eastAsia="ru-RU"/>
        </w:rPr>
        <w:t xml:space="preserve"> П. Эффективный управляющий. – М., 2004 г.С.231.</w:t>
      </w:r>
    </w:p>
    <w:p w:rsidR="005B1DF9" w:rsidRDefault="005B1DF9" w:rsidP="002E4311">
      <w:pPr>
        <w:rPr>
          <w:rFonts w:cs="Times New Roman"/>
          <w:szCs w:val="28"/>
          <w:lang w:eastAsia="ru-RU"/>
        </w:rPr>
      </w:pPr>
      <w:r>
        <w:rPr>
          <w:rFonts w:cs="Times New Roman"/>
          <w:szCs w:val="28"/>
          <w:lang w:eastAsia="ru-RU"/>
        </w:rPr>
        <w:t>10.</w:t>
      </w:r>
      <w:r w:rsidRPr="005B1DF9">
        <w:rPr>
          <w:rFonts w:cs="Times New Roman"/>
          <w:szCs w:val="28"/>
          <w:lang w:eastAsia="ru-RU"/>
        </w:rPr>
        <w:t xml:space="preserve"> </w:t>
      </w:r>
      <w:r w:rsidRPr="00810682">
        <w:rPr>
          <w:rFonts w:cs="Times New Roman"/>
          <w:szCs w:val="28"/>
          <w:lang w:eastAsia="ru-RU"/>
        </w:rPr>
        <w:t xml:space="preserve">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p w:rsidR="005B1DF9" w:rsidRDefault="005B1DF9" w:rsidP="002E4311">
      <w:pPr>
        <w:rPr>
          <w:rFonts w:cs="Times New Roman"/>
          <w:szCs w:val="28"/>
          <w:lang w:eastAsia="ru-RU"/>
        </w:rPr>
      </w:pPr>
      <w:r>
        <w:rPr>
          <w:rFonts w:cs="Times New Roman"/>
          <w:szCs w:val="28"/>
          <w:lang w:eastAsia="ru-RU"/>
        </w:rPr>
        <w:t>11.</w:t>
      </w:r>
      <w:r w:rsidRPr="005B1DF9">
        <w:rPr>
          <w:rFonts w:cs="Times New Roman"/>
          <w:szCs w:val="28"/>
          <w:lang w:eastAsia="ru-RU"/>
        </w:rPr>
        <w:t xml:space="preserve">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p w:rsidR="005B1DF9" w:rsidRDefault="005B1DF9" w:rsidP="002E4311">
      <w:pPr>
        <w:rPr>
          <w:rFonts w:cs="Times New Roman"/>
          <w:szCs w:val="28"/>
          <w:lang w:eastAsia="ru-RU"/>
        </w:rPr>
      </w:pPr>
      <w:r>
        <w:rPr>
          <w:rFonts w:cs="Times New Roman"/>
          <w:szCs w:val="28"/>
          <w:lang w:eastAsia="ru-RU"/>
        </w:rPr>
        <w:t>12.</w:t>
      </w:r>
      <w:r w:rsidRPr="00810682">
        <w:rPr>
          <w:rFonts w:cs="Times New Roman"/>
          <w:szCs w:val="28"/>
          <w:lang w:eastAsia="ru-RU"/>
        </w:rPr>
        <w:t>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p w:rsidR="005B1DF9" w:rsidRDefault="005B1DF9" w:rsidP="002E4311">
      <w:pPr>
        <w:rPr>
          <w:rFonts w:cs="Times New Roman"/>
          <w:szCs w:val="28"/>
          <w:lang w:eastAsia="ru-RU"/>
        </w:rPr>
      </w:pPr>
      <w:r>
        <w:rPr>
          <w:rFonts w:cs="Times New Roman"/>
          <w:szCs w:val="28"/>
          <w:lang w:eastAsia="ru-RU"/>
        </w:rPr>
        <w:t>13.</w:t>
      </w:r>
      <w:r w:rsidRPr="005B1DF9">
        <w:rPr>
          <w:rFonts w:cs="Times New Roman"/>
          <w:szCs w:val="28"/>
          <w:lang w:eastAsia="ru-RU"/>
        </w:rPr>
        <w:t xml:space="preserve"> </w:t>
      </w:r>
      <w:r w:rsidRPr="00810682">
        <w:rPr>
          <w:rFonts w:cs="Times New Roman"/>
          <w:szCs w:val="28"/>
          <w:lang w:eastAsia="ru-RU"/>
        </w:rPr>
        <w:t>Г.Я. Гольдштейн Стратегический инновационный менеджмент: тенденции, технологии, практика. Таганрог: Изд-во ТРТУ, 2002 глава 6.</w:t>
      </w:r>
    </w:p>
    <w:p w:rsidR="005B1DF9" w:rsidRDefault="005B1DF9" w:rsidP="005B1DF9">
      <w:pPr>
        <w:jc w:val="both"/>
        <w:rPr>
          <w:rFonts w:eastAsia="Times New Roman" w:cs="Times New Roman"/>
          <w:color w:val="000000"/>
          <w:sz w:val="27"/>
          <w:szCs w:val="27"/>
          <w:lang w:eastAsia="ru-RU"/>
        </w:rPr>
      </w:pPr>
      <w:r>
        <w:rPr>
          <w:rFonts w:cs="Times New Roman"/>
          <w:szCs w:val="28"/>
          <w:lang w:eastAsia="ru-RU"/>
        </w:rPr>
        <w:lastRenderedPageBreak/>
        <w:t>14.</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5B1DF9" w:rsidRPr="000F4789" w:rsidRDefault="005B1DF9" w:rsidP="005B1DF9">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t>15.</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18021E" w:rsidRDefault="00943F66" w:rsidP="002E4311">
      <w:pPr>
        <w:rPr>
          <w:rFonts w:eastAsia="Lucida Sans Unicode" w:cs="Times New Roman"/>
          <w:szCs w:val="24"/>
        </w:rPr>
      </w:pPr>
      <w:r w:rsidRPr="00943F66">
        <w:rPr>
          <w:rFonts w:eastAsia="Times New Roman" w:cs="Times New Roman"/>
          <w:color w:val="000000"/>
          <w:sz w:val="27"/>
          <w:szCs w:val="27"/>
          <w:lang w:val="en-US" w:eastAsia="ru-RU"/>
        </w:rPr>
        <w:t xml:space="preserve">16.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Библия пользователя: Пер. с англ. – М.: ООО «И. Д. Вильямс», 2008</w:t>
      </w:r>
    </w:p>
    <w:p w:rsidR="0018021E" w:rsidRDefault="0018021E" w:rsidP="0018021E">
      <w:pPr>
        <w:tabs>
          <w:tab w:val="left" w:pos="6090"/>
        </w:tabs>
        <w:spacing w:after="0"/>
        <w:contextualSpacing w:val="0"/>
        <w:jc w:val="both"/>
      </w:pPr>
      <w:r>
        <w:t xml:space="preserve">17. ГОСТ 12.1.004-91 «Пожарная безопасность. Общие требования» </w:t>
      </w:r>
    </w:p>
    <w:p w:rsidR="0018021E" w:rsidRDefault="0018021E" w:rsidP="0018021E">
      <w:pPr>
        <w:tabs>
          <w:tab w:val="left" w:pos="6090"/>
        </w:tabs>
        <w:spacing w:after="0"/>
        <w:contextualSpacing w:val="0"/>
        <w:jc w:val="both"/>
        <w:rPr>
          <w:szCs w:val="28"/>
        </w:rPr>
      </w:pPr>
      <w:r>
        <w:t xml:space="preserve">18. </w:t>
      </w:r>
      <w:r>
        <w:rPr>
          <w:szCs w:val="28"/>
        </w:rPr>
        <w:t>СН 2.2.4/2.1-8.562-96 «Шум на рабочих местах, в помещениях жилых, общественных зданий и на территории жилой застройки»</w:t>
      </w:r>
    </w:p>
    <w:p w:rsidR="0018021E" w:rsidRDefault="0018021E" w:rsidP="0018021E">
      <w:pPr>
        <w:tabs>
          <w:tab w:val="left" w:pos="6090"/>
        </w:tabs>
        <w:spacing w:after="0"/>
        <w:contextualSpacing w:val="0"/>
        <w:jc w:val="both"/>
        <w:rPr>
          <w:szCs w:val="24"/>
        </w:rPr>
      </w:pPr>
      <w:r>
        <w:t xml:space="preserve">19. СНиП 23-05-95 «Естественное и искусственное освещение»  </w:t>
      </w:r>
    </w:p>
    <w:p w:rsidR="00CB2667" w:rsidRPr="00CB2667" w:rsidRDefault="00CB2667" w:rsidP="00CB2667">
      <w:pPr>
        <w:widowControl w:val="0"/>
        <w:tabs>
          <w:tab w:val="left" w:pos="6090"/>
        </w:tabs>
        <w:suppressAutoHyphens/>
        <w:spacing w:after="0" w:line="240" w:lineRule="auto"/>
        <w:contextualSpacing w:val="0"/>
        <w:jc w:val="both"/>
        <w:rPr>
          <w:rFonts w:eastAsia="Lucida Sans Unicode" w:cs="Times New Roman"/>
          <w:szCs w:val="24"/>
        </w:rPr>
      </w:pPr>
      <w:r>
        <w:rPr>
          <w:rFonts w:eastAsia="Lucida Sans Unicode" w:cs="Times New Roman"/>
          <w:szCs w:val="24"/>
        </w:rPr>
        <w:t xml:space="preserve">20. </w:t>
      </w:r>
      <w:r w:rsidRPr="00CB2667">
        <w:rPr>
          <w:rFonts w:eastAsia="Lucida Sans Unicode" w:cs="Times New Roman"/>
          <w:szCs w:val="24"/>
        </w:rPr>
        <w:t xml:space="preserve">ГОСТ 12.0.003-74* «ССБТ. Опасные и вредные производственные факторы. Классификация» </w:t>
      </w:r>
    </w:p>
    <w:p w:rsidR="0018021E" w:rsidRDefault="0018021E" w:rsidP="0018021E">
      <w:pPr>
        <w:tabs>
          <w:tab w:val="left" w:pos="6090"/>
        </w:tabs>
        <w:spacing w:after="0"/>
        <w:contextualSpacing w:val="0"/>
        <w:jc w:val="both"/>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5802C4" w:rsidRDefault="005802C4" w:rsidP="005802C4">
      <w:pPr>
        <w:rPr>
          <w:rFonts w:eastAsia="Lucida Sans Unicode" w:cs="Times New Roman"/>
          <w:szCs w:val="24"/>
        </w:rPr>
      </w:pPr>
    </w:p>
    <w:p w:rsidR="00574C5D" w:rsidRDefault="005802C4" w:rsidP="00574C5D">
      <w:pPr>
        <w:ind w:firstLine="708"/>
        <w:rPr>
          <w:rFonts w:eastAsia="Lucida Sans Unicode" w:cs="Times New Roman"/>
          <w:b/>
          <w:szCs w:val="24"/>
        </w:rPr>
      </w:pPr>
      <w:r w:rsidRPr="005802C4">
        <w:rPr>
          <w:rFonts w:eastAsia="Lucida Sans Unicode" w:cs="Times New Roman"/>
          <w:b/>
          <w:szCs w:val="24"/>
        </w:rPr>
        <w:lastRenderedPageBreak/>
        <w:t>ПРИЛОЖЕНИЕ</w:t>
      </w:r>
      <w:bookmarkStart w:id="133" w:name="_Toc388912209"/>
    </w:p>
    <w:p w:rsidR="005802C4" w:rsidRPr="00574C5D" w:rsidRDefault="005802C4" w:rsidP="00574C5D">
      <w:pPr>
        <w:ind w:firstLine="708"/>
        <w:rPr>
          <w:rFonts w:eastAsia="Lucida Sans Unicode" w:cs="Times New Roman"/>
          <w:b/>
          <w:szCs w:val="24"/>
        </w:rPr>
      </w:pPr>
      <w:bookmarkStart w:id="134" w:name="_GoBack"/>
      <w:r w:rsidRPr="00574C5D">
        <w:rPr>
          <w:rFonts w:cs="Times New Roman"/>
          <w:b/>
          <w:szCs w:val="28"/>
        </w:rPr>
        <w:t>Скрипт создания БД</w:t>
      </w:r>
      <w:bookmarkEnd w:id="133"/>
    </w:p>
    <w:bookmarkEnd w:id="134"/>
    <w:p w:rsidR="008411FF" w:rsidRPr="008411FF" w:rsidRDefault="005802C4"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w:t>
      </w:r>
      <w:r w:rsidR="008411FF" w:rsidRPr="008411FF">
        <w:rPr>
          <w:rFonts w:eastAsia="Calibri" w:cs="Times New Roman"/>
          <w:color w:val="000000"/>
          <w:szCs w:val="28"/>
        </w:rPr>
        <w:t>Тема дипломного проекта: Разработка программн</w:t>
      </w:r>
      <w:r w:rsidR="008411FF">
        <w:rPr>
          <w:rFonts w:eastAsia="Calibri" w:cs="Times New Roman"/>
          <w:color w:val="000000"/>
          <w:szCs w:val="28"/>
        </w:rPr>
        <w:t>ых</w:t>
      </w:r>
      <w:r w:rsidR="008411FF" w:rsidRPr="008411FF">
        <w:rPr>
          <w:rFonts w:eastAsia="Calibri" w:cs="Times New Roman"/>
          <w:color w:val="000000"/>
          <w:szCs w:val="28"/>
        </w:rPr>
        <w:t xml:space="preserve"> </w:t>
      </w:r>
      <w:r w:rsidR="008411FF">
        <w:rPr>
          <w:rFonts w:eastAsia="Calibri" w:cs="Times New Roman"/>
          <w:color w:val="000000"/>
          <w:szCs w:val="28"/>
        </w:rPr>
        <w:t>средств обеспечивающих функционирование виртуального предприятия</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Студент</w:t>
      </w:r>
      <w:r w:rsidRPr="008411FF">
        <w:rPr>
          <w:rFonts w:eastAsia="Calibri" w:cs="Times New Roman"/>
          <w:color w:val="000000"/>
          <w:szCs w:val="28"/>
        </w:rPr>
        <w:t xml:space="preserve">: </w:t>
      </w:r>
      <w:r>
        <w:rPr>
          <w:rFonts w:eastAsia="Calibri" w:cs="Times New Roman"/>
          <w:color w:val="000000"/>
          <w:szCs w:val="28"/>
        </w:rPr>
        <w:t>Кирюшин А.В.</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Специальность </w:t>
      </w:r>
      <w:r>
        <w:rPr>
          <w:rFonts w:eastAsia="Calibri" w:cs="Times New Roman"/>
          <w:color w:val="000000"/>
          <w:szCs w:val="28"/>
        </w:rPr>
        <w:t>230105</w:t>
      </w:r>
      <w:r w:rsidRPr="008411FF">
        <w:rPr>
          <w:rFonts w:eastAsia="Calibri" w:cs="Times New Roman"/>
          <w:color w:val="000000"/>
          <w:szCs w:val="28"/>
        </w:rPr>
        <w:t xml:space="preserve">, группа </w:t>
      </w:r>
      <w:r>
        <w:rPr>
          <w:rFonts w:eastAsia="Calibri" w:cs="Times New Roman"/>
          <w:color w:val="000000"/>
          <w:szCs w:val="28"/>
        </w:rPr>
        <w:t>043</w:t>
      </w:r>
      <w:r w:rsidRPr="008411FF">
        <w:rPr>
          <w:rFonts w:eastAsia="Calibri" w:cs="Times New Roman"/>
          <w:color w:val="000000"/>
          <w:szCs w:val="28"/>
        </w:rPr>
        <w:t>.</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Р</w:t>
      </w:r>
      <w:r w:rsidRPr="008411FF">
        <w:rPr>
          <w:rFonts w:eastAsia="Calibri" w:cs="Times New Roman"/>
          <w:color w:val="000000"/>
          <w:szCs w:val="28"/>
        </w:rPr>
        <w:t>уководитель</w:t>
      </w:r>
      <w:r>
        <w:rPr>
          <w:rFonts w:eastAsia="Calibri" w:cs="Times New Roman"/>
          <w:color w:val="000000"/>
          <w:szCs w:val="28"/>
        </w:rPr>
        <w:t xml:space="preserve"> проекта</w:t>
      </w:r>
      <w:r w:rsidRPr="008411FF">
        <w:rPr>
          <w:rFonts w:eastAsia="Calibri" w:cs="Times New Roman"/>
          <w:color w:val="000000"/>
          <w:szCs w:val="28"/>
        </w:rPr>
        <w:t xml:space="preserve">: </w:t>
      </w:r>
      <w:r>
        <w:rPr>
          <w:rFonts w:eastAsia="Calibri" w:cs="Times New Roman"/>
          <w:color w:val="000000"/>
          <w:szCs w:val="28"/>
        </w:rPr>
        <w:t xml:space="preserve">доктор </w:t>
      </w:r>
      <w:r w:rsidRPr="008411FF">
        <w:rPr>
          <w:rFonts w:eastAsia="Calibri" w:cs="Times New Roman"/>
          <w:color w:val="000000"/>
          <w:szCs w:val="28"/>
        </w:rPr>
        <w:t xml:space="preserve"> </w:t>
      </w:r>
      <w:proofErr w:type="spellStart"/>
      <w:r w:rsidRPr="008411FF">
        <w:rPr>
          <w:rFonts w:eastAsia="Calibri" w:cs="Times New Roman"/>
          <w:color w:val="000000"/>
          <w:szCs w:val="28"/>
        </w:rPr>
        <w:t>техн</w:t>
      </w:r>
      <w:proofErr w:type="spellEnd"/>
      <w:r w:rsidRPr="008411FF">
        <w:rPr>
          <w:rFonts w:eastAsia="Calibri" w:cs="Times New Roman"/>
          <w:color w:val="000000"/>
          <w:szCs w:val="28"/>
        </w:rPr>
        <w:t>. наук,</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 </w:t>
      </w:r>
      <w:r>
        <w:rPr>
          <w:rFonts w:eastAsia="Calibri" w:cs="Times New Roman"/>
          <w:color w:val="000000"/>
          <w:szCs w:val="28"/>
        </w:rPr>
        <w:t>профессор кафедры ИИБМТ</w:t>
      </w:r>
      <w:r w:rsidRPr="008411FF">
        <w:rPr>
          <w:rFonts w:eastAsia="Calibri" w:cs="Times New Roman"/>
          <w:color w:val="000000"/>
          <w:szCs w:val="28"/>
        </w:rPr>
        <w:t xml:space="preserve"> </w:t>
      </w:r>
      <w:r>
        <w:rPr>
          <w:rFonts w:eastAsia="Calibri" w:cs="Times New Roman"/>
          <w:color w:val="000000"/>
          <w:szCs w:val="28"/>
        </w:rPr>
        <w:t>Антипов В.А.</w:t>
      </w:r>
    </w:p>
    <w:p w:rsidR="008411FF"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t>Средство</w:t>
      </w:r>
      <w:r w:rsidRPr="008411FF">
        <w:rPr>
          <w:rFonts w:eastAsia="Calibri" w:cs="Times New Roman"/>
          <w:color w:val="000000"/>
          <w:szCs w:val="28"/>
          <w:lang w:val="en-US"/>
        </w:rPr>
        <w:t xml:space="preserve"> </w:t>
      </w:r>
      <w:r w:rsidRPr="008411FF">
        <w:rPr>
          <w:rFonts w:eastAsia="Calibri" w:cs="Times New Roman"/>
          <w:color w:val="000000"/>
          <w:szCs w:val="28"/>
        </w:rPr>
        <w:t>разработки</w:t>
      </w:r>
      <w:r w:rsidRPr="008411FF">
        <w:rPr>
          <w:rFonts w:eastAsia="Calibri" w:cs="Times New Roman"/>
          <w:color w:val="000000"/>
          <w:szCs w:val="28"/>
          <w:lang w:val="en-US"/>
        </w:rPr>
        <w:t xml:space="preserve">: Microsoft Visual Studio 2013 </w:t>
      </w:r>
      <w:r>
        <w:rPr>
          <w:rFonts w:eastAsia="Calibri" w:cs="Times New Roman"/>
          <w:color w:val="000000"/>
          <w:szCs w:val="28"/>
          <w:lang w:val="en-US"/>
        </w:rPr>
        <w:t>Professional,</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lang w:val="en-US"/>
        </w:rPr>
        <w:t>Microsoft</w:t>
      </w:r>
      <w:r w:rsidRPr="008411FF">
        <w:rPr>
          <w:rFonts w:eastAsia="Calibri" w:cs="Times New Roman"/>
          <w:color w:val="000000"/>
          <w:szCs w:val="28"/>
        </w:rPr>
        <w:t xml:space="preserve"> </w:t>
      </w:r>
      <w:r>
        <w:rPr>
          <w:rFonts w:eastAsia="Calibri" w:cs="Times New Roman"/>
          <w:color w:val="000000"/>
          <w:szCs w:val="28"/>
          <w:lang w:val="en-US"/>
        </w:rPr>
        <w:t>SQL</w:t>
      </w:r>
      <w:r w:rsidRPr="008411FF">
        <w:rPr>
          <w:rFonts w:eastAsia="Calibri" w:cs="Times New Roman"/>
          <w:color w:val="000000"/>
          <w:szCs w:val="28"/>
        </w:rPr>
        <w:t xml:space="preserve"> </w:t>
      </w:r>
      <w:r>
        <w:rPr>
          <w:rFonts w:eastAsia="Calibri" w:cs="Times New Roman"/>
          <w:color w:val="000000"/>
          <w:szCs w:val="28"/>
          <w:lang w:val="en-US"/>
        </w:rPr>
        <w:t>server</w:t>
      </w:r>
      <w:r w:rsidRPr="008411FF">
        <w:rPr>
          <w:rFonts w:eastAsia="Calibri" w:cs="Times New Roman"/>
          <w:color w:val="000000"/>
          <w:szCs w:val="28"/>
        </w:rPr>
        <w:t xml:space="preserve"> 2008</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Назначение: обеспечение функционирования виртуального предприятия</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t>Дата</w:t>
      </w:r>
      <w:r w:rsidRPr="002663E8">
        <w:rPr>
          <w:rFonts w:eastAsia="Calibri" w:cs="Times New Roman"/>
          <w:color w:val="000000"/>
          <w:szCs w:val="28"/>
          <w:lang w:val="en-US"/>
        </w:rPr>
        <w:t xml:space="preserve"> </w:t>
      </w:r>
      <w:r w:rsidRPr="008411FF">
        <w:rPr>
          <w:rFonts w:eastAsia="Calibri" w:cs="Times New Roman"/>
          <w:color w:val="000000"/>
          <w:szCs w:val="28"/>
        </w:rPr>
        <w:t>разработки</w:t>
      </w:r>
      <w:r w:rsidRPr="002663E8">
        <w:rPr>
          <w:rFonts w:eastAsia="Calibri" w:cs="Times New Roman"/>
          <w:color w:val="000000"/>
          <w:szCs w:val="28"/>
          <w:lang w:val="en-US"/>
        </w:rPr>
        <w:t>: 01.05.2015.</w:t>
      </w:r>
      <w:r w:rsidR="005802C4" w:rsidRPr="002663E8">
        <w:rPr>
          <w:rFonts w:eastAsia="Calibri" w:cs="Times New Roman"/>
          <w:color w:val="000000"/>
          <w:szCs w:val="28"/>
          <w:lang w:val="en-US"/>
        </w:rPr>
        <w:t>*/</w:t>
      </w:r>
    </w:p>
    <w:p w:rsidR="008411FF" w:rsidRPr="002663E8" w:rsidRDefault="008411FF" w:rsidP="008411FF">
      <w:pPr>
        <w:autoSpaceDE w:val="0"/>
        <w:autoSpaceDN w:val="0"/>
        <w:adjustRightInd w:val="0"/>
        <w:spacing w:after="0" w:line="240" w:lineRule="auto"/>
        <w:contextualSpacing w:val="0"/>
        <w:rPr>
          <w:rFonts w:ascii="Courier New" w:hAnsi="Courier New" w:cs="Courier New"/>
          <w:noProof/>
          <w:color w:val="008000"/>
          <w:sz w:val="20"/>
          <w:szCs w:val="20"/>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master;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if DB_ID ('virtual_enterprise') IS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drop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go</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VirtualEnterprise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Employees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employeeId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nvarchar(32)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,family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,patronymic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,mail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,passwordEmployee nvarchar(32) not null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CompanyEmployee(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idCompanyEmployee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not null</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,idVE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Tasks(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taskId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,idAuthor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,dataCreation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,wastedTime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,idExecutor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,isTaskComplete bit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Mesage(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idMessage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,idSignedEmployee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,idFellowEmployee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 date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,countTime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PostSubscription(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idPostSubscription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PostSubscription</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FK_come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key(idSubscription)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Subscription(idSubscription)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CompanyEmployee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FK_IdEmployee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Project</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FK_project_IdVE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key(idVE)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 constraint FK_project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5581D" w:rsidRDefault="00711734" w:rsidP="00711734">
      <w:pPr>
        <w:autoSpaceDE w:val="0"/>
        <w:autoSpaceDN w:val="0"/>
        <w:adjustRightInd w:val="0"/>
        <w:spacing w:after="0" w:line="240" w:lineRule="auto"/>
        <w:contextualSpacing w:val="0"/>
        <w:rPr>
          <w:rFonts w:cs="Times New Roman"/>
          <w:noProof/>
          <w:szCs w:val="28"/>
          <w:lang w:val="en-US"/>
        </w:rPr>
      </w:pPr>
      <w:r w:rsidRPr="0075581D">
        <w:rPr>
          <w:rFonts w:cs="Times New Roman"/>
          <w:noProof/>
          <w:szCs w:val="28"/>
          <w:lang w:val="en-US"/>
        </w:rPr>
        <w:lastRenderedPageBreak/>
        <w:t>alter table</w:t>
      </w:r>
      <w:r w:rsidRPr="0075581D">
        <w:rPr>
          <w:rFonts w:cs="Times New Roman"/>
          <w:noProof/>
          <w:szCs w:val="28"/>
          <w:lang w:val="en-US"/>
        </w:rPr>
        <w:tab/>
        <w:t>Tasks</w:t>
      </w:r>
      <w:r w:rsidRPr="0075581D">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5581D">
        <w:rPr>
          <w:rFonts w:cs="Times New Roman"/>
          <w:noProof/>
          <w:szCs w:val="28"/>
          <w:lang w:val="en-US"/>
        </w:rPr>
        <w:tab/>
      </w:r>
      <w:r w:rsidRPr="00711734">
        <w:rPr>
          <w:rFonts w:cs="Times New Roman"/>
          <w:noProof/>
          <w:szCs w:val="28"/>
          <w:lang w:val="en-US"/>
        </w:rPr>
        <w:t>add</w:t>
      </w:r>
      <w:r w:rsidRPr="00711734">
        <w:rPr>
          <w:rFonts w:cs="Times New Roman"/>
          <w:noProof/>
          <w:szCs w:val="28"/>
          <w:lang w:val="en-US"/>
        </w:rPr>
        <w:tab/>
        <w:t>constraint FK_Project_contain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FK_author_task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key(idAuthor)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FK_executor_task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key(idExecutor)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Mesage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FK_Dialogue_contains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Dialogue(idDialogue)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FK_Employee_signed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key(idSignedEmployee)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DialogueEmployee(idDialogueEmployee)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FK_employee_spent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5581D"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5581D">
        <w:rPr>
          <w:rFonts w:cs="Times New Roman"/>
          <w:noProof/>
          <w:szCs w:val="28"/>
          <w:lang w:val="en-US"/>
        </w:rPr>
        <w:t>on update cascade</w:t>
      </w:r>
    </w:p>
    <w:p w:rsidR="00711734" w:rsidRPr="0075581D" w:rsidRDefault="00711734" w:rsidP="00711734">
      <w:pPr>
        <w:jc w:val="center"/>
        <w:rPr>
          <w:rFonts w:cs="Times New Roman"/>
          <w:noProof/>
          <w:szCs w:val="28"/>
          <w:lang w:val="en-US"/>
        </w:rPr>
      </w:pPr>
      <w:r w:rsidRPr="0075581D">
        <w:rPr>
          <w:rFonts w:cs="Times New Roman"/>
          <w:noProof/>
          <w:szCs w:val="28"/>
          <w:lang w:val="en-US"/>
        </w:rPr>
        <w:tab/>
        <w:t>on delete cascade</w:t>
      </w:r>
    </w:p>
    <w:p w:rsidR="005A2CEE" w:rsidRPr="000A2937" w:rsidRDefault="005A2CEE" w:rsidP="00711734">
      <w:pPr>
        <w:ind w:firstLine="708"/>
        <w:rPr>
          <w:rFonts w:cs="Times New Roman"/>
          <w:b/>
          <w:noProof/>
          <w:szCs w:val="28"/>
          <w:lang w:val="en-US"/>
        </w:rPr>
      </w:pPr>
      <w:r w:rsidRPr="005A2CEE">
        <w:rPr>
          <w:rFonts w:cs="Times New Roman"/>
          <w:b/>
          <w:noProof/>
          <w:szCs w:val="28"/>
        </w:rPr>
        <w:t>Класс</w:t>
      </w:r>
      <w:r w:rsidRPr="000A2937">
        <w:rPr>
          <w:rFonts w:cs="Times New Roman"/>
          <w:b/>
          <w:noProof/>
          <w:szCs w:val="28"/>
          <w:lang w:val="en-US"/>
        </w:rPr>
        <w:t xml:space="preserve"> </w:t>
      </w:r>
      <w:r w:rsidRPr="005A2CEE">
        <w:rPr>
          <w:rFonts w:cs="Times New Roman"/>
          <w:b/>
          <w:noProof/>
          <w:szCs w:val="28"/>
          <w:lang w:val="en-US"/>
        </w:rPr>
        <w:t>Mail</w:t>
      </w:r>
    </w:p>
    <w:p w:rsidR="005A2CEE" w:rsidRPr="000A2937" w:rsidRDefault="005A2CEE" w:rsidP="005A2CEE">
      <w:pPr>
        <w:jc w:val="center"/>
        <w:rPr>
          <w:rFonts w:eastAsia="Lucida Sans Unicode" w:cs="Times New Roman"/>
          <w:b/>
          <w:szCs w:val="28"/>
          <w:lang w:val="en-US"/>
        </w:rPr>
      </w:pPr>
    </w:p>
    <w:p w:rsidR="005A2CEE" w:rsidRPr="0075581D" w:rsidRDefault="005A2CEE" w:rsidP="005A2CEE">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lang w:val="en-US"/>
        </w:rPr>
        <w:t>///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75581D">
        <w:rPr>
          <w:rFonts w:cs="Times New Roman"/>
          <w:szCs w:val="28"/>
          <w:highlight w:val="white"/>
          <w:lang w:val="en-US"/>
        </w:rPr>
        <w:t xml:space="preserve">    </w:t>
      </w:r>
      <w:r w:rsidRPr="005A2CEE">
        <w:rPr>
          <w:rFonts w:cs="Times New Roman"/>
          <w:szCs w:val="28"/>
          <w:highlight w:val="white"/>
        </w:rPr>
        <w:t xml:space="preserve">/// Отвечает за отправку писем на </w:t>
      </w:r>
      <w:proofErr w:type="spellStart"/>
      <w:r w:rsidRPr="005A2CEE">
        <w:rPr>
          <w:rFonts w:cs="Times New Roman"/>
          <w:szCs w:val="28"/>
          <w:highlight w:val="white"/>
        </w:rPr>
        <w:t>электронну</w:t>
      </w:r>
      <w:proofErr w:type="spellEnd"/>
      <w:r w:rsidRPr="005A2CEE">
        <w:rPr>
          <w:rFonts w:cs="Times New Roman"/>
          <w:szCs w:val="28"/>
          <w:highlight w:val="white"/>
        </w:rPr>
        <w:t xml:space="preserve"> почту</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r w:rsidRPr="005A2CEE">
        <w:rPr>
          <w:rFonts w:cs="Times New Roman"/>
          <w:szCs w:val="28"/>
          <w:highlight w:val="white"/>
          <w:lang w:val="en-US"/>
        </w:rPr>
        <w:t>///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class</w:t>
      </w:r>
      <w:proofErr w:type="gramEnd"/>
      <w:r w:rsidRPr="005A2CEE">
        <w:rPr>
          <w:rFonts w:cs="Times New Roman"/>
          <w:szCs w:val="28"/>
          <w:highlight w:val="white"/>
          <w:lang w:val="en-US"/>
        </w:rPr>
        <w:t xml:space="preserve"> Mail</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w:t>
      </w:r>
      <w:r w:rsidRPr="005A2CEE">
        <w:rPr>
          <w:rFonts w:cs="Times New Roman"/>
          <w:szCs w:val="28"/>
          <w:highlight w:val="white"/>
        </w:rPr>
        <w:t>сервер</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 xml:space="preserve"> = "smtp.mail.ru";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отправитель</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from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пароль</w:t>
      </w:r>
      <w:r w:rsidRPr="005A2CEE">
        <w:rPr>
          <w:rFonts w:cs="Times New Roman"/>
          <w:szCs w:val="28"/>
          <w:highlight w:val="white"/>
          <w:lang w:val="en-US"/>
        </w:rPr>
        <w:t xml:space="preserve"> </w:t>
      </w:r>
      <w:r w:rsidRPr="005A2CEE">
        <w:rPr>
          <w:rFonts w:cs="Times New Roman"/>
          <w:szCs w:val="28"/>
          <w:highlight w:val="white"/>
        </w:rPr>
        <w:t>почты</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password = "19930511q";</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subject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Адресат</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to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Содержание</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body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Логин</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login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Отправляет</w:t>
      </w:r>
      <w:r w:rsidRPr="005A2CEE">
        <w:rPr>
          <w:rFonts w:cs="Times New Roman"/>
          <w:szCs w:val="28"/>
          <w:highlight w:val="white"/>
          <w:lang w:val="en-US"/>
        </w:rPr>
        <w:t xml:space="preserve"> </w:t>
      </w:r>
      <w:r w:rsidRPr="005A2CEE">
        <w:rPr>
          <w:rFonts w:cs="Times New Roman"/>
          <w:szCs w:val="28"/>
          <w:highlight w:val="white"/>
        </w:rPr>
        <w:t>письмо</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"&gt;</w:t>
      </w:r>
      <w:r w:rsidRPr="005A2CEE">
        <w:rPr>
          <w:rFonts w:cs="Times New Roman"/>
          <w:szCs w:val="28"/>
          <w:highlight w:val="white"/>
        </w:rPr>
        <w:t>адресат</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name="subject"&gt;</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param</w:t>
      </w:r>
      <w:proofErr w:type="spellEnd"/>
      <w:r w:rsidRPr="005A2CEE">
        <w:rPr>
          <w:rFonts w:cs="Times New Roman"/>
          <w:szCs w:val="28"/>
          <w:highlight w:val="white"/>
        </w:rPr>
        <w:t xml:space="preserve"> </w:t>
      </w:r>
      <w:proofErr w:type="spellStart"/>
      <w:r w:rsidRPr="005A2CEE">
        <w:rPr>
          <w:rFonts w:cs="Times New Roman"/>
          <w:szCs w:val="28"/>
          <w:highlight w:val="white"/>
        </w:rPr>
        <w:t>name</w:t>
      </w:r>
      <w:proofErr w:type="spellEnd"/>
      <w:r w:rsidRPr="005A2CEE">
        <w:rPr>
          <w:rFonts w:cs="Times New Roman"/>
          <w:szCs w:val="28"/>
          <w:highlight w:val="white"/>
        </w:rPr>
        <w:t>="</w:t>
      </w:r>
      <w:proofErr w:type="spellStart"/>
      <w:r w:rsidRPr="005A2CEE">
        <w:rPr>
          <w:rFonts w:cs="Times New Roman"/>
          <w:szCs w:val="28"/>
          <w:highlight w:val="white"/>
        </w:rPr>
        <w:t>body</w:t>
      </w:r>
      <w:proofErr w:type="spellEnd"/>
      <w:r w:rsidRPr="005A2CEE">
        <w:rPr>
          <w:rFonts w:cs="Times New Roman"/>
          <w:szCs w:val="28"/>
          <w:highlight w:val="white"/>
        </w:rPr>
        <w:t xml:space="preserve">"&gt;содержание письма в формате </w:t>
      </w:r>
      <w:proofErr w:type="spellStart"/>
      <w:r w:rsidRPr="005A2CEE">
        <w:rPr>
          <w:rFonts w:cs="Times New Roman"/>
          <w:szCs w:val="28"/>
          <w:highlight w:val="white"/>
        </w:rPr>
        <w:t>html</w:t>
      </w:r>
      <w:proofErr w:type="spellEnd"/>
      <w:r w:rsidRPr="005A2CEE">
        <w:rPr>
          <w:rFonts w:cs="Times New Roman"/>
          <w:szCs w:val="28"/>
          <w:highlight w:val="white"/>
        </w:rPr>
        <w:t>&lt;/</w:t>
      </w:r>
      <w:proofErr w:type="spellStart"/>
      <w:r w:rsidRPr="005A2CEE">
        <w:rPr>
          <w:rFonts w:cs="Times New Roman"/>
          <w:szCs w:val="28"/>
          <w:highlight w:val="white"/>
        </w:rPr>
        <w:t>param</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public</w:t>
      </w:r>
      <w:proofErr w:type="gramEnd"/>
      <w:r w:rsidRPr="005A2CEE">
        <w:rPr>
          <w:rFonts w:cs="Times New Roman"/>
          <w:szCs w:val="28"/>
          <w:highlight w:val="white"/>
          <w:lang w:val="en-US"/>
        </w:rPr>
        <w:t xml:space="preserve"> void Send(string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 string subject, string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this.from</w:t>
      </w:r>
      <w:proofErr w:type="spellEnd"/>
      <w:r w:rsidRPr="005A2CEE">
        <w:rPr>
          <w:rFonts w:cs="Times New Roman"/>
          <w:szCs w:val="28"/>
          <w:highlight w:val="white"/>
          <w:lang w:val="en-US"/>
        </w:rPr>
        <w:t xml:space="preserve"> = 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lastRenderedPageBreak/>
        <w:t xml:space="preserve">            this.to =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SmtpClient</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smtpServer</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SmtpClient</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smtp</w:t>
      </w:r>
      <w:proofErr w:type="spellEnd"/>
      <w:r w:rsidRPr="005A2CEE">
        <w:rPr>
          <w:rFonts w:cs="Times New Roman"/>
          <w:szCs w:val="28"/>
          <w:highlight w:val="white"/>
          <w:lang w:val="en-US"/>
        </w:rPr>
        <w:t>, 25);</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smtpServer.Credentials</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NetworkCredential</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 password);</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smtpServer.EnableSsl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smtpServer.Send</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2663E8"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5A2CEE" w:rsidRPr="002663E8" w:rsidRDefault="005A2CEE" w:rsidP="005A2CEE">
      <w:pPr>
        <w:autoSpaceDE w:val="0"/>
        <w:autoSpaceDN w:val="0"/>
        <w:adjustRightInd w:val="0"/>
        <w:spacing w:after="0" w:line="240" w:lineRule="auto"/>
        <w:contextualSpacing w:val="0"/>
        <w:rPr>
          <w:rFonts w:cs="Times New Roman"/>
          <w:szCs w:val="28"/>
          <w:highlight w:val="white"/>
          <w:lang w:val="en-US"/>
        </w:rPr>
      </w:pP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Получить сообщение</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returns</w:t>
      </w:r>
      <w:proofErr w:type="spellEnd"/>
      <w:r w:rsidRPr="005A2CEE">
        <w:rPr>
          <w:rFonts w:cs="Times New Roman"/>
          <w:szCs w:val="28"/>
          <w:highlight w:val="white"/>
        </w:rPr>
        <w:t xml:space="preserve">&gt;возвращает </w:t>
      </w:r>
      <w:proofErr w:type="spellStart"/>
      <w:r w:rsidRPr="005A2CEE">
        <w:rPr>
          <w:rFonts w:cs="Times New Roman"/>
          <w:szCs w:val="28"/>
          <w:highlight w:val="white"/>
        </w:rPr>
        <w:t>обьект</w:t>
      </w:r>
      <w:proofErr w:type="spellEnd"/>
      <w:r w:rsidRPr="005A2CEE">
        <w:rPr>
          <w:rFonts w:cs="Times New Roman"/>
          <w:szCs w:val="28"/>
          <w:highlight w:val="white"/>
        </w:rPr>
        <w:t xml:space="preserve"> письмо&lt;/</w:t>
      </w:r>
      <w:proofErr w:type="spellStart"/>
      <w:r w:rsidRPr="005A2CEE">
        <w:rPr>
          <w:rFonts w:cs="Times New Roman"/>
          <w:szCs w:val="28"/>
          <w:highlight w:val="white"/>
        </w:rPr>
        <w:t>returns</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Message = new </w:t>
      </w:r>
      <w:proofErr w:type="spellStart"/>
      <w:proofErr w:type="gramStart"/>
      <w:r w:rsidRPr="005A2CEE">
        <w:rPr>
          <w:rFonts w:cs="Times New Roman"/>
          <w:szCs w:val="28"/>
          <w:highlight w:val="white"/>
          <w:lang w:val="en-US"/>
        </w:rPr>
        <w:t>MailMessage</w:t>
      </w:r>
      <w:proofErr w:type="spellEnd"/>
      <w:r w:rsidRPr="005A2CEE">
        <w:rPr>
          <w:rFonts w:cs="Times New Roman"/>
          <w:szCs w:val="28"/>
          <w:highlight w:val="white"/>
          <w:lang w:val="en-US"/>
        </w:rPr>
        <w:t>(</w:t>
      </w:r>
      <w:proofErr w:type="gram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Message.From</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MailAddress</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Message.To.Add</w:t>
      </w:r>
      <w:proofErr w:type="spellEnd"/>
      <w:r w:rsidRPr="005A2CEE">
        <w:rPr>
          <w:rFonts w:cs="Times New Roman"/>
          <w:szCs w:val="28"/>
          <w:highlight w:val="white"/>
          <w:lang w:val="en-US"/>
        </w:rPr>
        <w:t>(</w:t>
      </w:r>
      <w:proofErr w:type="gramEnd"/>
      <w:r w:rsidRPr="005A2CEE">
        <w:rPr>
          <w:rFonts w:cs="Times New Roman"/>
          <w:szCs w:val="28"/>
          <w:highlight w:val="white"/>
          <w:lang w:val="en-US"/>
        </w:rPr>
        <w:t xml:space="preserve">new </w:t>
      </w:r>
      <w:proofErr w:type="spellStart"/>
      <w:r w:rsidRPr="005A2CEE">
        <w:rPr>
          <w:rFonts w:cs="Times New Roman"/>
          <w:szCs w:val="28"/>
          <w:highlight w:val="white"/>
          <w:lang w:val="en-US"/>
        </w:rPr>
        <w:t>MailAddress</w:t>
      </w:r>
      <w:proofErr w:type="spellEnd"/>
      <w:r w:rsidRPr="005A2CEE">
        <w:rPr>
          <w:rFonts w:cs="Times New Roman"/>
          <w:szCs w:val="28"/>
          <w:highlight w:val="white"/>
          <w:lang w:val="en-US"/>
        </w:rPr>
        <w:t>(to));</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Message.IsBodyHtml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return</w:t>
      </w:r>
      <w:proofErr w:type="gramEnd"/>
      <w:r w:rsidRPr="005A2CEE">
        <w:rPr>
          <w:rFonts w:cs="Times New Roman"/>
          <w:szCs w:val="28"/>
          <w:highlight w:val="white"/>
          <w:lang w:val="en-US"/>
        </w:rPr>
        <w:t xml:space="preserve"> Message;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18021E" w:rsidRPr="005A2CEE" w:rsidRDefault="005A2CEE" w:rsidP="005A2CEE">
      <w:pPr>
        <w:rPr>
          <w:rFonts w:eastAsia="Lucida Sans Unicode" w:cs="Times New Roman"/>
          <w:szCs w:val="28"/>
        </w:rPr>
      </w:pPr>
      <w:r w:rsidRPr="002663E8">
        <w:rPr>
          <w:rFonts w:cs="Times New Roman"/>
          <w:szCs w:val="28"/>
          <w:highlight w:val="white"/>
          <w:lang w:val="en-US"/>
        </w:rPr>
        <w:t xml:space="preserve">    </w:t>
      </w:r>
      <w:r w:rsidRPr="005A2CEE">
        <w:rPr>
          <w:rFonts w:cs="Times New Roman"/>
          <w:szCs w:val="28"/>
          <w:highlight w:val="white"/>
        </w:rPr>
        <w:t>}</w:t>
      </w:r>
    </w:p>
    <w:p w:rsidR="005A2CEE" w:rsidRPr="002663E8" w:rsidRDefault="005A2CEE" w:rsidP="00711734">
      <w:pPr>
        <w:ind w:firstLine="708"/>
        <w:rPr>
          <w:rFonts w:eastAsia="Lucida Sans Unicode" w:cs="Times New Roman"/>
          <w:b/>
          <w:szCs w:val="24"/>
        </w:rPr>
      </w:pPr>
      <w:r w:rsidRPr="005A2CEE">
        <w:rPr>
          <w:rFonts w:eastAsia="Lucida Sans Unicode" w:cs="Times New Roman"/>
          <w:b/>
          <w:szCs w:val="24"/>
        </w:rPr>
        <w:t xml:space="preserve">Класс </w:t>
      </w:r>
      <w:r w:rsidRPr="005A2CEE">
        <w:rPr>
          <w:rFonts w:eastAsia="Lucida Sans Unicode" w:cs="Times New Roman"/>
          <w:b/>
          <w:szCs w:val="24"/>
          <w:lang w:val="en-US"/>
        </w:rPr>
        <w:t>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&lt;</w:t>
      </w:r>
      <w:proofErr w:type="spellStart"/>
      <w:r w:rsidRPr="007A1DF4">
        <w:rPr>
          <w:rFonts w:cs="Times New Roman"/>
          <w:szCs w:val="28"/>
          <w:highlight w:val="white"/>
        </w:rPr>
        <w:t>summary</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 Класс для генерации паролей</w:t>
      </w:r>
    </w:p>
    <w:p w:rsidR="007A1DF4" w:rsidRPr="002663E8"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r w:rsidRPr="002663E8">
        <w:rPr>
          <w:rFonts w:cs="Times New Roman"/>
          <w:szCs w:val="28"/>
          <w:highlight w:val="white"/>
          <w:lang w:val="en-US"/>
        </w:rPr>
        <w:t>/// &lt;/summary&gt;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lang w:val="en-US"/>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class 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 &lt;summary&gt;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2663E8">
        <w:rPr>
          <w:rFonts w:cs="Times New Roman"/>
          <w:szCs w:val="28"/>
          <w:highlight w:val="white"/>
        </w:rPr>
        <w:t>///  /// &lt;</w:t>
      </w:r>
      <w:r w:rsidRPr="007A1DF4">
        <w:rPr>
          <w:rFonts w:cs="Times New Roman"/>
          <w:szCs w:val="28"/>
          <w:highlight w:val="white"/>
          <w:lang w:val="en-US"/>
        </w:rPr>
        <w:t>summary</w:t>
      </w:r>
      <w:r w:rsidRPr="002663E8">
        <w:rPr>
          <w:rFonts w:cs="Times New Roman"/>
          <w:szCs w:val="28"/>
          <w:highlight w:val="white"/>
        </w:rPr>
        <w:t>&gt;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w:t>
      </w:r>
      <w:r w:rsidRPr="007A1DF4">
        <w:rPr>
          <w:rFonts w:cs="Times New Roman"/>
          <w:szCs w:val="28"/>
          <w:highlight w:val="white"/>
        </w:rPr>
        <w:t>Сгенерировать</w:t>
      </w:r>
      <w:r w:rsidRPr="002663E8">
        <w:rPr>
          <w:rFonts w:cs="Times New Roman"/>
          <w:szCs w:val="28"/>
          <w:highlight w:val="white"/>
        </w:rPr>
        <w:t xml:space="preserve"> </w:t>
      </w:r>
      <w:r w:rsidRPr="007A1DF4">
        <w:rPr>
          <w:rFonts w:cs="Times New Roman"/>
          <w:szCs w:val="28"/>
          <w:highlight w:val="white"/>
        </w:rPr>
        <w:t>случайный</w:t>
      </w:r>
      <w:r w:rsidRPr="002663E8">
        <w:rPr>
          <w:rFonts w:cs="Times New Roman"/>
          <w:szCs w:val="28"/>
          <w:highlight w:val="white"/>
        </w:rPr>
        <w:t xml:space="preserve"> </w:t>
      </w:r>
      <w:r w:rsidRPr="007A1DF4">
        <w:rPr>
          <w:rFonts w:cs="Times New Roman"/>
          <w:szCs w:val="28"/>
          <w:highlight w:val="white"/>
        </w:rPr>
        <w:t>пароль</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&lt;/</w:t>
      </w:r>
      <w:r w:rsidRPr="007A1DF4">
        <w:rPr>
          <w:rFonts w:cs="Times New Roman"/>
          <w:szCs w:val="28"/>
          <w:highlight w:val="white"/>
          <w:lang w:val="en-US"/>
        </w:rPr>
        <w:t>summary</w:t>
      </w:r>
      <w:r w:rsidRPr="002663E8">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rPr>
        <w:t xml:space="preserve">       </w:t>
      </w:r>
      <w:r w:rsidRPr="007A1DF4">
        <w:rPr>
          <w:rFonts w:cs="Times New Roman"/>
          <w:szCs w:val="28"/>
          <w:highlight w:val="white"/>
          <w:lang w:val="en-US"/>
        </w:rPr>
        <w:t>/// &lt;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 xml:space="preserve"> name="</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"&gt;</w:t>
      </w:r>
      <w:r w:rsidRPr="007A1DF4">
        <w:rPr>
          <w:rFonts w:cs="Times New Roman"/>
          <w:szCs w:val="28"/>
          <w:highlight w:val="white"/>
        </w:rPr>
        <w:t>длина</w:t>
      </w:r>
      <w:r w:rsidRPr="007A1DF4">
        <w:rPr>
          <w:rFonts w:cs="Times New Roman"/>
          <w:szCs w:val="28"/>
          <w:highlight w:val="white"/>
          <w:lang w:val="en-US"/>
        </w:rPr>
        <w:t xml:space="preserve"> </w:t>
      </w:r>
      <w:r w:rsidRPr="007A1DF4">
        <w:rPr>
          <w:rFonts w:cs="Times New Roman"/>
          <w:szCs w:val="28"/>
          <w:highlight w:val="white"/>
        </w:rPr>
        <w:t>пароля</w:t>
      </w:r>
      <w:r w:rsidRPr="007A1DF4">
        <w:rPr>
          <w:rFonts w:cs="Times New Roman"/>
          <w:szCs w:val="28"/>
          <w:highlight w:val="white"/>
          <w:lang w:val="en-US"/>
        </w:rPr>
        <w:t>&lt;/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 &lt;</w:t>
      </w:r>
      <w:proofErr w:type="spellStart"/>
      <w:r w:rsidRPr="007A1DF4">
        <w:rPr>
          <w:rFonts w:cs="Times New Roman"/>
          <w:szCs w:val="28"/>
          <w:highlight w:val="white"/>
        </w:rPr>
        <w:t>returns</w:t>
      </w:r>
      <w:proofErr w:type="spellEnd"/>
      <w:r w:rsidRPr="007A1DF4">
        <w:rPr>
          <w:rFonts w:cs="Times New Roman"/>
          <w:szCs w:val="28"/>
          <w:highlight w:val="white"/>
        </w:rPr>
        <w:t xml:space="preserve">&gt;возвращает </w:t>
      </w:r>
      <w:proofErr w:type="spellStart"/>
      <w:r w:rsidRPr="007A1DF4">
        <w:rPr>
          <w:rFonts w:cs="Times New Roman"/>
          <w:szCs w:val="28"/>
          <w:highlight w:val="white"/>
        </w:rPr>
        <w:t>сгенирированный</w:t>
      </w:r>
      <w:proofErr w:type="spellEnd"/>
      <w:r w:rsidRPr="007A1DF4">
        <w:rPr>
          <w:rFonts w:cs="Times New Roman"/>
          <w:szCs w:val="28"/>
          <w:highlight w:val="white"/>
        </w:rPr>
        <w:t xml:space="preserve"> пароль&lt;/</w:t>
      </w:r>
      <w:proofErr w:type="spellStart"/>
      <w:r w:rsidRPr="007A1DF4">
        <w:rPr>
          <w:rFonts w:cs="Times New Roman"/>
          <w:szCs w:val="28"/>
          <w:highlight w:val="white"/>
        </w:rPr>
        <w:t>returns</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string </w:t>
      </w:r>
      <w:proofErr w:type="spellStart"/>
      <w:r w:rsidRPr="007A1DF4">
        <w:rPr>
          <w:rFonts w:cs="Times New Roman"/>
          <w:szCs w:val="28"/>
          <w:highlight w:val="white"/>
          <w:lang w:val="en-US"/>
        </w:rPr>
        <w:t>GeneratePassword</w:t>
      </w:r>
      <w:proofErr w:type="spellEnd"/>
      <w:r w:rsidRPr="007A1DF4">
        <w:rPr>
          <w:rFonts w:cs="Times New Roman"/>
          <w:szCs w:val="28"/>
          <w:highlight w:val="white"/>
          <w:lang w:val="en-US"/>
        </w:rPr>
        <w:t>(</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spellStart"/>
      <w:proofErr w:type="gramStart"/>
      <w:r w:rsidRPr="007A1DF4">
        <w:rPr>
          <w:rFonts w:cs="Times New Roman"/>
          <w:szCs w:val="28"/>
          <w:highlight w:val="white"/>
          <w:lang w:val="en-US"/>
        </w:rPr>
        <w:t>int</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arr</w:t>
      </w:r>
      <w:proofErr w:type="spellEnd"/>
      <w:r w:rsidRPr="007A1DF4">
        <w:rPr>
          <w:rFonts w:cs="Times New Roman"/>
          <w:szCs w:val="28"/>
          <w:highlight w:val="white"/>
          <w:lang w:val="en-US"/>
        </w:rPr>
        <w:t xml:space="preserve"> = new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Random </w:t>
      </w:r>
      <w:proofErr w:type="spellStart"/>
      <w:r w:rsidRPr="007A1DF4">
        <w:rPr>
          <w:rFonts w:cs="Times New Roman"/>
          <w:szCs w:val="28"/>
          <w:highlight w:val="white"/>
          <w:lang w:val="en-US"/>
        </w:rPr>
        <w:t>rnd</w:t>
      </w:r>
      <w:proofErr w:type="spellEnd"/>
      <w:r w:rsidRPr="007A1DF4">
        <w:rPr>
          <w:rFonts w:cs="Times New Roman"/>
          <w:szCs w:val="28"/>
          <w:highlight w:val="white"/>
          <w:lang w:val="en-US"/>
        </w:rPr>
        <w:t xml:space="preserve"> = new </w:t>
      </w:r>
      <w:proofErr w:type="gramStart"/>
      <w:r w:rsidRPr="007A1DF4">
        <w:rPr>
          <w:rFonts w:cs="Times New Roman"/>
          <w:szCs w:val="28"/>
          <w:highlight w:val="white"/>
          <w:lang w:val="en-US"/>
        </w:rPr>
        <w:t>Random(</w:t>
      </w:r>
      <w:proofErr w:type="gram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string</w:t>
      </w:r>
      <w:proofErr w:type="gramEnd"/>
      <w:r w:rsidRPr="007A1DF4">
        <w:rPr>
          <w:rFonts w:cs="Times New Roman"/>
          <w:szCs w:val="28"/>
          <w:highlight w:val="white"/>
          <w:lang w:val="en-US"/>
        </w:rPr>
        <w:t xml:space="preserve"> Password =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for</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i = 0; i &lt; </w:t>
      </w:r>
      <w:proofErr w:type="spellStart"/>
      <w:r w:rsidRPr="007A1DF4">
        <w:rPr>
          <w:rFonts w:cs="Times New Roman"/>
          <w:szCs w:val="28"/>
          <w:highlight w:val="white"/>
          <w:lang w:val="en-US"/>
        </w:rPr>
        <w:t>arr.Length</w:t>
      </w:r>
      <w:proofErr w:type="spellEnd"/>
      <w:r w:rsidRPr="007A1DF4">
        <w:rPr>
          <w:rFonts w:cs="Times New Roman"/>
          <w:szCs w:val="28"/>
          <w:highlight w:val="white"/>
          <w:lang w:val="en-US"/>
        </w:rPr>
        <w:t>; i++)</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lastRenderedPageBreak/>
        <w:t xml:space="preserve">                </w:t>
      </w:r>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//генерируем случайное число и </w:t>
      </w:r>
      <w:proofErr w:type="gramStart"/>
      <w:r w:rsidRPr="007A1DF4">
        <w:rPr>
          <w:rFonts w:cs="Times New Roman"/>
          <w:szCs w:val="28"/>
          <w:highlight w:val="white"/>
        </w:rPr>
        <w:t>заменяем на символ</w:t>
      </w:r>
      <w:proofErr w:type="gramEnd"/>
      <w:r w:rsidRPr="007A1DF4">
        <w:rPr>
          <w:rFonts w:cs="Times New Roman"/>
          <w:szCs w:val="28"/>
          <w:highlight w:val="white"/>
        </w:rPr>
        <w:t xml:space="preserve"> согласно таблице ASC</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spellStart"/>
      <w:proofErr w:type="gramStart"/>
      <w:r w:rsidRPr="007A1DF4">
        <w:rPr>
          <w:rFonts w:cs="Times New Roman"/>
          <w:szCs w:val="28"/>
          <w:highlight w:val="white"/>
          <w:lang w:val="en-US"/>
        </w:rPr>
        <w:t>arr</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i] = </w:t>
      </w:r>
      <w:proofErr w:type="spellStart"/>
      <w:r w:rsidRPr="007A1DF4">
        <w:rPr>
          <w:rFonts w:cs="Times New Roman"/>
          <w:szCs w:val="28"/>
          <w:highlight w:val="white"/>
          <w:lang w:val="en-US"/>
        </w:rPr>
        <w:t>rnd.Next</w:t>
      </w:r>
      <w:proofErr w:type="spellEnd"/>
      <w:r w:rsidRPr="007A1DF4">
        <w:rPr>
          <w:rFonts w:cs="Times New Roman"/>
          <w:szCs w:val="28"/>
          <w:highlight w:val="white"/>
          <w:lang w:val="en-US"/>
        </w:rPr>
        <w:t>(48, 122);</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Password += (char</w:t>
      </w:r>
      <w:proofErr w:type="gramStart"/>
      <w:r w:rsidRPr="007A1DF4">
        <w:rPr>
          <w:rFonts w:cs="Times New Roman"/>
          <w:szCs w:val="28"/>
          <w:highlight w:val="white"/>
          <w:lang w:val="en-US"/>
        </w:rPr>
        <w:t>)</w:t>
      </w:r>
      <w:proofErr w:type="spellStart"/>
      <w:r w:rsidRPr="007A1DF4">
        <w:rPr>
          <w:rFonts w:cs="Times New Roman"/>
          <w:szCs w:val="28"/>
          <w:highlight w:val="white"/>
          <w:lang w:val="en-US"/>
        </w:rPr>
        <w:t>arr</w:t>
      </w:r>
      <w:proofErr w:type="spellEnd"/>
      <w:proofErr w:type="gramEnd"/>
      <w:r w:rsidRPr="007A1DF4">
        <w:rPr>
          <w:rFonts w:cs="Times New Roman"/>
          <w:szCs w:val="28"/>
          <w:highlight w:val="white"/>
          <w:lang w:val="en-US"/>
        </w:rPr>
        <w:t>[i];</w:t>
      </w:r>
    </w:p>
    <w:p w:rsidR="007A1DF4" w:rsidRPr="0075581D"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r w:rsidRPr="0075581D">
        <w:rPr>
          <w:rFonts w:cs="Times New Roman"/>
          <w:szCs w:val="28"/>
          <w:highlight w:val="white"/>
          <w:lang w:val="en-US"/>
        </w:rPr>
        <w:t>}</w:t>
      </w:r>
    </w:p>
    <w:p w:rsidR="007A1DF4" w:rsidRPr="0075581D" w:rsidRDefault="007A1DF4" w:rsidP="007A1DF4">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lang w:val="en-US"/>
        </w:rPr>
        <w:t xml:space="preserve">                </w:t>
      </w:r>
      <w:proofErr w:type="gramStart"/>
      <w:r w:rsidRPr="0075581D">
        <w:rPr>
          <w:rFonts w:cs="Times New Roman"/>
          <w:szCs w:val="28"/>
          <w:highlight w:val="white"/>
          <w:lang w:val="en-US"/>
        </w:rPr>
        <w:t>return</w:t>
      </w:r>
      <w:proofErr w:type="gramEnd"/>
      <w:r w:rsidRPr="0075581D">
        <w:rPr>
          <w:rFonts w:cs="Times New Roman"/>
          <w:szCs w:val="28"/>
          <w:highlight w:val="white"/>
          <w:lang w:val="en-US"/>
        </w:rPr>
        <w:t xml:space="preserve"> 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lang w:val="en-US"/>
        </w:rPr>
        <w:t xml:space="preserve">            }</w:t>
      </w:r>
    </w:p>
    <w:p w:rsidR="007A1DF4" w:rsidRPr="0075581D" w:rsidRDefault="007A1DF4" w:rsidP="007A1DF4">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lang w:val="en-US"/>
        </w:rPr>
        <w:t xml:space="preserve">    }</w:t>
      </w:r>
    </w:p>
    <w:p w:rsidR="0018021E" w:rsidRPr="0075581D" w:rsidRDefault="007A1DF4" w:rsidP="007A1DF4">
      <w:pPr>
        <w:rPr>
          <w:rFonts w:cs="Times New Roman"/>
          <w:szCs w:val="28"/>
          <w:lang w:val="en-US"/>
        </w:rPr>
      </w:pPr>
      <w:r w:rsidRPr="0075581D">
        <w:rPr>
          <w:rFonts w:cs="Times New Roman"/>
          <w:szCs w:val="28"/>
          <w:highlight w:val="white"/>
          <w:lang w:val="en-US"/>
        </w:rPr>
        <w:t>}</w:t>
      </w:r>
    </w:p>
    <w:p w:rsidR="00711734" w:rsidRPr="00711734" w:rsidRDefault="00711734" w:rsidP="007A1DF4">
      <w:pPr>
        <w:rPr>
          <w:rFonts w:cs="Times New Roman"/>
          <w:b/>
          <w:szCs w:val="28"/>
          <w:lang w:val="en-US"/>
        </w:rPr>
      </w:pPr>
      <w:r w:rsidRPr="00711734">
        <w:rPr>
          <w:rFonts w:cs="Times New Roman"/>
          <w:b/>
          <w:szCs w:val="28"/>
        </w:rPr>
        <w:t>Класс</w:t>
      </w:r>
      <w:r w:rsidRPr="0075581D">
        <w:rPr>
          <w:rFonts w:cs="Times New Roman"/>
          <w:b/>
          <w:szCs w:val="28"/>
          <w:lang w:val="en-US"/>
        </w:rPr>
        <w:t xml:space="preserve"> </w:t>
      </w:r>
      <w:r w:rsidRPr="00711734">
        <w:rPr>
          <w:rFonts w:cs="Times New Roman"/>
          <w:b/>
          <w:szCs w:val="28"/>
          <w:lang w:val="en-US"/>
        </w:rPr>
        <w:t>Dialogue</w:t>
      </w:r>
    </w:p>
    <w:p w:rsidR="00711734" w:rsidRPr="0075581D" w:rsidRDefault="00711734" w:rsidP="00711734">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5581D">
        <w:rPr>
          <w:rFonts w:cs="Times New Roman"/>
          <w:szCs w:val="28"/>
          <w:highlight w:val="white"/>
          <w:lang w:val="en-US"/>
        </w:rPr>
        <w:t xml:space="preserve">    </w:t>
      </w:r>
      <w:r w:rsidRPr="00711734">
        <w:rPr>
          <w:rFonts w:cs="Times New Roman"/>
          <w:szCs w:val="28"/>
          <w:highlight w:val="white"/>
        </w:rPr>
        <w:t>/// Хранит информацию о диалоге</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class</w:t>
      </w:r>
      <w:proofErr w:type="gramEnd"/>
      <w:r w:rsidRPr="00711734">
        <w:rPr>
          <w:rFonts w:cs="Times New Roman"/>
          <w:szCs w:val="28"/>
          <w:highlight w:val="white"/>
          <w:lang w:val="en-US"/>
        </w:rPr>
        <w:t xml:space="preserve"> Dialogue</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w:t>
      </w:r>
      <w:r w:rsidRPr="00711734">
        <w:rPr>
          <w:rFonts w:cs="Times New Roman"/>
          <w:szCs w:val="28"/>
          <w:highlight w:val="white"/>
        </w:rPr>
        <w:t>Код</w:t>
      </w:r>
      <w:r w:rsidRPr="00711734">
        <w:rPr>
          <w:rFonts w:cs="Times New Roman"/>
          <w:szCs w:val="28"/>
          <w:highlight w:val="white"/>
          <w:lang w:val="en-US"/>
        </w:rPr>
        <w:t xml:space="preserve"> </w:t>
      </w:r>
      <w:r w:rsidRPr="00711734">
        <w:rPr>
          <w:rFonts w:cs="Times New Roman"/>
          <w:szCs w:val="28"/>
          <w:highlight w:val="white"/>
        </w:rPr>
        <w:t>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Код диалога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IdDialogueEmployee</w:t>
      </w:r>
      <w:proofErr w:type="spellEnd"/>
      <w:r w:rsidRPr="00711734">
        <w:rPr>
          <w:rFonts w:cs="Times New Roman"/>
          <w:szCs w:val="28"/>
          <w:highlight w:val="white"/>
          <w:lang w:val="en-US"/>
        </w:rPr>
        <w:t xml:space="preserve"> { set; get; }</w:t>
      </w:r>
    </w:p>
    <w:p w:rsidR="00711734" w:rsidRPr="0075581D" w:rsidRDefault="00711734" w:rsidP="00711734">
      <w:pPr>
        <w:rPr>
          <w:rFonts w:cs="Times New Roman"/>
          <w:szCs w:val="28"/>
        </w:rPr>
      </w:pPr>
      <w:r w:rsidRPr="00711734">
        <w:rPr>
          <w:rFonts w:cs="Times New Roman"/>
          <w:szCs w:val="28"/>
          <w:highlight w:val="white"/>
          <w:lang w:val="en-US"/>
        </w:rPr>
        <w:t xml:space="preserve">    </w:t>
      </w:r>
      <w:r w:rsidRPr="00711734">
        <w:rPr>
          <w:rFonts w:cs="Times New Roman"/>
          <w:szCs w:val="28"/>
          <w:highlight w:val="white"/>
        </w:rPr>
        <w:t>}</w:t>
      </w:r>
    </w:p>
    <w:p w:rsidR="00711734" w:rsidRPr="0075581D" w:rsidRDefault="00711734" w:rsidP="00711734">
      <w:pPr>
        <w:ind w:firstLine="708"/>
        <w:rPr>
          <w:rFonts w:cs="Times New Roman"/>
          <w:b/>
          <w:szCs w:val="28"/>
        </w:rPr>
      </w:pPr>
      <w:r>
        <w:rPr>
          <w:rFonts w:cs="Times New Roman"/>
          <w:b/>
          <w:szCs w:val="28"/>
        </w:rPr>
        <w:t xml:space="preserve">Класс </w:t>
      </w:r>
      <w:r>
        <w:rPr>
          <w:rFonts w:cs="Times New Roman"/>
          <w:b/>
          <w:szCs w:val="28"/>
          <w:lang w:val="en-US"/>
        </w:rPr>
        <w:t>employee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сотруднике предприятия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Employee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IdEmployee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имя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Name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фамилию</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lastRenderedPageBreak/>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Family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отчество</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Patronymic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электронную почту</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Mail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пароль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Password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должность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Position { set; get; }</w:t>
      </w:r>
    </w:p>
    <w:p w:rsidR="00711734" w:rsidRPr="0075581D" w:rsidRDefault="00711734" w:rsidP="00711734">
      <w:pPr>
        <w:ind w:firstLine="708"/>
        <w:rPr>
          <w:rFonts w:cs="Times New Roman"/>
          <w:szCs w:val="28"/>
        </w:rPr>
      </w:pPr>
      <w:r w:rsidRPr="00711734">
        <w:rPr>
          <w:rFonts w:cs="Times New Roman"/>
          <w:szCs w:val="28"/>
          <w:highlight w:val="white"/>
          <w:lang w:val="en-US"/>
        </w:rPr>
        <w:t xml:space="preserve">    </w:t>
      </w:r>
      <w:r w:rsidRPr="00711734">
        <w:rPr>
          <w:rFonts w:cs="Times New Roman"/>
          <w:szCs w:val="28"/>
          <w:highlight w:val="white"/>
        </w:rPr>
        <w:t>}</w:t>
      </w:r>
    </w:p>
    <w:p w:rsidR="00711734" w:rsidRPr="0075581D" w:rsidRDefault="00711734" w:rsidP="00711734">
      <w:pPr>
        <w:ind w:firstLine="708"/>
        <w:rPr>
          <w:rFonts w:cs="Times New Roman"/>
          <w:b/>
          <w:szCs w:val="28"/>
        </w:rPr>
      </w:pPr>
      <w:r w:rsidRPr="00711734">
        <w:rPr>
          <w:rFonts w:cs="Times New Roman"/>
          <w:b/>
          <w:szCs w:val="28"/>
        </w:rPr>
        <w:t xml:space="preserve">Класс </w:t>
      </w:r>
      <w:r w:rsidRPr="00711734">
        <w:rPr>
          <w:rFonts w:cs="Times New Roman"/>
          <w:b/>
          <w:szCs w:val="28"/>
          <w:lang w:val="en-US"/>
        </w:rPr>
        <w:t>message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сообщении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Message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сообщения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IdMessage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контент</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Content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дату отправки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DateTime</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dateStart</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w:t>
      </w:r>
    </w:p>
    <w:p w:rsidR="00711734" w:rsidRPr="0075581D" w:rsidRDefault="00711734" w:rsidP="00711734">
      <w:pPr>
        <w:ind w:firstLine="708"/>
        <w:rPr>
          <w:rFonts w:cs="Times New Roman"/>
          <w:szCs w:val="28"/>
        </w:rPr>
      </w:pPr>
      <w:r w:rsidRPr="00711734">
        <w:rPr>
          <w:rFonts w:cs="Times New Roman"/>
          <w:szCs w:val="28"/>
          <w:highlight w:val="white"/>
        </w:rPr>
        <w:t>}</w:t>
      </w:r>
    </w:p>
    <w:p w:rsidR="00711734" w:rsidRPr="0075581D" w:rsidRDefault="00711734" w:rsidP="00711734">
      <w:pPr>
        <w:ind w:firstLine="708"/>
        <w:rPr>
          <w:rFonts w:cs="Times New Roman"/>
          <w:b/>
          <w:szCs w:val="28"/>
        </w:rPr>
      </w:pPr>
      <w:r w:rsidRPr="003A40B6">
        <w:rPr>
          <w:rFonts w:cs="Times New Roman"/>
          <w:b/>
          <w:szCs w:val="28"/>
          <w:lang w:val="en-US"/>
        </w:rPr>
        <w:t>Class</w:t>
      </w:r>
      <w:r w:rsidRPr="0075581D">
        <w:rPr>
          <w:rFonts w:cs="Times New Roman"/>
          <w:b/>
          <w:szCs w:val="28"/>
        </w:rPr>
        <w:t xml:space="preserve"> </w:t>
      </w:r>
      <w:r w:rsidRPr="003A40B6">
        <w:rPr>
          <w:rFonts w:cs="Times New Roman"/>
          <w:b/>
          <w:szCs w:val="28"/>
          <w:lang w:val="en-US"/>
        </w:rPr>
        <w:t>project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lastRenderedPageBreak/>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проекте</w:t>
      </w:r>
    </w:p>
    <w:p w:rsidR="00711734" w:rsidRPr="0075581D"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75581D">
        <w:rPr>
          <w:rFonts w:cs="Times New Roman"/>
          <w:szCs w:val="28"/>
          <w:highlight w:val="white"/>
          <w:lang w:val="en-US"/>
        </w:rPr>
        <w:t>/// &lt;/summary&gt;</w:t>
      </w:r>
    </w:p>
    <w:p w:rsidR="00711734" w:rsidRPr="0075581D" w:rsidRDefault="00711734" w:rsidP="00711734">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lang w:val="en-US"/>
        </w:rPr>
        <w:t xml:space="preserve">    </w:t>
      </w:r>
      <w:proofErr w:type="gramStart"/>
      <w:r w:rsidRPr="0075581D">
        <w:rPr>
          <w:rFonts w:cs="Times New Roman"/>
          <w:szCs w:val="28"/>
          <w:highlight w:val="white"/>
          <w:lang w:val="en-US"/>
        </w:rPr>
        <w:t>public</w:t>
      </w:r>
      <w:proofErr w:type="gramEnd"/>
      <w:r w:rsidRPr="0075581D">
        <w:rPr>
          <w:rFonts w:cs="Times New Roman"/>
          <w:szCs w:val="28"/>
          <w:highlight w:val="white"/>
          <w:lang w:val="en-US"/>
        </w:rPr>
        <w:t xml:space="preserve"> class Project</w:t>
      </w:r>
    </w:p>
    <w:p w:rsidR="00711734" w:rsidRPr="0075581D" w:rsidRDefault="00711734" w:rsidP="00711734">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lang w:val="en-US"/>
        </w:rPr>
        <w:t xml:space="preserve">    {</w:t>
      </w:r>
    </w:p>
    <w:p w:rsidR="00711734" w:rsidRPr="0075581D" w:rsidRDefault="00711734" w:rsidP="00711734">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lang w:val="en-US"/>
        </w:rPr>
        <w:t xml:space="preserve">        ///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75581D">
        <w:rPr>
          <w:rFonts w:cs="Times New Roman"/>
          <w:szCs w:val="28"/>
          <w:highlight w:val="white"/>
          <w:lang w:val="en-US"/>
        </w:rPr>
        <w:t xml:space="preserve">        </w:t>
      </w:r>
      <w:r w:rsidRPr="003A40B6">
        <w:rPr>
          <w:rFonts w:cs="Times New Roman"/>
          <w:szCs w:val="28"/>
          <w:highlight w:val="white"/>
        </w:rPr>
        <w:t>/// Устанавливает и возвращает код проекта</w:t>
      </w:r>
    </w:p>
    <w:p w:rsidR="00711734" w:rsidRPr="0075581D"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r w:rsidRPr="0075581D">
        <w:rPr>
          <w:rFonts w:cs="Times New Roman"/>
          <w:szCs w:val="28"/>
          <w:highlight w:val="white"/>
        </w:rPr>
        <w:t>/// &lt;/</w:t>
      </w:r>
      <w:r w:rsidRPr="003A40B6">
        <w:rPr>
          <w:rFonts w:cs="Times New Roman"/>
          <w:szCs w:val="28"/>
          <w:highlight w:val="white"/>
          <w:lang w:val="en-US"/>
        </w:rPr>
        <w:t>summary</w:t>
      </w:r>
      <w:r w:rsidRPr="0075581D">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75581D">
        <w:rPr>
          <w:rFonts w:cs="Times New Roman"/>
          <w:szCs w:val="28"/>
          <w:highlight w:val="white"/>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Deadline </w:t>
      </w:r>
      <w:proofErr w:type="gramStart"/>
      <w:r w:rsidRPr="003A40B6">
        <w:rPr>
          <w:rFonts w:cs="Times New Roman"/>
          <w:szCs w:val="28"/>
          <w:highlight w:val="white"/>
          <w:lang w:val="en-US"/>
        </w:rPr>
        <w:t>{ set</w:t>
      </w:r>
      <w:proofErr w:type="gramEnd"/>
      <w:r w:rsidRPr="003A40B6">
        <w:rPr>
          <w:rFonts w:cs="Times New Roman"/>
          <w:szCs w:val="28"/>
          <w:highlight w:val="white"/>
          <w:lang w:val="en-US"/>
        </w:rPr>
        <w: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виртуального предприятия</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IdVirtualEnterprise</w:t>
      </w:r>
      <w:proofErr w:type="spellEnd"/>
      <w:r w:rsidRPr="003A40B6">
        <w:rPr>
          <w:rFonts w:cs="Times New Roman"/>
          <w:szCs w:val="28"/>
          <w:highlight w:val="white"/>
          <w:lang w:val="en-US"/>
        </w:rPr>
        <w:t xml:space="preserve"> { set; get; }</w:t>
      </w:r>
    </w:p>
    <w:p w:rsidR="00711734" w:rsidRPr="0075581D" w:rsidRDefault="00711734" w:rsidP="00711734">
      <w:pPr>
        <w:ind w:firstLine="708"/>
        <w:rPr>
          <w:rFonts w:cs="Times New Roman"/>
          <w:szCs w:val="28"/>
        </w:rPr>
      </w:pPr>
      <w:r w:rsidRPr="003A40B6">
        <w:rPr>
          <w:rFonts w:cs="Times New Roman"/>
          <w:szCs w:val="28"/>
          <w:highlight w:val="white"/>
          <w:lang w:val="en-US"/>
        </w:rPr>
        <w:t xml:space="preserve">    </w:t>
      </w:r>
      <w:r w:rsidRPr="003A40B6">
        <w:rPr>
          <w:rFonts w:cs="Times New Roman"/>
          <w:szCs w:val="28"/>
          <w:highlight w:val="white"/>
        </w:rPr>
        <w:t>}</w:t>
      </w:r>
    </w:p>
    <w:p w:rsidR="00711734" w:rsidRPr="0075581D" w:rsidRDefault="00711734" w:rsidP="00711734">
      <w:pPr>
        <w:ind w:firstLine="708"/>
        <w:rPr>
          <w:rFonts w:cs="Times New Roman"/>
          <w:b/>
          <w:szCs w:val="28"/>
        </w:rPr>
      </w:pPr>
      <w:r w:rsidRPr="003A40B6">
        <w:rPr>
          <w:rFonts w:cs="Times New Roman"/>
          <w:b/>
          <w:szCs w:val="28"/>
          <w:lang w:val="en-US"/>
        </w:rPr>
        <w:t>Class</w:t>
      </w:r>
      <w:r w:rsidRPr="0075581D">
        <w:rPr>
          <w:rFonts w:cs="Times New Roman"/>
          <w:b/>
          <w:szCs w:val="28"/>
        </w:rPr>
        <w:t xml:space="preserve"> </w:t>
      </w:r>
      <w:proofErr w:type="spellStart"/>
      <w:r w:rsidRPr="003A40B6">
        <w:rPr>
          <w:rFonts w:cs="Times New Roman"/>
          <w:b/>
          <w:szCs w:val="28"/>
          <w:lang w:val="en-US"/>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r w:rsidR="003A40B6" w:rsidRPr="0075581D">
        <w:rPr>
          <w:rFonts w:cs="Times New Roman"/>
          <w:szCs w:val="28"/>
          <w:highlight w:val="white"/>
        </w:rPr>
        <w:tab/>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w:t>
      </w:r>
      <w:proofErr w:type="gramStart"/>
      <w:r w:rsidRPr="003A40B6">
        <w:rPr>
          <w:rFonts w:cs="Times New Roman"/>
          <w:szCs w:val="28"/>
          <w:highlight w:val="white"/>
        </w:rPr>
        <w:t>о</w:t>
      </w:r>
      <w:proofErr w:type="gramEnd"/>
      <w:r w:rsidRPr="003A40B6">
        <w:rPr>
          <w:rFonts w:cs="Times New Roman"/>
          <w:szCs w:val="28"/>
          <w:highlight w:val="white"/>
        </w:rPr>
        <w:t xml:space="preserve"> участнике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roofErr w:type="spellStart"/>
      <w:r w:rsidRPr="003A40B6">
        <w:rPr>
          <w:rFonts w:cs="Times New Roman"/>
          <w:szCs w:val="28"/>
          <w:highlight w:val="white"/>
        </w:rPr>
        <w:t>class</w:t>
      </w:r>
      <w:proofErr w:type="spellEnd"/>
      <w:r w:rsidRPr="003A40B6">
        <w:rPr>
          <w:rFonts w:cs="Times New Roman"/>
          <w:szCs w:val="28"/>
          <w:highlight w:val="white"/>
        </w:rPr>
        <w:t xml:space="preserve"> </w:t>
      </w:r>
      <w:proofErr w:type="spellStart"/>
      <w:r w:rsidRPr="003A40B6">
        <w:rPr>
          <w:rFonts w:cs="Times New Roman"/>
          <w:szCs w:val="28"/>
          <w:highlight w:val="white"/>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количество потраченного времени на проект</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CountTime</w:t>
      </w:r>
      <w:proofErr w:type="spellEnd"/>
      <w:r w:rsidRPr="003A40B6">
        <w:rPr>
          <w:rFonts w:cs="Times New Roman"/>
          <w:szCs w:val="28"/>
          <w:highlight w:val="white"/>
          <w:lang w:val="en-US"/>
        </w:rPr>
        <w:t>{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///Устанавливает и возвращает имя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фамилию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Family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p>
    <w:p w:rsidR="00711734" w:rsidRPr="0075581D" w:rsidRDefault="00711734" w:rsidP="00711734">
      <w:pPr>
        <w:ind w:firstLine="708"/>
        <w:rPr>
          <w:rFonts w:cs="Times New Roman"/>
          <w:szCs w:val="28"/>
        </w:rPr>
      </w:pPr>
      <w:r w:rsidRPr="003A40B6">
        <w:rPr>
          <w:rFonts w:cs="Times New Roman"/>
          <w:szCs w:val="28"/>
          <w:highlight w:val="white"/>
          <w:lang w:val="en-US"/>
        </w:rPr>
        <w:t xml:space="preserve">    </w:t>
      </w:r>
      <w:r w:rsidRPr="003A40B6">
        <w:rPr>
          <w:rFonts w:cs="Times New Roman"/>
          <w:szCs w:val="28"/>
          <w:highlight w:val="white"/>
        </w:rPr>
        <w:t>}</w:t>
      </w:r>
    </w:p>
    <w:p w:rsidR="003A40B6" w:rsidRPr="0075581D" w:rsidRDefault="003A40B6" w:rsidP="00711734">
      <w:pPr>
        <w:ind w:firstLine="708"/>
        <w:rPr>
          <w:rFonts w:cs="Times New Roman"/>
          <w:b/>
          <w:szCs w:val="28"/>
        </w:rPr>
      </w:pPr>
      <w:r w:rsidRPr="003A40B6">
        <w:rPr>
          <w:rFonts w:cs="Times New Roman"/>
          <w:b/>
          <w:szCs w:val="28"/>
        </w:rPr>
        <w:lastRenderedPageBreak/>
        <w:t xml:space="preserve">Класс </w:t>
      </w:r>
      <w:proofErr w:type="spellStart"/>
      <w:r w:rsidRPr="003A40B6">
        <w:rPr>
          <w:rFonts w:cs="Times New Roman"/>
          <w:b/>
          <w:szCs w:val="28"/>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сообщения от подписок</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class</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сообщения</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IdPostSubscription</w:t>
      </w:r>
      <w:proofErr w:type="spellEnd"/>
      <w:r w:rsidRPr="003A40B6">
        <w:rPr>
          <w:rFonts w:cs="Times New Roman"/>
          <w:szCs w:val="28"/>
          <w:highlight w:val="white"/>
          <w:lang w:val="en-US"/>
        </w:rPr>
        <w:t>{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Содержимое</w:t>
      </w:r>
      <w:r w:rsidRPr="003A40B6">
        <w:rPr>
          <w:rFonts w:cs="Times New Roman"/>
          <w:szCs w:val="28"/>
          <w:highlight w:val="white"/>
          <w:lang w:val="en-US"/>
        </w:rPr>
        <w:t xml:space="preserve"> </w:t>
      </w:r>
      <w:r w:rsidRPr="003A40B6">
        <w:rPr>
          <w:rFonts w:cs="Times New Roman"/>
          <w:szCs w:val="28"/>
          <w:highlight w:val="white"/>
        </w:rPr>
        <w:t>сообщения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Content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Дата</w:t>
      </w:r>
      <w:r w:rsidRPr="003A40B6">
        <w:rPr>
          <w:rFonts w:cs="Times New Roman"/>
          <w:szCs w:val="28"/>
          <w:highlight w:val="white"/>
          <w:lang w:val="en-US"/>
        </w:rPr>
        <w:t xml:space="preserve"> </w:t>
      </w:r>
      <w:r w:rsidRPr="003A40B6">
        <w:rPr>
          <w:rFonts w:cs="Times New Roman"/>
          <w:szCs w:val="28"/>
          <w:highlight w:val="white"/>
        </w:rPr>
        <w:t>отправки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dateStart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idSubscription</w:t>
      </w:r>
      <w:proofErr w:type="spellEnd"/>
      <w:r w:rsidRPr="003A40B6">
        <w:rPr>
          <w:rFonts w:cs="Times New Roman"/>
          <w:szCs w:val="28"/>
          <w:highlight w:val="white"/>
          <w:lang w:val="en-US"/>
        </w:rPr>
        <w:t xml:space="preserve"> { set; get; }</w:t>
      </w:r>
    </w:p>
    <w:p w:rsidR="003A40B6" w:rsidRPr="0075581D" w:rsidRDefault="003A40B6" w:rsidP="003A40B6">
      <w:pPr>
        <w:ind w:firstLine="708"/>
        <w:rPr>
          <w:rFonts w:cs="Times New Roman"/>
          <w:szCs w:val="28"/>
        </w:rPr>
      </w:pPr>
      <w:r w:rsidRPr="003A40B6">
        <w:rPr>
          <w:rFonts w:cs="Times New Roman"/>
          <w:szCs w:val="28"/>
          <w:highlight w:val="white"/>
          <w:lang w:val="en-US"/>
        </w:rPr>
        <w:t xml:space="preserve">    </w:t>
      </w:r>
      <w:r w:rsidRPr="003A40B6">
        <w:rPr>
          <w:rFonts w:cs="Times New Roman"/>
          <w:szCs w:val="28"/>
          <w:highlight w:val="white"/>
        </w:rPr>
        <w:t>}</w:t>
      </w:r>
    </w:p>
    <w:p w:rsidR="003A40B6" w:rsidRPr="003A40B6" w:rsidRDefault="003A40B6" w:rsidP="003A40B6">
      <w:pPr>
        <w:ind w:firstLine="708"/>
        <w:rPr>
          <w:rFonts w:cs="Times New Roman"/>
          <w:b/>
          <w:szCs w:val="28"/>
        </w:rPr>
      </w:pPr>
      <w:r w:rsidRPr="003A40B6">
        <w:rPr>
          <w:rFonts w:cs="Times New Roman"/>
          <w:b/>
          <w:szCs w:val="28"/>
        </w:rPr>
        <w:t xml:space="preserve">Класс </w:t>
      </w:r>
      <w:r w:rsidRPr="003A40B6">
        <w:rPr>
          <w:rFonts w:cs="Times New Roman"/>
          <w:b/>
          <w:szCs w:val="28"/>
          <w:lang w:val="en-US"/>
        </w:rPr>
        <w:t>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задаче</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class 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Устанавливает и возвращает код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TaskId</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Name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дата создания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w:t>
      </w:r>
      <w:proofErr w:type="spellStart"/>
      <w:r w:rsidRPr="003A40B6">
        <w:rPr>
          <w:rFonts w:cs="Times New Roman"/>
          <w:szCs w:val="28"/>
          <w:highlight w:val="white"/>
          <w:lang w:val="en-US"/>
        </w:rPr>
        <w:t>DataCreation</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lastRenderedPageBreak/>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Deadline {</w:t>
      </w:r>
      <w:proofErr w:type="spellStart"/>
      <w:r w:rsidRPr="003A40B6">
        <w:rPr>
          <w:rFonts w:cs="Times New Roman"/>
          <w:szCs w:val="28"/>
          <w:highlight w:val="white"/>
          <w:lang w:val="en-US"/>
        </w:rPr>
        <w:t>set</w:t>
      </w:r>
      <w:proofErr w:type="gramStart"/>
      <w:r w:rsidRPr="003A40B6">
        <w:rPr>
          <w:rFonts w:cs="Times New Roman"/>
          <w:szCs w:val="28"/>
          <w:highlight w:val="white"/>
          <w:lang w:val="en-US"/>
        </w:rPr>
        <w:t>;get</w:t>
      </w:r>
      <w:proofErr w:type="spellEnd"/>
      <w:proofErr w:type="gram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потраченное время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WastedTime</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исполнителя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IdExecutor</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проекта</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p>
    <w:p w:rsidR="003A40B6" w:rsidRPr="003A40B6" w:rsidRDefault="003A40B6" w:rsidP="003A40B6">
      <w:pPr>
        <w:ind w:firstLine="708"/>
        <w:rPr>
          <w:rFonts w:cs="Times New Roman"/>
          <w:b/>
          <w:szCs w:val="28"/>
          <w:lang w:val="en-US"/>
        </w:rPr>
      </w:pPr>
      <w:r w:rsidRPr="003A40B6">
        <w:rPr>
          <w:rFonts w:cs="Times New Roman"/>
          <w:szCs w:val="28"/>
          <w:highlight w:val="white"/>
          <w:lang w:val="en-US"/>
        </w:rPr>
        <w:t xml:space="preserve">    </w:t>
      </w:r>
      <w:r w:rsidRPr="003A40B6">
        <w:rPr>
          <w:rFonts w:cs="Times New Roman"/>
          <w:szCs w:val="28"/>
          <w:highlight w:val="white"/>
        </w:rPr>
        <w:t>}</w:t>
      </w:r>
    </w:p>
    <w:sectPr w:rsidR="003A40B6" w:rsidRPr="003A40B6" w:rsidSect="00D65AA5">
      <w:footerReference w:type="default" r:id="rId7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65B" w:rsidRDefault="004D465B" w:rsidP="009A48B2">
      <w:pPr>
        <w:spacing w:after="0" w:line="240" w:lineRule="auto"/>
      </w:pPr>
      <w:r>
        <w:separator/>
      </w:r>
    </w:p>
  </w:endnote>
  <w:endnote w:type="continuationSeparator" w:id="0">
    <w:p w:rsidR="004D465B" w:rsidRDefault="004D465B" w:rsidP="009A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0122645"/>
      <w:docPartObj>
        <w:docPartGallery w:val="Page Numbers (Bottom of Page)"/>
        <w:docPartUnique/>
      </w:docPartObj>
    </w:sdtPr>
    <w:sdtEndPr>
      <w:rPr>
        <w:noProof/>
      </w:rPr>
    </w:sdtEndPr>
    <w:sdtContent>
      <w:p w:rsidR="0075581D" w:rsidRDefault="0075581D">
        <w:pPr>
          <w:pStyle w:val="Footer"/>
          <w:jc w:val="center"/>
        </w:pPr>
        <w:r>
          <w:fldChar w:fldCharType="begin"/>
        </w:r>
        <w:r>
          <w:instrText xml:space="preserve"> PAGE   \* MERGEFORMAT </w:instrText>
        </w:r>
        <w:r>
          <w:fldChar w:fldCharType="separate"/>
        </w:r>
        <w:r w:rsidR="00574C5D">
          <w:rPr>
            <w:noProof/>
          </w:rPr>
          <w:t>111</w:t>
        </w:r>
        <w:r>
          <w:rPr>
            <w:noProof/>
          </w:rPr>
          <w:fldChar w:fldCharType="end"/>
        </w:r>
      </w:p>
    </w:sdtContent>
  </w:sdt>
  <w:p w:rsidR="0075581D" w:rsidRDefault="007558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65B" w:rsidRDefault="004D465B" w:rsidP="009A48B2">
      <w:pPr>
        <w:spacing w:after="0" w:line="240" w:lineRule="auto"/>
      </w:pPr>
      <w:r>
        <w:separator/>
      </w:r>
    </w:p>
  </w:footnote>
  <w:footnote w:type="continuationSeparator" w:id="0">
    <w:p w:rsidR="004D465B" w:rsidRDefault="004D465B" w:rsidP="009A48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3"/>
    <w:multiLevelType w:val="multilevel"/>
    <w:tmpl w:val="00000003"/>
    <w:name w:val="WW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Num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6"/>
    <w:multiLevelType w:val="multilevel"/>
    <w:tmpl w:val="00000006"/>
    <w:name w:val="WW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5">
    <w:nsid w:val="00000007"/>
    <w:multiLevelType w:val="multilevel"/>
    <w:tmpl w:val="00000007"/>
    <w:name w:val="WWNum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6">
    <w:nsid w:val="00000008"/>
    <w:multiLevelType w:val="multilevel"/>
    <w:tmpl w:val="00000008"/>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9AA70B8"/>
    <w:multiLevelType w:val="multilevel"/>
    <w:tmpl w:val="8466DA3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9B920C5"/>
    <w:multiLevelType w:val="hybridMultilevel"/>
    <w:tmpl w:val="D424F8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3C629B"/>
    <w:multiLevelType w:val="hybridMultilevel"/>
    <w:tmpl w:val="32E86D30"/>
    <w:lvl w:ilvl="0" w:tplc="04190001">
      <w:start w:val="1"/>
      <w:numFmt w:val="bullet"/>
      <w:lvlText w:val=""/>
      <w:lvlJc w:val="left"/>
      <w:pPr>
        <w:ind w:left="1509" w:hanging="360"/>
      </w:pPr>
      <w:rPr>
        <w:rFonts w:ascii="Symbol" w:hAnsi="Symbol" w:hint="default"/>
      </w:rPr>
    </w:lvl>
    <w:lvl w:ilvl="1" w:tplc="04190003" w:tentative="1">
      <w:start w:val="1"/>
      <w:numFmt w:val="bullet"/>
      <w:lvlText w:val="o"/>
      <w:lvlJc w:val="left"/>
      <w:pPr>
        <w:ind w:left="2229" w:hanging="360"/>
      </w:pPr>
      <w:rPr>
        <w:rFonts w:ascii="Courier New" w:hAnsi="Courier New" w:cs="Courier New" w:hint="default"/>
      </w:rPr>
    </w:lvl>
    <w:lvl w:ilvl="2" w:tplc="04190005" w:tentative="1">
      <w:start w:val="1"/>
      <w:numFmt w:val="bullet"/>
      <w:lvlText w:val=""/>
      <w:lvlJc w:val="left"/>
      <w:pPr>
        <w:ind w:left="2949" w:hanging="360"/>
      </w:pPr>
      <w:rPr>
        <w:rFonts w:ascii="Wingdings" w:hAnsi="Wingdings" w:hint="default"/>
      </w:rPr>
    </w:lvl>
    <w:lvl w:ilvl="3" w:tplc="04190001" w:tentative="1">
      <w:start w:val="1"/>
      <w:numFmt w:val="bullet"/>
      <w:lvlText w:val=""/>
      <w:lvlJc w:val="left"/>
      <w:pPr>
        <w:ind w:left="3669" w:hanging="360"/>
      </w:pPr>
      <w:rPr>
        <w:rFonts w:ascii="Symbol" w:hAnsi="Symbol" w:hint="default"/>
      </w:rPr>
    </w:lvl>
    <w:lvl w:ilvl="4" w:tplc="04190003" w:tentative="1">
      <w:start w:val="1"/>
      <w:numFmt w:val="bullet"/>
      <w:lvlText w:val="o"/>
      <w:lvlJc w:val="left"/>
      <w:pPr>
        <w:ind w:left="4389" w:hanging="360"/>
      </w:pPr>
      <w:rPr>
        <w:rFonts w:ascii="Courier New" w:hAnsi="Courier New" w:cs="Courier New" w:hint="default"/>
      </w:rPr>
    </w:lvl>
    <w:lvl w:ilvl="5" w:tplc="04190005" w:tentative="1">
      <w:start w:val="1"/>
      <w:numFmt w:val="bullet"/>
      <w:lvlText w:val=""/>
      <w:lvlJc w:val="left"/>
      <w:pPr>
        <w:ind w:left="5109" w:hanging="360"/>
      </w:pPr>
      <w:rPr>
        <w:rFonts w:ascii="Wingdings" w:hAnsi="Wingdings" w:hint="default"/>
      </w:rPr>
    </w:lvl>
    <w:lvl w:ilvl="6" w:tplc="04190001" w:tentative="1">
      <w:start w:val="1"/>
      <w:numFmt w:val="bullet"/>
      <w:lvlText w:val=""/>
      <w:lvlJc w:val="left"/>
      <w:pPr>
        <w:ind w:left="5829" w:hanging="360"/>
      </w:pPr>
      <w:rPr>
        <w:rFonts w:ascii="Symbol" w:hAnsi="Symbol" w:hint="default"/>
      </w:rPr>
    </w:lvl>
    <w:lvl w:ilvl="7" w:tplc="04190003" w:tentative="1">
      <w:start w:val="1"/>
      <w:numFmt w:val="bullet"/>
      <w:lvlText w:val="o"/>
      <w:lvlJc w:val="left"/>
      <w:pPr>
        <w:ind w:left="6549" w:hanging="360"/>
      </w:pPr>
      <w:rPr>
        <w:rFonts w:ascii="Courier New" w:hAnsi="Courier New" w:cs="Courier New" w:hint="default"/>
      </w:rPr>
    </w:lvl>
    <w:lvl w:ilvl="8" w:tplc="04190005" w:tentative="1">
      <w:start w:val="1"/>
      <w:numFmt w:val="bullet"/>
      <w:lvlText w:val=""/>
      <w:lvlJc w:val="left"/>
      <w:pPr>
        <w:ind w:left="7269" w:hanging="360"/>
      </w:pPr>
      <w:rPr>
        <w:rFonts w:ascii="Wingdings" w:hAnsi="Wingdings" w:hint="default"/>
      </w:rPr>
    </w:lvl>
  </w:abstractNum>
  <w:abstractNum w:abstractNumId="10">
    <w:nsid w:val="0EB5698D"/>
    <w:multiLevelType w:val="multilevel"/>
    <w:tmpl w:val="A6545B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4EF4A23"/>
    <w:multiLevelType w:val="hybridMultilevel"/>
    <w:tmpl w:val="B6D20B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0B5777D"/>
    <w:multiLevelType w:val="hybridMultilevel"/>
    <w:tmpl w:val="7E5E515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nsid w:val="213F1CB1"/>
    <w:multiLevelType w:val="multilevel"/>
    <w:tmpl w:val="D1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D4741E"/>
    <w:multiLevelType w:val="hybridMultilevel"/>
    <w:tmpl w:val="DA08D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7B4E1A"/>
    <w:multiLevelType w:val="hybridMultilevel"/>
    <w:tmpl w:val="89EE11D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nsid w:val="30794582"/>
    <w:multiLevelType w:val="hybridMultilevel"/>
    <w:tmpl w:val="AFA84B5A"/>
    <w:lvl w:ilvl="0" w:tplc="6C4AE7C4">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35110A2F"/>
    <w:multiLevelType w:val="hybridMultilevel"/>
    <w:tmpl w:val="9CD64A5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380E3C2A"/>
    <w:multiLevelType w:val="hybridMultilevel"/>
    <w:tmpl w:val="B16CF732"/>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9">
    <w:nsid w:val="3CC21EF1"/>
    <w:multiLevelType w:val="hybridMultilevel"/>
    <w:tmpl w:val="6BA640F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40067022"/>
    <w:multiLevelType w:val="hybridMultilevel"/>
    <w:tmpl w:val="476A359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nsid w:val="415475A8"/>
    <w:multiLevelType w:val="hybridMultilevel"/>
    <w:tmpl w:val="2152BEA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5312E4A"/>
    <w:multiLevelType w:val="multilevel"/>
    <w:tmpl w:val="0AC463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88845F6"/>
    <w:multiLevelType w:val="hybridMultilevel"/>
    <w:tmpl w:val="5732B5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CDA7ADA"/>
    <w:multiLevelType w:val="hybridMultilevel"/>
    <w:tmpl w:val="29AAD51A"/>
    <w:lvl w:ilvl="0" w:tplc="F988A30A">
      <w:start w:val="1"/>
      <w:numFmt w:val="bullet"/>
      <w:lvlText w:val=""/>
      <w:lvlJc w:val="left"/>
      <w:pPr>
        <w:tabs>
          <w:tab w:val="num" w:pos="567"/>
        </w:tabs>
        <w:ind w:left="567" w:hanging="567"/>
      </w:pPr>
      <w:rPr>
        <w:rFonts w:ascii="Symbol" w:hAnsi="Symbol" w:hint="default"/>
      </w:rPr>
    </w:lvl>
    <w:lvl w:ilvl="1" w:tplc="A0AC98EC">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52C6318E"/>
    <w:multiLevelType w:val="hybridMultilevel"/>
    <w:tmpl w:val="0DAE3752"/>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38E3BD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nsid w:val="541B56EA"/>
    <w:multiLevelType w:val="hybridMultilevel"/>
    <w:tmpl w:val="E564CD0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nsid w:val="54AC1156"/>
    <w:multiLevelType w:val="hybridMultilevel"/>
    <w:tmpl w:val="9E20B7B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55711F8A"/>
    <w:multiLevelType w:val="hybridMultilevel"/>
    <w:tmpl w:val="3C2014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5B00E0E"/>
    <w:multiLevelType w:val="hybridMultilevel"/>
    <w:tmpl w:val="08BEB8C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AA41C21"/>
    <w:multiLevelType w:val="hybridMultilevel"/>
    <w:tmpl w:val="18FCD0E4"/>
    <w:lvl w:ilvl="0" w:tplc="FFFFFFFF">
      <w:start w:val="1"/>
      <w:numFmt w:val="decimal"/>
      <w:lvlText w:val="%1."/>
      <w:lvlJc w:val="left"/>
      <w:pPr>
        <w:tabs>
          <w:tab w:val="num" w:pos="1069"/>
        </w:tabs>
        <w:ind w:left="1069" w:hanging="360"/>
      </w:pPr>
    </w:lvl>
    <w:lvl w:ilvl="1" w:tplc="5AA6005C">
      <w:start w:val="1"/>
      <w:numFmt w:val="decimal"/>
      <w:lvlText w:val="%2."/>
      <w:lvlJc w:val="left"/>
      <w:pPr>
        <w:tabs>
          <w:tab w:val="num" w:pos="360"/>
        </w:tabs>
        <w:ind w:left="360" w:hanging="360"/>
      </w:pPr>
      <w:rPr>
        <w:rFonts w:hint="default"/>
      </w:rPr>
    </w:lvl>
    <w:lvl w:ilvl="2" w:tplc="0419001B" w:tentative="1">
      <w:start w:val="1"/>
      <w:numFmt w:val="lowerRoman"/>
      <w:lvlText w:val="%3."/>
      <w:lvlJc w:val="right"/>
      <w:pPr>
        <w:tabs>
          <w:tab w:val="num" w:pos="1658"/>
        </w:tabs>
        <w:ind w:left="1658" w:hanging="180"/>
      </w:pPr>
    </w:lvl>
    <w:lvl w:ilvl="3" w:tplc="0419000F" w:tentative="1">
      <w:start w:val="1"/>
      <w:numFmt w:val="decimal"/>
      <w:lvlText w:val="%4."/>
      <w:lvlJc w:val="left"/>
      <w:pPr>
        <w:tabs>
          <w:tab w:val="num" w:pos="2378"/>
        </w:tabs>
        <w:ind w:left="2378" w:hanging="360"/>
      </w:pPr>
    </w:lvl>
    <w:lvl w:ilvl="4" w:tplc="04190019" w:tentative="1">
      <w:start w:val="1"/>
      <w:numFmt w:val="lowerLetter"/>
      <w:lvlText w:val="%5."/>
      <w:lvlJc w:val="left"/>
      <w:pPr>
        <w:tabs>
          <w:tab w:val="num" w:pos="3098"/>
        </w:tabs>
        <w:ind w:left="3098" w:hanging="360"/>
      </w:pPr>
    </w:lvl>
    <w:lvl w:ilvl="5" w:tplc="0419001B" w:tentative="1">
      <w:start w:val="1"/>
      <w:numFmt w:val="lowerRoman"/>
      <w:lvlText w:val="%6."/>
      <w:lvlJc w:val="right"/>
      <w:pPr>
        <w:tabs>
          <w:tab w:val="num" w:pos="3818"/>
        </w:tabs>
        <w:ind w:left="3818" w:hanging="180"/>
      </w:pPr>
    </w:lvl>
    <w:lvl w:ilvl="6" w:tplc="0419000F" w:tentative="1">
      <w:start w:val="1"/>
      <w:numFmt w:val="decimal"/>
      <w:lvlText w:val="%7."/>
      <w:lvlJc w:val="left"/>
      <w:pPr>
        <w:tabs>
          <w:tab w:val="num" w:pos="4538"/>
        </w:tabs>
        <w:ind w:left="4538" w:hanging="360"/>
      </w:pPr>
    </w:lvl>
    <w:lvl w:ilvl="7" w:tplc="04190019" w:tentative="1">
      <w:start w:val="1"/>
      <w:numFmt w:val="lowerLetter"/>
      <w:lvlText w:val="%8."/>
      <w:lvlJc w:val="left"/>
      <w:pPr>
        <w:tabs>
          <w:tab w:val="num" w:pos="5258"/>
        </w:tabs>
        <w:ind w:left="5258" w:hanging="360"/>
      </w:pPr>
    </w:lvl>
    <w:lvl w:ilvl="8" w:tplc="0419001B" w:tentative="1">
      <w:start w:val="1"/>
      <w:numFmt w:val="lowerRoman"/>
      <w:lvlText w:val="%9."/>
      <w:lvlJc w:val="right"/>
      <w:pPr>
        <w:tabs>
          <w:tab w:val="num" w:pos="5978"/>
        </w:tabs>
        <w:ind w:left="5978" w:hanging="180"/>
      </w:pPr>
    </w:lvl>
  </w:abstractNum>
  <w:abstractNum w:abstractNumId="32">
    <w:nsid w:val="5C46219D"/>
    <w:multiLevelType w:val="hybridMultilevel"/>
    <w:tmpl w:val="08BE9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nsid w:val="5EA93C0C"/>
    <w:multiLevelType w:val="hybridMultilevel"/>
    <w:tmpl w:val="A5A422A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nsid w:val="5ED67AEE"/>
    <w:multiLevelType w:val="hybridMultilevel"/>
    <w:tmpl w:val="9B48B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F1A33CC"/>
    <w:multiLevelType w:val="hybridMultilevel"/>
    <w:tmpl w:val="AE5CB0A8"/>
    <w:lvl w:ilvl="0" w:tplc="04190001">
      <w:start w:val="1"/>
      <w:numFmt w:val="bullet"/>
      <w:lvlText w:val=""/>
      <w:lvlJc w:val="left"/>
      <w:pPr>
        <w:tabs>
          <w:tab w:val="num" w:pos="1080"/>
        </w:tabs>
        <w:ind w:left="1080" w:hanging="360"/>
      </w:pPr>
      <w:rPr>
        <w:rFonts w:ascii="Symbol" w:hAnsi="Symbol" w:hint="default"/>
      </w:rPr>
    </w:lvl>
    <w:lvl w:ilvl="1" w:tplc="D654CCCC">
      <w:start w:val="1"/>
      <w:numFmt w:val="bullet"/>
      <w:lvlText w:val="-"/>
      <w:lvlJc w:val="left"/>
      <w:pPr>
        <w:tabs>
          <w:tab w:val="num" w:pos="2160"/>
        </w:tabs>
        <w:ind w:left="1800" w:firstLine="0"/>
      </w:pPr>
      <w:rPr>
        <w:rFonts w:ascii="Times New Roman" w:eastAsia="Times New Roman" w:hAnsi="Times New Roman" w:cs="Times New Roman"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nsid w:val="600D30C5"/>
    <w:multiLevelType w:val="hybridMultilevel"/>
    <w:tmpl w:val="58E02464"/>
    <w:lvl w:ilvl="0" w:tplc="0419000F">
      <w:start w:val="1"/>
      <w:numFmt w:val="decimal"/>
      <w:lvlText w:val="%1."/>
      <w:lvlJc w:val="left"/>
      <w:pPr>
        <w:tabs>
          <w:tab w:val="num" w:pos="1260"/>
        </w:tabs>
        <w:ind w:left="1260" w:hanging="360"/>
      </w:pPr>
    </w:lvl>
    <w:lvl w:ilvl="1" w:tplc="04190001">
      <w:start w:val="1"/>
      <w:numFmt w:val="bullet"/>
      <w:lvlText w:val=""/>
      <w:lvlJc w:val="left"/>
      <w:pPr>
        <w:tabs>
          <w:tab w:val="num" w:pos="1980"/>
        </w:tabs>
        <w:ind w:left="1980" w:hanging="360"/>
      </w:pPr>
      <w:rPr>
        <w:rFonts w:ascii="Symbol" w:hAnsi="Symbol" w:hint="default"/>
      </w:r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7">
    <w:nsid w:val="61542225"/>
    <w:multiLevelType w:val="multilevel"/>
    <w:tmpl w:val="0AC463DC"/>
    <w:lvl w:ilvl="0">
      <w:start w:val="1"/>
      <w:numFmt w:val="decimal"/>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decimal"/>
      <w:lvlText w:val="%3)"/>
      <w:lvlJc w:val="left"/>
      <w:pPr>
        <w:ind w:left="1788" w:hanging="360"/>
      </w:pPr>
      <w:rPr>
        <w:rFonts w:hint="default"/>
      </w:rPr>
    </w:lvl>
    <w:lvl w:ilvl="3">
      <w:start w:val="9"/>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8">
    <w:nsid w:val="62337EB6"/>
    <w:multiLevelType w:val="hybridMultilevel"/>
    <w:tmpl w:val="DF2A0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5AE0303"/>
    <w:multiLevelType w:val="hybridMultilevel"/>
    <w:tmpl w:val="85D6E2CA"/>
    <w:lvl w:ilvl="0" w:tplc="EE00FB2C">
      <w:start w:val="1"/>
      <w:numFmt w:val="bullet"/>
      <w:lvlText w:val=""/>
      <w:lvlJc w:val="left"/>
      <w:pPr>
        <w:tabs>
          <w:tab w:val="num" w:pos="814"/>
        </w:tabs>
        <w:ind w:left="814" w:hanging="360"/>
      </w:pPr>
      <w:rPr>
        <w:rFonts w:ascii="Symbol" w:hAnsi="Symbol" w:hint="default"/>
        <w:sz w:val="20"/>
        <w:szCs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0">
    <w:nsid w:val="68CA62B9"/>
    <w:multiLevelType w:val="hybridMultilevel"/>
    <w:tmpl w:val="3BDE300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1">
    <w:nsid w:val="6C000549"/>
    <w:multiLevelType w:val="hybridMultilevel"/>
    <w:tmpl w:val="6B20436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2">
    <w:nsid w:val="6C0F47FD"/>
    <w:multiLevelType w:val="hybridMultilevel"/>
    <w:tmpl w:val="F7448C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6CF841B0"/>
    <w:multiLevelType w:val="hybridMultilevel"/>
    <w:tmpl w:val="64B4B7B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CD0DFF"/>
    <w:multiLevelType w:val="hybridMultilevel"/>
    <w:tmpl w:val="338268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nsid w:val="759939A1"/>
    <w:multiLevelType w:val="hybridMultilevel"/>
    <w:tmpl w:val="18BAF86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5EB7C5F"/>
    <w:multiLevelType w:val="hybridMultilevel"/>
    <w:tmpl w:val="C742E65A"/>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7">
    <w:nsid w:val="777F2283"/>
    <w:multiLevelType w:val="hybridMultilevel"/>
    <w:tmpl w:val="3480983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8">
    <w:nsid w:val="79F44D5F"/>
    <w:multiLevelType w:val="hybridMultilevel"/>
    <w:tmpl w:val="16C00F8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9">
    <w:nsid w:val="7F13471E"/>
    <w:multiLevelType w:val="hybridMultilevel"/>
    <w:tmpl w:val="FB86FE12"/>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num w:numId="1">
    <w:abstractNumId w:val="15"/>
  </w:num>
  <w:num w:numId="2">
    <w:abstractNumId w:val="13"/>
  </w:num>
  <w:num w:numId="3">
    <w:abstractNumId w:val="4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23"/>
  </w:num>
  <w:num w:numId="12">
    <w:abstractNumId w:val="30"/>
  </w:num>
  <w:num w:numId="13">
    <w:abstractNumId w:val="21"/>
  </w:num>
  <w:num w:numId="14">
    <w:abstractNumId w:val="8"/>
  </w:num>
  <w:num w:numId="15">
    <w:abstractNumId w:val="9"/>
  </w:num>
  <w:num w:numId="16">
    <w:abstractNumId w:val="25"/>
  </w:num>
  <w:num w:numId="17">
    <w:abstractNumId w:val="35"/>
  </w:num>
  <w:num w:numId="18">
    <w:abstractNumId w:val="20"/>
  </w:num>
  <w:num w:numId="19">
    <w:abstractNumId w:val="49"/>
  </w:num>
  <w:num w:numId="20">
    <w:abstractNumId w:val="46"/>
  </w:num>
  <w:num w:numId="21">
    <w:abstractNumId w:val="12"/>
  </w:num>
  <w:num w:numId="22">
    <w:abstractNumId w:val="33"/>
  </w:num>
  <w:num w:numId="23">
    <w:abstractNumId w:val="41"/>
  </w:num>
  <w:num w:numId="24">
    <w:abstractNumId w:val="47"/>
  </w:num>
  <w:num w:numId="25">
    <w:abstractNumId w:val="38"/>
  </w:num>
  <w:num w:numId="26">
    <w:abstractNumId w:val="39"/>
  </w:num>
  <w:num w:numId="27">
    <w:abstractNumId w:val="14"/>
  </w:num>
  <w:num w:numId="28">
    <w:abstractNumId w:val="28"/>
  </w:num>
  <w:num w:numId="29">
    <w:abstractNumId w:val="45"/>
  </w:num>
  <w:num w:numId="30">
    <w:abstractNumId w:val="26"/>
  </w:num>
  <w:num w:numId="31">
    <w:abstractNumId w:val="19"/>
  </w:num>
  <w:num w:numId="32">
    <w:abstractNumId w:val="7"/>
  </w:num>
  <w:num w:numId="33">
    <w:abstractNumId w:val="40"/>
  </w:num>
  <w:num w:numId="34">
    <w:abstractNumId w:val="24"/>
  </w:num>
  <w:num w:numId="35">
    <w:abstractNumId w:val="32"/>
  </w:num>
  <w:num w:numId="36">
    <w:abstractNumId w:val="44"/>
  </w:num>
  <w:num w:numId="37">
    <w:abstractNumId w:val="11"/>
  </w:num>
  <w:num w:numId="38">
    <w:abstractNumId w:val="29"/>
  </w:num>
  <w:num w:numId="39">
    <w:abstractNumId w:val="34"/>
  </w:num>
  <w:num w:numId="40">
    <w:abstractNumId w:val="42"/>
  </w:num>
  <w:num w:numId="41">
    <w:abstractNumId w:val="18"/>
  </w:num>
  <w:num w:numId="42">
    <w:abstractNumId w:val="36"/>
  </w:num>
  <w:num w:numId="43">
    <w:abstractNumId w:val="27"/>
  </w:num>
  <w:num w:numId="44">
    <w:abstractNumId w:val="48"/>
  </w:num>
  <w:num w:numId="45">
    <w:abstractNumId w:val="31"/>
  </w:num>
  <w:num w:numId="46">
    <w:abstractNumId w:val="17"/>
  </w:num>
  <w:num w:numId="47">
    <w:abstractNumId w:val="16"/>
  </w:num>
  <w:num w:numId="48">
    <w:abstractNumId w:val="10"/>
  </w:num>
  <w:num w:numId="49">
    <w:abstractNumId w:val="22"/>
  </w:num>
  <w:num w:numId="50">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89B"/>
    <w:rsid w:val="00000176"/>
    <w:rsid w:val="00001255"/>
    <w:rsid w:val="000022A3"/>
    <w:rsid w:val="00007981"/>
    <w:rsid w:val="00011C2B"/>
    <w:rsid w:val="0002289B"/>
    <w:rsid w:val="000246B0"/>
    <w:rsid w:val="0002496C"/>
    <w:rsid w:val="000346AE"/>
    <w:rsid w:val="00034A77"/>
    <w:rsid w:val="000434F8"/>
    <w:rsid w:val="00050535"/>
    <w:rsid w:val="00051EEE"/>
    <w:rsid w:val="000528D7"/>
    <w:rsid w:val="000566AB"/>
    <w:rsid w:val="00057C63"/>
    <w:rsid w:val="00071799"/>
    <w:rsid w:val="00083B6A"/>
    <w:rsid w:val="00083F80"/>
    <w:rsid w:val="00084737"/>
    <w:rsid w:val="00087C3A"/>
    <w:rsid w:val="00094E85"/>
    <w:rsid w:val="000A2937"/>
    <w:rsid w:val="000B01E2"/>
    <w:rsid w:val="000B03DD"/>
    <w:rsid w:val="000B207F"/>
    <w:rsid w:val="000B2B3C"/>
    <w:rsid w:val="000B38D4"/>
    <w:rsid w:val="000B445E"/>
    <w:rsid w:val="000C3795"/>
    <w:rsid w:val="000C5DE0"/>
    <w:rsid w:val="000D1D8D"/>
    <w:rsid w:val="000D2A8D"/>
    <w:rsid w:val="000D3D21"/>
    <w:rsid w:val="000E3541"/>
    <w:rsid w:val="000F4789"/>
    <w:rsid w:val="000F5D70"/>
    <w:rsid w:val="000F7F1E"/>
    <w:rsid w:val="001020AE"/>
    <w:rsid w:val="00107A22"/>
    <w:rsid w:val="00111E20"/>
    <w:rsid w:val="00113133"/>
    <w:rsid w:val="00114196"/>
    <w:rsid w:val="00115697"/>
    <w:rsid w:val="00120EF0"/>
    <w:rsid w:val="001232EC"/>
    <w:rsid w:val="00126928"/>
    <w:rsid w:val="00130314"/>
    <w:rsid w:val="0013145F"/>
    <w:rsid w:val="00131A94"/>
    <w:rsid w:val="00132886"/>
    <w:rsid w:val="001445E6"/>
    <w:rsid w:val="00144EEA"/>
    <w:rsid w:val="00150AD4"/>
    <w:rsid w:val="00151890"/>
    <w:rsid w:val="00151AC7"/>
    <w:rsid w:val="00152D69"/>
    <w:rsid w:val="00155F9E"/>
    <w:rsid w:val="0016128C"/>
    <w:rsid w:val="00166FA3"/>
    <w:rsid w:val="0017038B"/>
    <w:rsid w:val="00175092"/>
    <w:rsid w:val="00175B3F"/>
    <w:rsid w:val="0018021E"/>
    <w:rsid w:val="00181818"/>
    <w:rsid w:val="0018341C"/>
    <w:rsid w:val="00184968"/>
    <w:rsid w:val="00195723"/>
    <w:rsid w:val="001A0A3A"/>
    <w:rsid w:val="001A756D"/>
    <w:rsid w:val="001B0AFD"/>
    <w:rsid w:val="001B7403"/>
    <w:rsid w:val="001C2C1C"/>
    <w:rsid w:val="001C5A36"/>
    <w:rsid w:val="001D1F32"/>
    <w:rsid w:val="001D305C"/>
    <w:rsid w:val="001F147F"/>
    <w:rsid w:val="001F5A26"/>
    <w:rsid w:val="001F7FD0"/>
    <w:rsid w:val="00200BF8"/>
    <w:rsid w:val="00205006"/>
    <w:rsid w:val="0021604D"/>
    <w:rsid w:val="002166E6"/>
    <w:rsid w:val="00216B69"/>
    <w:rsid w:val="00217610"/>
    <w:rsid w:val="00222EDD"/>
    <w:rsid w:val="00224CA1"/>
    <w:rsid w:val="00226065"/>
    <w:rsid w:val="00230981"/>
    <w:rsid w:val="00244F28"/>
    <w:rsid w:val="002528B2"/>
    <w:rsid w:val="002552C4"/>
    <w:rsid w:val="00256C9C"/>
    <w:rsid w:val="00257020"/>
    <w:rsid w:val="00260D26"/>
    <w:rsid w:val="00263DC4"/>
    <w:rsid w:val="002663E8"/>
    <w:rsid w:val="00274EB2"/>
    <w:rsid w:val="002775BA"/>
    <w:rsid w:val="00277D22"/>
    <w:rsid w:val="002810B9"/>
    <w:rsid w:val="00287AB0"/>
    <w:rsid w:val="00290BCC"/>
    <w:rsid w:val="0029381D"/>
    <w:rsid w:val="0029559C"/>
    <w:rsid w:val="00296C56"/>
    <w:rsid w:val="0029787A"/>
    <w:rsid w:val="002A3EBA"/>
    <w:rsid w:val="002A45A6"/>
    <w:rsid w:val="002B02B4"/>
    <w:rsid w:val="002B0F00"/>
    <w:rsid w:val="002B32ED"/>
    <w:rsid w:val="002B36F6"/>
    <w:rsid w:val="002B7831"/>
    <w:rsid w:val="002C0E9D"/>
    <w:rsid w:val="002C22C0"/>
    <w:rsid w:val="002D45DA"/>
    <w:rsid w:val="002E4311"/>
    <w:rsid w:val="002E4606"/>
    <w:rsid w:val="002E55AA"/>
    <w:rsid w:val="002F139D"/>
    <w:rsid w:val="002F15D4"/>
    <w:rsid w:val="002F780D"/>
    <w:rsid w:val="003122DF"/>
    <w:rsid w:val="00312F64"/>
    <w:rsid w:val="00315F57"/>
    <w:rsid w:val="00316693"/>
    <w:rsid w:val="0031740F"/>
    <w:rsid w:val="00322EFD"/>
    <w:rsid w:val="0032396C"/>
    <w:rsid w:val="0032423A"/>
    <w:rsid w:val="003344C9"/>
    <w:rsid w:val="003353C4"/>
    <w:rsid w:val="00336678"/>
    <w:rsid w:val="003413B0"/>
    <w:rsid w:val="003529C1"/>
    <w:rsid w:val="00353342"/>
    <w:rsid w:val="00356F79"/>
    <w:rsid w:val="00357B47"/>
    <w:rsid w:val="00360D4C"/>
    <w:rsid w:val="003614A8"/>
    <w:rsid w:val="00363649"/>
    <w:rsid w:val="00367795"/>
    <w:rsid w:val="00373DCD"/>
    <w:rsid w:val="00380444"/>
    <w:rsid w:val="00390DBE"/>
    <w:rsid w:val="0039443E"/>
    <w:rsid w:val="0039458C"/>
    <w:rsid w:val="00395C9C"/>
    <w:rsid w:val="003A10DB"/>
    <w:rsid w:val="003A2A79"/>
    <w:rsid w:val="003A40B6"/>
    <w:rsid w:val="003A7B7A"/>
    <w:rsid w:val="003B1524"/>
    <w:rsid w:val="003B2E12"/>
    <w:rsid w:val="003B36D6"/>
    <w:rsid w:val="003B3E0C"/>
    <w:rsid w:val="003B5BDF"/>
    <w:rsid w:val="003C0713"/>
    <w:rsid w:val="003C5D4F"/>
    <w:rsid w:val="003D0299"/>
    <w:rsid w:val="003D1A5F"/>
    <w:rsid w:val="003E0D09"/>
    <w:rsid w:val="003E2FEB"/>
    <w:rsid w:val="003E539A"/>
    <w:rsid w:val="003E5D46"/>
    <w:rsid w:val="003F072F"/>
    <w:rsid w:val="003F2ABE"/>
    <w:rsid w:val="003F6EAE"/>
    <w:rsid w:val="003F7BC0"/>
    <w:rsid w:val="004106AE"/>
    <w:rsid w:val="004226A8"/>
    <w:rsid w:val="00430212"/>
    <w:rsid w:val="00435E9D"/>
    <w:rsid w:val="00450570"/>
    <w:rsid w:val="004649A3"/>
    <w:rsid w:val="00471C2C"/>
    <w:rsid w:val="00474507"/>
    <w:rsid w:val="004861F9"/>
    <w:rsid w:val="0049487F"/>
    <w:rsid w:val="004978F7"/>
    <w:rsid w:val="004A47AF"/>
    <w:rsid w:val="004A4BC8"/>
    <w:rsid w:val="004A505E"/>
    <w:rsid w:val="004A5E5F"/>
    <w:rsid w:val="004B121E"/>
    <w:rsid w:val="004B22C6"/>
    <w:rsid w:val="004B373B"/>
    <w:rsid w:val="004C118B"/>
    <w:rsid w:val="004C3609"/>
    <w:rsid w:val="004D266D"/>
    <w:rsid w:val="004D3088"/>
    <w:rsid w:val="004D465B"/>
    <w:rsid w:val="004E1728"/>
    <w:rsid w:val="004E4BE8"/>
    <w:rsid w:val="004E5DEF"/>
    <w:rsid w:val="004F307C"/>
    <w:rsid w:val="004F6110"/>
    <w:rsid w:val="00512474"/>
    <w:rsid w:val="005153CB"/>
    <w:rsid w:val="00522975"/>
    <w:rsid w:val="005266F8"/>
    <w:rsid w:val="00526E14"/>
    <w:rsid w:val="00531E6A"/>
    <w:rsid w:val="005344AF"/>
    <w:rsid w:val="0054272A"/>
    <w:rsid w:val="005434B0"/>
    <w:rsid w:val="005435FA"/>
    <w:rsid w:val="005443E9"/>
    <w:rsid w:val="00553354"/>
    <w:rsid w:val="005561C4"/>
    <w:rsid w:val="00557420"/>
    <w:rsid w:val="005600DF"/>
    <w:rsid w:val="00564339"/>
    <w:rsid w:val="00564BB2"/>
    <w:rsid w:val="005726C4"/>
    <w:rsid w:val="00574C5D"/>
    <w:rsid w:val="00576E2A"/>
    <w:rsid w:val="005802C4"/>
    <w:rsid w:val="005848F4"/>
    <w:rsid w:val="00584EB7"/>
    <w:rsid w:val="005856CE"/>
    <w:rsid w:val="0058622A"/>
    <w:rsid w:val="00591E7A"/>
    <w:rsid w:val="00593302"/>
    <w:rsid w:val="00593DD8"/>
    <w:rsid w:val="005A2CEE"/>
    <w:rsid w:val="005A4B03"/>
    <w:rsid w:val="005A6C26"/>
    <w:rsid w:val="005B1BF6"/>
    <w:rsid w:val="005B1DF9"/>
    <w:rsid w:val="005B1E37"/>
    <w:rsid w:val="005B3AB5"/>
    <w:rsid w:val="005B592B"/>
    <w:rsid w:val="005B6E07"/>
    <w:rsid w:val="005C2BEE"/>
    <w:rsid w:val="005D0F5A"/>
    <w:rsid w:val="005D1430"/>
    <w:rsid w:val="005D4B2B"/>
    <w:rsid w:val="005E1AD8"/>
    <w:rsid w:val="005E301C"/>
    <w:rsid w:val="005E3107"/>
    <w:rsid w:val="005E4766"/>
    <w:rsid w:val="005F07F4"/>
    <w:rsid w:val="005F1560"/>
    <w:rsid w:val="006006CF"/>
    <w:rsid w:val="00605393"/>
    <w:rsid w:val="00611566"/>
    <w:rsid w:val="006148AB"/>
    <w:rsid w:val="00614AB6"/>
    <w:rsid w:val="00615B45"/>
    <w:rsid w:val="00616A08"/>
    <w:rsid w:val="00624322"/>
    <w:rsid w:val="006253A3"/>
    <w:rsid w:val="006277A1"/>
    <w:rsid w:val="00631813"/>
    <w:rsid w:val="0063320B"/>
    <w:rsid w:val="00636D60"/>
    <w:rsid w:val="00640E93"/>
    <w:rsid w:val="00643FDA"/>
    <w:rsid w:val="00644D69"/>
    <w:rsid w:val="00650254"/>
    <w:rsid w:val="006552CB"/>
    <w:rsid w:val="00655507"/>
    <w:rsid w:val="00656FB5"/>
    <w:rsid w:val="00660AC3"/>
    <w:rsid w:val="006617BF"/>
    <w:rsid w:val="0066322F"/>
    <w:rsid w:val="00663C24"/>
    <w:rsid w:val="0066568D"/>
    <w:rsid w:val="006667A8"/>
    <w:rsid w:val="006672DB"/>
    <w:rsid w:val="006672E2"/>
    <w:rsid w:val="006753E4"/>
    <w:rsid w:val="006854E7"/>
    <w:rsid w:val="0068795C"/>
    <w:rsid w:val="00694EA5"/>
    <w:rsid w:val="00695466"/>
    <w:rsid w:val="006A4612"/>
    <w:rsid w:val="006A6E7D"/>
    <w:rsid w:val="006C18CB"/>
    <w:rsid w:val="006D022D"/>
    <w:rsid w:val="006D1DCC"/>
    <w:rsid w:val="006E05EC"/>
    <w:rsid w:val="006E43EC"/>
    <w:rsid w:val="006E48EC"/>
    <w:rsid w:val="006F2784"/>
    <w:rsid w:val="00700BE0"/>
    <w:rsid w:val="00702059"/>
    <w:rsid w:val="00710326"/>
    <w:rsid w:val="00711734"/>
    <w:rsid w:val="0071245B"/>
    <w:rsid w:val="00722BE0"/>
    <w:rsid w:val="0072338D"/>
    <w:rsid w:val="00727294"/>
    <w:rsid w:val="007312BF"/>
    <w:rsid w:val="00733726"/>
    <w:rsid w:val="00734D31"/>
    <w:rsid w:val="007426C3"/>
    <w:rsid w:val="007544CA"/>
    <w:rsid w:val="007548D6"/>
    <w:rsid w:val="0075581D"/>
    <w:rsid w:val="0076199B"/>
    <w:rsid w:val="007749A0"/>
    <w:rsid w:val="0078568F"/>
    <w:rsid w:val="00791AA2"/>
    <w:rsid w:val="007948E7"/>
    <w:rsid w:val="007A1DF4"/>
    <w:rsid w:val="007A2527"/>
    <w:rsid w:val="007A6E7E"/>
    <w:rsid w:val="007B66FB"/>
    <w:rsid w:val="007C25CD"/>
    <w:rsid w:val="007C2EAE"/>
    <w:rsid w:val="007C3757"/>
    <w:rsid w:val="007D1880"/>
    <w:rsid w:val="007D2902"/>
    <w:rsid w:val="007D42DD"/>
    <w:rsid w:val="007D4479"/>
    <w:rsid w:val="007D44AF"/>
    <w:rsid w:val="007E02EE"/>
    <w:rsid w:val="007E3E14"/>
    <w:rsid w:val="007E6BBB"/>
    <w:rsid w:val="007F0E1B"/>
    <w:rsid w:val="00801840"/>
    <w:rsid w:val="00801ADF"/>
    <w:rsid w:val="00801B30"/>
    <w:rsid w:val="00804115"/>
    <w:rsid w:val="00805035"/>
    <w:rsid w:val="00810682"/>
    <w:rsid w:val="0081110A"/>
    <w:rsid w:val="00820974"/>
    <w:rsid w:val="00822FA8"/>
    <w:rsid w:val="00831155"/>
    <w:rsid w:val="008411FF"/>
    <w:rsid w:val="00841DFF"/>
    <w:rsid w:val="008436F5"/>
    <w:rsid w:val="00844308"/>
    <w:rsid w:val="00852DC5"/>
    <w:rsid w:val="00853AA9"/>
    <w:rsid w:val="008543BF"/>
    <w:rsid w:val="00856C90"/>
    <w:rsid w:val="00857C07"/>
    <w:rsid w:val="00857F3B"/>
    <w:rsid w:val="00860096"/>
    <w:rsid w:val="00862269"/>
    <w:rsid w:val="00880490"/>
    <w:rsid w:val="0088164B"/>
    <w:rsid w:val="00886FD2"/>
    <w:rsid w:val="00890163"/>
    <w:rsid w:val="00891D2B"/>
    <w:rsid w:val="00892CF5"/>
    <w:rsid w:val="00895197"/>
    <w:rsid w:val="008A59F6"/>
    <w:rsid w:val="008B0B1C"/>
    <w:rsid w:val="008B2235"/>
    <w:rsid w:val="008B4E79"/>
    <w:rsid w:val="008B61E9"/>
    <w:rsid w:val="008C4D4B"/>
    <w:rsid w:val="008D1581"/>
    <w:rsid w:val="008E4BA9"/>
    <w:rsid w:val="008F2E97"/>
    <w:rsid w:val="008F5377"/>
    <w:rsid w:val="009018F1"/>
    <w:rsid w:val="00902942"/>
    <w:rsid w:val="009044A5"/>
    <w:rsid w:val="00912C61"/>
    <w:rsid w:val="00913C48"/>
    <w:rsid w:val="00917A7C"/>
    <w:rsid w:val="009225A1"/>
    <w:rsid w:val="0092288C"/>
    <w:rsid w:val="009251C3"/>
    <w:rsid w:val="009252C7"/>
    <w:rsid w:val="00930CDF"/>
    <w:rsid w:val="00931B3D"/>
    <w:rsid w:val="00934F64"/>
    <w:rsid w:val="00942F22"/>
    <w:rsid w:val="00943F34"/>
    <w:rsid w:val="00943F66"/>
    <w:rsid w:val="00950C64"/>
    <w:rsid w:val="0095554D"/>
    <w:rsid w:val="0095691C"/>
    <w:rsid w:val="00963E41"/>
    <w:rsid w:val="00965B8E"/>
    <w:rsid w:val="00970809"/>
    <w:rsid w:val="00976DE9"/>
    <w:rsid w:val="00977885"/>
    <w:rsid w:val="00981304"/>
    <w:rsid w:val="00986F0F"/>
    <w:rsid w:val="00987071"/>
    <w:rsid w:val="009A1EF0"/>
    <w:rsid w:val="009A48B2"/>
    <w:rsid w:val="009B12E9"/>
    <w:rsid w:val="009B663E"/>
    <w:rsid w:val="009C0D45"/>
    <w:rsid w:val="009C17CB"/>
    <w:rsid w:val="009C4B9B"/>
    <w:rsid w:val="009C6E9C"/>
    <w:rsid w:val="009C7766"/>
    <w:rsid w:val="009E6379"/>
    <w:rsid w:val="009F06F8"/>
    <w:rsid w:val="009F785C"/>
    <w:rsid w:val="009F7915"/>
    <w:rsid w:val="009F7F10"/>
    <w:rsid w:val="00A01F4C"/>
    <w:rsid w:val="00A04EC4"/>
    <w:rsid w:val="00A0674B"/>
    <w:rsid w:val="00A22328"/>
    <w:rsid w:val="00A22D3C"/>
    <w:rsid w:val="00A306FB"/>
    <w:rsid w:val="00A3161D"/>
    <w:rsid w:val="00A31E7A"/>
    <w:rsid w:val="00A403CE"/>
    <w:rsid w:val="00A47431"/>
    <w:rsid w:val="00A52CD4"/>
    <w:rsid w:val="00A61937"/>
    <w:rsid w:val="00A62E5F"/>
    <w:rsid w:val="00A6370D"/>
    <w:rsid w:val="00A63C03"/>
    <w:rsid w:val="00A707BA"/>
    <w:rsid w:val="00A70FEC"/>
    <w:rsid w:val="00A71F49"/>
    <w:rsid w:val="00A738B0"/>
    <w:rsid w:val="00A7646D"/>
    <w:rsid w:val="00A87321"/>
    <w:rsid w:val="00A92921"/>
    <w:rsid w:val="00A9448A"/>
    <w:rsid w:val="00AC3189"/>
    <w:rsid w:val="00AC5E0D"/>
    <w:rsid w:val="00AC7ACB"/>
    <w:rsid w:val="00AD1DA1"/>
    <w:rsid w:val="00AD555D"/>
    <w:rsid w:val="00AE0D2D"/>
    <w:rsid w:val="00AE170C"/>
    <w:rsid w:val="00AE3809"/>
    <w:rsid w:val="00AF347B"/>
    <w:rsid w:val="00AF47B1"/>
    <w:rsid w:val="00B00909"/>
    <w:rsid w:val="00B03B1C"/>
    <w:rsid w:val="00B04AB2"/>
    <w:rsid w:val="00B053A0"/>
    <w:rsid w:val="00B0589A"/>
    <w:rsid w:val="00B11B20"/>
    <w:rsid w:val="00B14360"/>
    <w:rsid w:val="00B1584A"/>
    <w:rsid w:val="00B16B44"/>
    <w:rsid w:val="00B45F80"/>
    <w:rsid w:val="00B5592D"/>
    <w:rsid w:val="00B67F36"/>
    <w:rsid w:val="00B7242A"/>
    <w:rsid w:val="00B737D4"/>
    <w:rsid w:val="00B75BC1"/>
    <w:rsid w:val="00B76764"/>
    <w:rsid w:val="00B771B3"/>
    <w:rsid w:val="00B856D8"/>
    <w:rsid w:val="00B869B5"/>
    <w:rsid w:val="00B91914"/>
    <w:rsid w:val="00B9459F"/>
    <w:rsid w:val="00B94D02"/>
    <w:rsid w:val="00B96E7C"/>
    <w:rsid w:val="00BA0584"/>
    <w:rsid w:val="00BA20EB"/>
    <w:rsid w:val="00BA3431"/>
    <w:rsid w:val="00BA67E7"/>
    <w:rsid w:val="00BB251C"/>
    <w:rsid w:val="00BB30AE"/>
    <w:rsid w:val="00BB61B5"/>
    <w:rsid w:val="00BC7C46"/>
    <w:rsid w:val="00BD5099"/>
    <w:rsid w:val="00BD535E"/>
    <w:rsid w:val="00BD633C"/>
    <w:rsid w:val="00BE686E"/>
    <w:rsid w:val="00BF0E4E"/>
    <w:rsid w:val="00BF1145"/>
    <w:rsid w:val="00BF21F7"/>
    <w:rsid w:val="00BF3C9D"/>
    <w:rsid w:val="00BF6F27"/>
    <w:rsid w:val="00C01311"/>
    <w:rsid w:val="00C041BC"/>
    <w:rsid w:val="00C0594C"/>
    <w:rsid w:val="00C10DF4"/>
    <w:rsid w:val="00C22074"/>
    <w:rsid w:val="00C27D8C"/>
    <w:rsid w:val="00C34EAF"/>
    <w:rsid w:val="00C469AF"/>
    <w:rsid w:val="00C47012"/>
    <w:rsid w:val="00C50FEE"/>
    <w:rsid w:val="00C577F5"/>
    <w:rsid w:val="00C605C8"/>
    <w:rsid w:val="00C62420"/>
    <w:rsid w:val="00C71B2D"/>
    <w:rsid w:val="00C77675"/>
    <w:rsid w:val="00C77860"/>
    <w:rsid w:val="00C81938"/>
    <w:rsid w:val="00C81B7A"/>
    <w:rsid w:val="00C963AA"/>
    <w:rsid w:val="00CA1A54"/>
    <w:rsid w:val="00CA6083"/>
    <w:rsid w:val="00CA6A23"/>
    <w:rsid w:val="00CB2667"/>
    <w:rsid w:val="00CB3EF6"/>
    <w:rsid w:val="00CB51E7"/>
    <w:rsid w:val="00CB71E6"/>
    <w:rsid w:val="00CB7E3F"/>
    <w:rsid w:val="00CC0E52"/>
    <w:rsid w:val="00CC2FFE"/>
    <w:rsid w:val="00CC35C4"/>
    <w:rsid w:val="00CC60A6"/>
    <w:rsid w:val="00CC7872"/>
    <w:rsid w:val="00CD1873"/>
    <w:rsid w:val="00CD1A1F"/>
    <w:rsid w:val="00CD289B"/>
    <w:rsid w:val="00CE48C5"/>
    <w:rsid w:val="00CE5EA4"/>
    <w:rsid w:val="00CF23F5"/>
    <w:rsid w:val="00CF5B32"/>
    <w:rsid w:val="00D11865"/>
    <w:rsid w:val="00D2789D"/>
    <w:rsid w:val="00D30BD5"/>
    <w:rsid w:val="00D33002"/>
    <w:rsid w:val="00D35CCC"/>
    <w:rsid w:val="00D4298F"/>
    <w:rsid w:val="00D54863"/>
    <w:rsid w:val="00D57619"/>
    <w:rsid w:val="00D64382"/>
    <w:rsid w:val="00D65AA5"/>
    <w:rsid w:val="00D6789B"/>
    <w:rsid w:val="00D67BA6"/>
    <w:rsid w:val="00D7066F"/>
    <w:rsid w:val="00D762C3"/>
    <w:rsid w:val="00D765DD"/>
    <w:rsid w:val="00D81067"/>
    <w:rsid w:val="00D85AF5"/>
    <w:rsid w:val="00D85D5B"/>
    <w:rsid w:val="00D9306B"/>
    <w:rsid w:val="00D94167"/>
    <w:rsid w:val="00D97435"/>
    <w:rsid w:val="00DA1BCB"/>
    <w:rsid w:val="00DB1150"/>
    <w:rsid w:val="00DB6A63"/>
    <w:rsid w:val="00DB72FB"/>
    <w:rsid w:val="00DC6E04"/>
    <w:rsid w:val="00DD29FB"/>
    <w:rsid w:val="00DD7925"/>
    <w:rsid w:val="00DE0C6A"/>
    <w:rsid w:val="00DF38D5"/>
    <w:rsid w:val="00DF42D0"/>
    <w:rsid w:val="00DF5C91"/>
    <w:rsid w:val="00DF600B"/>
    <w:rsid w:val="00E021F4"/>
    <w:rsid w:val="00E05914"/>
    <w:rsid w:val="00E061D7"/>
    <w:rsid w:val="00E06FCA"/>
    <w:rsid w:val="00E10154"/>
    <w:rsid w:val="00E10A28"/>
    <w:rsid w:val="00E13EA9"/>
    <w:rsid w:val="00E146FF"/>
    <w:rsid w:val="00E149B3"/>
    <w:rsid w:val="00E209C9"/>
    <w:rsid w:val="00E27379"/>
    <w:rsid w:val="00E30C31"/>
    <w:rsid w:val="00E43826"/>
    <w:rsid w:val="00E465A8"/>
    <w:rsid w:val="00E62B6F"/>
    <w:rsid w:val="00E638B9"/>
    <w:rsid w:val="00E73892"/>
    <w:rsid w:val="00E7637B"/>
    <w:rsid w:val="00E86DB1"/>
    <w:rsid w:val="00E87A0E"/>
    <w:rsid w:val="00E93C6A"/>
    <w:rsid w:val="00E95C8A"/>
    <w:rsid w:val="00E968FD"/>
    <w:rsid w:val="00E97B84"/>
    <w:rsid w:val="00EA0785"/>
    <w:rsid w:val="00EB0FEB"/>
    <w:rsid w:val="00EB6BE7"/>
    <w:rsid w:val="00EC0777"/>
    <w:rsid w:val="00EC58F1"/>
    <w:rsid w:val="00ED1938"/>
    <w:rsid w:val="00EE1769"/>
    <w:rsid w:val="00EE21C9"/>
    <w:rsid w:val="00EE34B3"/>
    <w:rsid w:val="00EE419F"/>
    <w:rsid w:val="00EE6B52"/>
    <w:rsid w:val="00EF1112"/>
    <w:rsid w:val="00EF1C0C"/>
    <w:rsid w:val="00EF1FC8"/>
    <w:rsid w:val="00EF2138"/>
    <w:rsid w:val="00EF5122"/>
    <w:rsid w:val="00EF62E5"/>
    <w:rsid w:val="00EF773F"/>
    <w:rsid w:val="00F06707"/>
    <w:rsid w:val="00F15BC7"/>
    <w:rsid w:val="00F1642C"/>
    <w:rsid w:val="00F17602"/>
    <w:rsid w:val="00F22065"/>
    <w:rsid w:val="00F24B98"/>
    <w:rsid w:val="00F24DB1"/>
    <w:rsid w:val="00F26051"/>
    <w:rsid w:val="00F308FE"/>
    <w:rsid w:val="00F40E05"/>
    <w:rsid w:val="00F40FA7"/>
    <w:rsid w:val="00F41C1D"/>
    <w:rsid w:val="00F43471"/>
    <w:rsid w:val="00F449DB"/>
    <w:rsid w:val="00F5499F"/>
    <w:rsid w:val="00F55A96"/>
    <w:rsid w:val="00F56E9F"/>
    <w:rsid w:val="00F6147B"/>
    <w:rsid w:val="00F64140"/>
    <w:rsid w:val="00F64E60"/>
    <w:rsid w:val="00F730E6"/>
    <w:rsid w:val="00F76042"/>
    <w:rsid w:val="00F90102"/>
    <w:rsid w:val="00FA2CD9"/>
    <w:rsid w:val="00FB07D7"/>
    <w:rsid w:val="00FC11EE"/>
    <w:rsid w:val="00FC29B0"/>
    <w:rsid w:val="00FC415D"/>
    <w:rsid w:val="00FC43F6"/>
    <w:rsid w:val="00FC574A"/>
    <w:rsid w:val="00FD0E41"/>
    <w:rsid w:val="00FE009C"/>
    <w:rsid w:val="00FE26F8"/>
    <w:rsid w:val="00FE2E0D"/>
    <w:rsid w:val="00FF2BE8"/>
    <w:rsid w:val="00FF52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iPriority w:val="99"/>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iPriority w:val="99"/>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6097">
      <w:bodyDiv w:val="1"/>
      <w:marLeft w:val="0"/>
      <w:marRight w:val="0"/>
      <w:marTop w:val="0"/>
      <w:marBottom w:val="0"/>
      <w:divBdr>
        <w:top w:val="none" w:sz="0" w:space="0" w:color="auto"/>
        <w:left w:val="none" w:sz="0" w:space="0" w:color="auto"/>
        <w:bottom w:val="none" w:sz="0" w:space="0" w:color="auto"/>
        <w:right w:val="none" w:sz="0" w:space="0" w:color="auto"/>
      </w:divBdr>
    </w:div>
    <w:div w:id="130445042">
      <w:bodyDiv w:val="1"/>
      <w:marLeft w:val="0"/>
      <w:marRight w:val="0"/>
      <w:marTop w:val="0"/>
      <w:marBottom w:val="0"/>
      <w:divBdr>
        <w:top w:val="none" w:sz="0" w:space="0" w:color="auto"/>
        <w:left w:val="none" w:sz="0" w:space="0" w:color="auto"/>
        <w:bottom w:val="none" w:sz="0" w:space="0" w:color="auto"/>
        <w:right w:val="none" w:sz="0" w:space="0" w:color="auto"/>
      </w:divBdr>
    </w:div>
    <w:div w:id="264532820">
      <w:bodyDiv w:val="1"/>
      <w:marLeft w:val="0"/>
      <w:marRight w:val="0"/>
      <w:marTop w:val="0"/>
      <w:marBottom w:val="0"/>
      <w:divBdr>
        <w:top w:val="none" w:sz="0" w:space="0" w:color="auto"/>
        <w:left w:val="none" w:sz="0" w:space="0" w:color="auto"/>
        <w:bottom w:val="none" w:sz="0" w:space="0" w:color="auto"/>
        <w:right w:val="none" w:sz="0" w:space="0" w:color="auto"/>
      </w:divBdr>
    </w:div>
    <w:div w:id="443312296">
      <w:bodyDiv w:val="1"/>
      <w:marLeft w:val="0"/>
      <w:marRight w:val="0"/>
      <w:marTop w:val="0"/>
      <w:marBottom w:val="0"/>
      <w:divBdr>
        <w:top w:val="none" w:sz="0" w:space="0" w:color="auto"/>
        <w:left w:val="none" w:sz="0" w:space="0" w:color="auto"/>
        <w:bottom w:val="none" w:sz="0" w:space="0" w:color="auto"/>
        <w:right w:val="none" w:sz="0" w:space="0" w:color="auto"/>
      </w:divBdr>
    </w:div>
    <w:div w:id="513156361">
      <w:bodyDiv w:val="1"/>
      <w:marLeft w:val="0"/>
      <w:marRight w:val="0"/>
      <w:marTop w:val="0"/>
      <w:marBottom w:val="0"/>
      <w:divBdr>
        <w:top w:val="none" w:sz="0" w:space="0" w:color="auto"/>
        <w:left w:val="none" w:sz="0" w:space="0" w:color="auto"/>
        <w:bottom w:val="none" w:sz="0" w:space="0" w:color="auto"/>
        <w:right w:val="none" w:sz="0" w:space="0" w:color="auto"/>
      </w:divBdr>
    </w:div>
    <w:div w:id="568809934">
      <w:bodyDiv w:val="1"/>
      <w:marLeft w:val="0"/>
      <w:marRight w:val="0"/>
      <w:marTop w:val="0"/>
      <w:marBottom w:val="0"/>
      <w:divBdr>
        <w:top w:val="none" w:sz="0" w:space="0" w:color="auto"/>
        <w:left w:val="none" w:sz="0" w:space="0" w:color="auto"/>
        <w:bottom w:val="none" w:sz="0" w:space="0" w:color="auto"/>
        <w:right w:val="none" w:sz="0" w:space="0" w:color="auto"/>
      </w:divBdr>
    </w:div>
    <w:div w:id="880290479">
      <w:bodyDiv w:val="1"/>
      <w:marLeft w:val="0"/>
      <w:marRight w:val="0"/>
      <w:marTop w:val="0"/>
      <w:marBottom w:val="0"/>
      <w:divBdr>
        <w:top w:val="none" w:sz="0" w:space="0" w:color="auto"/>
        <w:left w:val="none" w:sz="0" w:space="0" w:color="auto"/>
        <w:bottom w:val="none" w:sz="0" w:space="0" w:color="auto"/>
        <w:right w:val="none" w:sz="0" w:space="0" w:color="auto"/>
      </w:divBdr>
    </w:div>
    <w:div w:id="903879258">
      <w:bodyDiv w:val="1"/>
      <w:marLeft w:val="0"/>
      <w:marRight w:val="0"/>
      <w:marTop w:val="0"/>
      <w:marBottom w:val="0"/>
      <w:divBdr>
        <w:top w:val="none" w:sz="0" w:space="0" w:color="auto"/>
        <w:left w:val="none" w:sz="0" w:space="0" w:color="auto"/>
        <w:bottom w:val="none" w:sz="0" w:space="0" w:color="auto"/>
        <w:right w:val="none" w:sz="0" w:space="0" w:color="auto"/>
      </w:divBdr>
    </w:div>
    <w:div w:id="965503924">
      <w:bodyDiv w:val="1"/>
      <w:marLeft w:val="0"/>
      <w:marRight w:val="0"/>
      <w:marTop w:val="0"/>
      <w:marBottom w:val="0"/>
      <w:divBdr>
        <w:top w:val="none" w:sz="0" w:space="0" w:color="auto"/>
        <w:left w:val="none" w:sz="0" w:space="0" w:color="auto"/>
        <w:bottom w:val="none" w:sz="0" w:space="0" w:color="auto"/>
        <w:right w:val="none" w:sz="0" w:space="0" w:color="auto"/>
      </w:divBdr>
    </w:div>
    <w:div w:id="1039084622">
      <w:bodyDiv w:val="1"/>
      <w:marLeft w:val="0"/>
      <w:marRight w:val="0"/>
      <w:marTop w:val="0"/>
      <w:marBottom w:val="0"/>
      <w:divBdr>
        <w:top w:val="none" w:sz="0" w:space="0" w:color="auto"/>
        <w:left w:val="none" w:sz="0" w:space="0" w:color="auto"/>
        <w:bottom w:val="none" w:sz="0" w:space="0" w:color="auto"/>
        <w:right w:val="none" w:sz="0" w:space="0" w:color="auto"/>
      </w:divBdr>
    </w:div>
    <w:div w:id="1146313049">
      <w:bodyDiv w:val="1"/>
      <w:marLeft w:val="0"/>
      <w:marRight w:val="0"/>
      <w:marTop w:val="0"/>
      <w:marBottom w:val="0"/>
      <w:divBdr>
        <w:top w:val="none" w:sz="0" w:space="0" w:color="auto"/>
        <w:left w:val="none" w:sz="0" w:space="0" w:color="auto"/>
        <w:bottom w:val="none" w:sz="0" w:space="0" w:color="auto"/>
        <w:right w:val="none" w:sz="0" w:space="0" w:color="auto"/>
      </w:divBdr>
    </w:div>
    <w:div w:id="1164513115">
      <w:bodyDiv w:val="1"/>
      <w:marLeft w:val="0"/>
      <w:marRight w:val="0"/>
      <w:marTop w:val="0"/>
      <w:marBottom w:val="0"/>
      <w:divBdr>
        <w:top w:val="none" w:sz="0" w:space="0" w:color="auto"/>
        <w:left w:val="none" w:sz="0" w:space="0" w:color="auto"/>
        <w:bottom w:val="none" w:sz="0" w:space="0" w:color="auto"/>
        <w:right w:val="none" w:sz="0" w:space="0" w:color="auto"/>
      </w:divBdr>
    </w:div>
    <w:div w:id="1164517151">
      <w:bodyDiv w:val="1"/>
      <w:marLeft w:val="0"/>
      <w:marRight w:val="0"/>
      <w:marTop w:val="0"/>
      <w:marBottom w:val="0"/>
      <w:divBdr>
        <w:top w:val="none" w:sz="0" w:space="0" w:color="auto"/>
        <w:left w:val="none" w:sz="0" w:space="0" w:color="auto"/>
        <w:bottom w:val="none" w:sz="0" w:space="0" w:color="auto"/>
        <w:right w:val="none" w:sz="0" w:space="0" w:color="auto"/>
      </w:divBdr>
    </w:div>
    <w:div w:id="1411537031">
      <w:bodyDiv w:val="1"/>
      <w:marLeft w:val="0"/>
      <w:marRight w:val="0"/>
      <w:marTop w:val="0"/>
      <w:marBottom w:val="0"/>
      <w:divBdr>
        <w:top w:val="none" w:sz="0" w:space="0" w:color="auto"/>
        <w:left w:val="none" w:sz="0" w:space="0" w:color="auto"/>
        <w:bottom w:val="none" w:sz="0" w:space="0" w:color="auto"/>
        <w:right w:val="none" w:sz="0" w:space="0" w:color="auto"/>
      </w:divBdr>
    </w:div>
    <w:div w:id="1575436539">
      <w:bodyDiv w:val="1"/>
      <w:marLeft w:val="0"/>
      <w:marRight w:val="0"/>
      <w:marTop w:val="0"/>
      <w:marBottom w:val="0"/>
      <w:divBdr>
        <w:top w:val="none" w:sz="0" w:space="0" w:color="auto"/>
        <w:left w:val="none" w:sz="0" w:space="0" w:color="auto"/>
        <w:bottom w:val="none" w:sz="0" w:space="0" w:color="auto"/>
        <w:right w:val="none" w:sz="0" w:space="0" w:color="auto"/>
      </w:divBdr>
    </w:div>
    <w:div w:id="1580750791">
      <w:bodyDiv w:val="1"/>
      <w:marLeft w:val="0"/>
      <w:marRight w:val="0"/>
      <w:marTop w:val="0"/>
      <w:marBottom w:val="0"/>
      <w:divBdr>
        <w:top w:val="none" w:sz="0" w:space="0" w:color="auto"/>
        <w:left w:val="none" w:sz="0" w:space="0" w:color="auto"/>
        <w:bottom w:val="none" w:sz="0" w:space="0" w:color="auto"/>
        <w:right w:val="none" w:sz="0" w:space="0" w:color="auto"/>
      </w:divBdr>
    </w:div>
    <w:div w:id="1669137311">
      <w:bodyDiv w:val="1"/>
      <w:marLeft w:val="0"/>
      <w:marRight w:val="0"/>
      <w:marTop w:val="0"/>
      <w:marBottom w:val="0"/>
      <w:divBdr>
        <w:top w:val="none" w:sz="0" w:space="0" w:color="auto"/>
        <w:left w:val="none" w:sz="0" w:space="0" w:color="auto"/>
        <w:bottom w:val="none" w:sz="0" w:space="0" w:color="auto"/>
        <w:right w:val="none" w:sz="0" w:space="0" w:color="auto"/>
      </w:divBdr>
    </w:div>
    <w:div w:id="1809937673">
      <w:bodyDiv w:val="1"/>
      <w:marLeft w:val="0"/>
      <w:marRight w:val="0"/>
      <w:marTop w:val="0"/>
      <w:marBottom w:val="0"/>
      <w:divBdr>
        <w:top w:val="none" w:sz="0" w:space="0" w:color="auto"/>
        <w:left w:val="none" w:sz="0" w:space="0" w:color="auto"/>
        <w:bottom w:val="none" w:sz="0" w:space="0" w:color="auto"/>
        <w:right w:val="none" w:sz="0" w:space="0" w:color="auto"/>
      </w:divBdr>
    </w:div>
    <w:div w:id="1830750904">
      <w:bodyDiv w:val="1"/>
      <w:marLeft w:val="0"/>
      <w:marRight w:val="0"/>
      <w:marTop w:val="0"/>
      <w:marBottom w:val="0"/>
      <w:divBdr>
        <w:top w:val="none" w:sz="0" w:space="0" w:color="auto"/>
        <w:left w:val="none" w:sz="0" w:space="0" w:color="auto"/>
        <w:bottom w:val="none" w:sz="0" w:space="0" w:color="auto"/>
        <w:right w:val="none" w:sz="0" w:space="0" w:color="auto"/>
      </w:divBdr>
    </w:div>
    <w:div w:id="1857769995">
      <w:bodyDiv w:val="1"/>
      <w:marLeft w:val="0"/>
      <w:marRight w:val="0"/>
      <w:marTop w:val="0"/>
      <w:marBottom w:val="0"/>
      <w:divBdr>
        <w:top w:val="none" w:sz="0" w:space="0" w:color="auto"/>
        <w:left w:val="none" w:sz="0" w:space="0" w:color="auto"/>
        <w:bottom w:val="none" w:sz="0" w:space="0" w:color="auto"/>
        <w:right w:val="none" w:sz="0" w:space="0" w:color="auto"/>
      </w:divBdr>
    </w:div>
    <w:div w:id="193593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5.bin"/><Relationship Id="rId21" Type="http://schemas.openxmlformats.org/officeDocument/2006/relationships/image" Target="media/image11.png"/><Relationship Id="rId34" Type="http://schemas.openxmlformats.org/officeDocument/2006/relationships/image" Target="media/image24.wmf"/><Relationship Id="rId42" Type="http://schemas.openxmlformats.org/officeDocument/2006/relationships/image" Target="media/image28.wmf"/><Relationship Id="rId47" Type="http://schemas.openxmlformats.org/officeDocument/2006/relationships/oleObject" Target="embeddings/oleObject9.bin"/><Relationship Id="rId50" Type="http://schemas.openxmlformats.org/officeDocument/2006/relationships/image" Target="media/image32.wmf"/><Relationship Id="rId55" Type="http://schemas.openxmlformats.org/officeDocument/2006/relationships/oleObject" Target="embeddings/oleObject14.bin"/><Relationship Id="rId63" Type="http://schemas.openxmlformats.org/officeDocument/2006/relationships/image" Target="media/image38.wmf"/><Relationship Id="rId68" Type="http://schemas.openxmlformats.org/officeDocument/2006/relationships/oleObject" Target="embeddings/oleObject20.bin"/><Relationship Id="rId76" Type="http://schemas.openxmlformats.org/officeDocument/2006/relationships/image" Target="media/image45.wmf"/><Relationship Id="rId7" Type="http://schemas.openxmlformats.org/officeDocument/2006/relationships/footnotes" Target="footnotes.xml"/><Relationship Id="rId71" Type="http://schemas.openxmlformats.org/officeDocument/2006/relationships/oleObject" Target="embeddings/oleObject21.bin"/><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4.bin"/><Relationship Id="rId40" Type="http://schemas.openxmlformats.org/officeDocument/2006/relationships/image" Target="media/image27.wmf"/><Relationship Id="rId45" Type="http://schemas.openxmlformats.org/officeDocument/2006/relationships/oleObject" Target="embeddings/oleObject8.bin"/><Relationship Id="rId53" Type="http://schemas.openxmlformats.org/officeDocument/2006/relationships/oleObject" Target="embeddings/oleObject12.bin"/><Relationship Id="rId58" Type="http://schemas.openxmlformats.org/officeDocument/2006/relationships/oleObject" Target="embeddings/oleObject16.bin"/><Relationship Id="rId66" Type="http://schemas.openxmlformats.org/officeDocument/2006/relationships/oleObject" Target="embeddings/oleObject19.bin"/><Relationship Id="rId74" Type="http://schemas.openxmlformats.org/officeDocument/2006/relationships/image" Target="media/image44.wm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oleObject" Target="embeddings/oleObject17.bin"/><Relationship Id="rId65" Type="http://schemas.openxmlformats.org/officeDocument/2006/relationships/image" Target="media/image39.wmf"/><Relationship Id="rId73" Type="http://schemas.openxmlformats.org/officeDocument/2006/relationships/oleObject" Target="embeddings/oleObject22.bin"/><Relationship Id="rId78"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31.wmf"/><Relationship Id="rId56" Type="http://schemas.openxmlformats.org/officeDocument/2006/relationships/oleObject" Target="embeddings/oleObject15.bin"/><Relationship Id="rId64" Type="http://schemas.openxmlformats.org/officeDocument/2006/relationships/oleObject" Target="embeddings/oleObject18.bin"/><Relationship Id="rId69" Type="http://schemas.openxmlformats.org/officeDocument/2006/relationships/image" Target="media/image41.png"/><Relationship Id="rId77" Type="http://schemas.openxmlformats.org/officeDocument/2006/relationships/oleObject" Target="embeddings/oleObject24.bin"/><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43.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image" Target="media/image35.wmf"/><Relationship Id="rId67" Type="http://schemas.openxmlformats.org/officeDocument/2006/relationships/image" Target="media/image40.wmf"/><Relationship Id="rId20" Type="http://schemas.openxmlformats.org/officeDocument/2006/relationships/image" Target="media/image10.png"/><Relationship Id="rId41" Type="http://schemas.openxmlformats.org/officeDocument/2006/relationships/oleObject" Target="embeddings/oleObject6.bin"/><Relationship Id="rId54" Type="http://schemas.openxmlformats.org/officeDocument/2006/relationships/oleObject" Target="embeddings/oleObject13.bin"/><Relationship Id="rId62" Type="http://schemas.openxmlformats.org/officeDocument/2006/relationships/image" Target="media/image37.png"/><Relationship Id="rId70" Type="http://schemas.openxmlformats.org/officeDocument/2006/relationships/image" Target="media/image42.wmf"/><Relationship Id="rId75" Type="http://schemas.openxmlformats.org/officeDocument/2006/relationships/oleObject" Target="embeddings/oleObject2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wmf"/><Relationship Id="rId49" Type="http://schemas.openxmlformats.org/officeDocument/2006/relationships/oleObject" Target="embeddings/oleObject10.bin"/><Relationship Id="rId57" Type="http://schemas.openxmlformats.org/officeDocument/2006/relationships/image" Target="media/image3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02A4B-228E-487D-98A9-E193F79DE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18541</TotalTime>
  <Pages>121</Pages>
  <Words>22682</Words>
  <Characters>129294</Characters>
  <Application>Microsoft Office Word</Application>
  <DocSecurity>0</DocSecurity>
  <Lines>1077</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128</cp:revision>
  <cp:lastPrinted>2015-04-21T11:16:00Z</cp:lastPrinted>
  <dcterms:created xsi:type="dcterms:W3CDTF">2015-03-03T18:02:00Z</dcterms:created>
  <dcterms:modified xsi:type="dcterms:W3CDTF">2015-05-24T06:50:00Z</dcterms:modified>
</cp:coreProperties>
</file>